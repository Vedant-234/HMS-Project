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AAA6" w14:textId="77777777" w:rsidR="00A91680" w:rsidRDefault="00A91680" w:rsidP="00A91680">
      <w:pPr>
        <w:pStyle w:val="Heading1"/>
        <w:tabs>
          <w:tab w:val="clear" w:pos="432"/>
        </w:tabs>
        <w:spacing w:line="276" w:lineRule="auto"/>
        <w:ind w:firstLine="0"/>
        <w:jc w:val="center"/>
      </w:pPr>
      <w:r>
        <w:rPr>
          <w:i w:val="0"/>
          <w:iCs w:val="0"/>
          <w:sz w:val="38"/>
          <w:u w:val="none"/>
        </w:rPr>
        <w:t>A PROJECT ON</w:t>
      </w:r>
    </w:p>
    <w:p w14:paraId="4FAA7AF2" w14:textId="77777777" w:rsidR="00A91680" w:rsidRDefault="00A91680" w:rsidP="00A91680">
      <w:pPr>
        <w:spacing w:line="276" w:lineRule="auto"/>
        <w:jc w:val="center"/>
      </w:pPr>
      <w:r>
        <w:rPr>
          <w:b/>
          <w:bCs/>
          <w:sz w:val="32"/>
        </w:rPr>
        <w:t>Hospital Management System</w:t>
      </w:r>
    </w:p>
    <w:p w14:paraId="5A3B6B2E" w14:textId="77777777" w:rsidR="00A91680" w:rsidRDefault="00A91680" w:rsidP="00A91680">
      <w:pPr>
        <w:spacing w:line="276" w:lineRule="auto"/>
        <w:jc w:val="center"/>
      </w:pPr>
      <w:r>
        <w:t>SUBMITTED IN</w:t>
      </w:r>
    </w:p>
    <w:p w14:paraId="348BB8AD" w14:textId="77777777" w:rsidR="00A91680" w:rsidRDefault="00A91680" w:rsidP="00A91680">
      <w:pPr>
        <w:spacing w:line="276" w:lineRule="auto"/>
        <w:jc w:val="center"/>
      </w:pPr>
      <w:r>
        <w:t>PARTIAL FULFILLMENT OF THE REQUIREMENT</w:t>
      </w:r>
    </w:p>
    <w:p w14:paraId="6F388D13" w14:textId="77777777" w:rsidR="00A91680" w:rsidRDefault="00A91680" w:rsidP="00A91680">
      <w:pPr>
        <w:spacing w:line="276" w:lineRule="auto"/>
        <w:jc w:val="center"/>
      </w:pPr>
      <w:r>
        <w:t>FOR THE COURSE OF DIPLOMA IN ADVANCED COMPUTING FROM CDAC</w:t>
      </w:r>
    </w:p>
    <w:p w14:paraId="67891600" w14:textId="77777777" w:rsidR="00A91680" w:rsidRDefault="00A91680" w:rsidP="00A91680">
      <w:pPr>
        <w:spacing w:line="276" w:lineRule="auto"/>
        <w:jc w:val="center"/>
        <w:rPr>
          <w:b/>
          <w:bCs/>
          <w:sz w:val="30"/>
        </w:rPr>
      </w:pPr>
      <w:r>
        <w:rPr>
          <w:b/>
          <w:bCs/>
          <w:noProof/>
          <w:sz w:val="30"/>
        </w:rPr>
        <w:drawing>
          <wp:anchor distT="0" distB="0" distL="133985" distR="114935" simplePos="0" relativeHeight="251671552" behindDoc="0" locked="0" layoutInCell="1" allowOverlap="1" wp14:anchorId="4DEE238F" wp14:editId="29CFFDC0">
            <wp:simplePos x="0" y="0"/>
            <wp:positionH relativeFrom="column">
              <wp:posOffset>1828800</wp:posOffset>
            </wp:positionH>
            <wp:positionV relativeFrom="paragraph">
              <wp:posOffset>148590</wp:posOffset>
            </wp:positionV>
            <wp:extent cx="1913890" cy="154686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tretch>
                      <a:fillRect/>
                    </a:stretch>
                  </pic:blipFill>
                  <pic:spPr bwMode="auto">
                    <a:xfrm>
                      <a:off x="0" y="0"/>
                      <a:ext cx="1913890" cy="1546860"/>
                    </a:xfrm>
                    <a:prstGeom prst="rect">
                      <a:avLst/>
                    </a:prstGeom>
                  </pic:spPr>
                </pic:pic>
              </a:graphicData>
            </a:graphic>
            <wp14:sizeRelV relativeFrom="margin">
              <wp14:pctHeight>0</wp14:pctHeight>
            </wp14:sizeRelV>
          </wp:anchor>
        </w:drawing>
      </w:r>
    </w:p>
    <w:p w14:paraId="111DE0D5" w14:textId="77777777" w:rsidR="00A91680" w:rsidRDefault="00A91680" w:rsidP="00A91680">
      <w:pPr>
        <w:spacing w:line="276" w:lineRule="auto"/>
        <w:jc w:val="center"/>
      </w:pPr>
    </w:p>
    <w:p w14:paraId="42471542" w14:textId="77777777" w:rsidR="00A91680" w:rsidRDefault="00A91680" w:rsidP="00A91680">
      <w:pPr>
        <w:spacing w:line="276" w:lineRule="auto"/>
        <w:jc w:val="center"/>
      </w:pPr>
    </w:p>
    <w:p w14:paraId="3C076290" w14:textId="77777777" w:rsidR="00A91680" w:rsidRDefault="00A91680" w:rsidP="00A91680">
      <w:pPr>
        <w:spacing w:line="276" w:lineRule="auto"/>
        <w:jc w:val="center"/>
      </w:pPr>
    </w:p>
    <w:p w14:paraId="025D0323" w14:textId="77777777" w:rsidR="00A91680" w:rsidRDefault="00A91680" w:rsidP="00A91680">
      <w:pPr>
        <w:spacing w:line="276" w:lineRule="auto"/>
        <w:jc w:val="center"/>
      </w:pPr>
    </w:p>
    <w:p w14:paraId="454DFA81" w14:textId="77777777" w:rsidR="00A91680" w:rsidRDefault="00A91680" w:rsidP="00A91680">
      <w:pPr>
        <w:spacing w:line="276" w:lineRule="auto"/>
        <w:jc w:val="center"/>
      </w:pPr>
    </w:p>
    <w:p w14:paraId="5B9007D2" w14:textId="77777777" w:rsidR="00A91680" w:rsidRDefault="00A91680" w:rsidP="00A91680">
      <w:pPr>
        <w:pStyle w:val="Heading4"/>
        <w:tabs>
          <w:tab w:val="clear" w:pos="864"/>
        </w:tabs>
        <w:spacing w:line="276" w:lineRule="auto"/>
        <w:jc w:val="center"/>
        <w:rPr>
          <w:sz w:val="28"/>
        </w:rPr>
      </w:pPr>
    </w:p>
    <w:p w14:paraId="3F88F5C8" w14:textId="77777777" w:rsidR="00A91680" w:rsidRDefault="00A91680" w:rsidP="00A91680">
      <w:pPr>
        <w:pStyle w:val="Heading4"/>
        <w:spacing w:line="276" w:lineRule="auto"/>
        <w:jc w:val="center"/>
        <w:rPr>
          <w:sz w:val="28"/>
        </w:rPr>
      </w:pPr>
    </w:p>
    <w:p w14:paraId="0449C21E" w14:textId="77777777" w:rsidR="00A91680" w:rsidRDefault="00A91680" w:rsidP="00A91680">
      <w:pPr>
        <w:pStyle w:val="Heading4"/>
        <w:spacing w:line="276" w:lineRule="auto"/>
        <w:jc w:val="center"/>
        <w:rPr>
          <w:sz w:val="28"/>
        </w:rPr>
      </w:pPr>
      <w:r>
        <w:rPr>
          <w:sz w:val="28"/>
        </w:rPr>
        <w:t>SUNBEAM INSTITUTE OF INFORMATION TECHNOLOGY</w:t>
      </w:r>
    </w:p>
    <w:p w14:paraId="1CA89ED1" w14:textId="77777777" w:rsidR="00A91680" w:rsidRDefault="00A91680" w:rsidP="00A91680">
      <w:pPr>
        <w:spacing w:line="276" w:lineRule="auto"/>
        <w:jc w:val="center"/>
      </w:pPr>
      <w:proofErr w:type="spellStart"/>
      <w:r>
        <w:t>Hinjawadi</w:t>
      </w:r>
      <w:proofErr w:type="spellEnd"/>
    </w:p>
    <w:p w14:paraId="0BE167F5" w14:textId="77777777" w:rsidR="00A91680" w:rsidRDefault="00A91680" w:rsidP="00A91680">
      <w:pPr>
        <w:spacing w:line="276" w:lineRule="auto"/>
        <w:jc w:val="center"/>
      </w:pPr>
      <w:r>
        <w:rPr>
          <w:b/>
          <w:bCs/>
          <w:sz w:val="20"/>
        </w:rPr>
        <w:t>SUBMITTED BY:</w:t>
      </w:r>
    </w:p>
    <w:p w14:paraId="615DE609" w14:textId="77777777" w:rsidR="00A91680" w:rsidRDefault="00A91680" w:rsidP="00A91680">
      <w:pPr>
        <w:spacing w:line="276" w:lineRule="auto"/>
        <w:jc w:val="center"/>
      </w:pPr>
      <w:r>
        <w:t>Vedant Rane</w:t>
      </w:r>
    </w:p>
    <w:p w14:paraId="6A4EE4C6" w14:textId="77777777" w:rsidR="00A91680" w:rsidRDefault="00A91680" w:rsidP="00A91680">
      <w:pPr>
        <w:spacing w:line="276" w:lineRule="auto"/>
        <w:jc w:val="center"/>
        <w:rPr>
          <w:sz w:val="20"/>
        </w:rPr>
      </w:pPr>
      <w:r>
        <w:rPr>
          <w:b/>
          <w:bCs/>
          <w:sz w:val="20"/>
        </w:rPr>
        <w:t>UNDER THE GUIDENCE OF:</w:t>
      </w:r>
    </w:p>
    <w:p w14:paraId="6FAB6348" w14:textId="77777777" w:rsidR="00A91680" w:rsidRDefault="00A91680" w:rsidP="00A91680">
      <w:pPr>
        <w:spacing w:line="276" w:lineRule="auto"/>
        <w:jc w:val="center"/>
      </w:pPr>
      <w:r>
        <w:t>Miss. Manjusha Nikam</w:t>
      </w:r>
    </w:p>
    <w:p w14:paraId="1D0CBBD1" w14:textId="77777777" w:rsidR="00A91680" w:rsidRDefault="00A91680" w:rsidP="00A91680">
      <w:pPr>
        <w:spacing w:line="276" w:lineRule="auto"/>
        <w:jc w:val="center"/>
      </w:pPr>
      <w:r>
        <w:t>Faculty Member</w:t>
      </w:r>
    </w:p>
    <w:p w14:paraId="0C8E01BE" w14:textId="77777777" w:rsidR="00A91680" w:rsidRDefault="00A91680" w:rsidP="00A91680">
      <w:pPr>
        <w:spacing w:line="276" w:lineRule="auto"/>
        <w:jc w:val="center"/>
      </w:pPr>
      <w:r>
        <w:t>Sunbeam Institute of Information Technology, Pune</w:t>
      </w:r>
    </w:p>
    <w:p w14:paraId="3EE58E12" w14:textId="77777777" w:rsidR="00A91680" w:rsidRDefault="00A91680" w:rsidP="00A91680">
      <w:pPr>
        <w:spacing w:line="276" w:lineRule="auto"/>
        <w:jc w:val="center"/>
      </w:pPr>
    </w:p>
    <w:p w14:paraId="07881D49" w14:textId="77777777" w:rsidR="00A91680" w:rsidRDefault="00A91680" w:rsidP="00A91680">
      <w:pPr>
        <w:spacing w:line="276" w:lineRule="auto"/>
        <w:jc w:val="center"/>
      </w:pPr>
    </w:p>
    <w:p w14:paraId="0BD83DB5" w14:textId="77777777" w:rsidR="00A91680" w:rsidRDefault="00A91680" w:rsidP="00A91680">
      <w:pPr>
        <w:jc w:val="center"/>
      </w:pPr>
      <w:r>
        <w:br w:type="page"/>
      </w:r>
    </w:p>
    <w:p w14:paraId="01C40779" w14:textId="77777777" w:rsidR="00A91680" w:rsidRDefault="00A91680" w:rsidP="00530D09">
      <w:pPr>
        <w:pStyle w:val="Title"/>
        <w:spacing w:line="360" w:lineRule="auto"/>
        <w:jc w:val="left"/>
      </w:pPr>
      <w:r>
        <w:rPr>
          <w:sz w:val="28"/>
          <w:u w:val="none"/>
        </w:rPr>
        <w:lastRenderedPageBreak/>
        <w:t>ACKNOWLEDGEMENT</w:t>
      </w:r>
    </w:p>
    <w:p w14:paraId="585F61B5" w14:textId="77777777" w:rsidR="00A91680" w:rsidRDefault="00A91680" w:rsidP="00530D09">
      <w:pPr>
        <w:spacing w:line="360" w:lineRule="auto"/>
        <w:rPr>
          <w:b/>
          <w:bCs/>
          <w:sz w:val="20"/>
          <w:u w:val="single"/>
        </w:rPr>
      </w:pPr>
      <w:r>
        <w:rPr>
          <w:b/>
          <w:bCs/>
          <w:noProof/>
          <w:sz w:val="20"/>
          <w:u w:val="single"/>
        </w:rPr>
        <mc:AlternateContent>
          <mc:Choice Requires="wps">
            <w:drawing>
              <wp:anchor distT="0" distB="0" distL="114300" distR="114300" simplePos="0" relativeHeight="251672576" behindDoc="0" locked="0" layoutInCell="1" allowOverlap="1" wp14:anchorId="283BD11A" wp14:editId="19D19E6D">
                <wp:simplePos x="0" y="0"/>
                <wp:positionH relativeFrom="column">
                  <wp:posOffset>0</wp:posOffset>
                </wp:positionH>
                <wp:positionV relativeFrom="paragraph">
                  <wp:posOffset>25400</wp:posOffset>
                </wp:positionV>
                <wp:extent cx="3851910" cy="2540"/>
                <wp:effectExtent l="0" t="0" r="0" b="0"/>
                <wp:wrapNone/>
                <wp:docPr id="2" name="Image1"/>
                <wp:cNvGraphicFramePr/>
                <a:graphic xmlns:a="http://schemas.openxmlformats.org/drawingml/2006/main">
                  <a:graphicData uri="http://schemas.microsoft.com/office/word/2010/wordprocessingShape">
                    <wps:wsp>
                      <wps:cNvCnPr/>
                      <wps:spPr>
                        <a:xfrm>
                          <a:off x="0" y="0"/>
                          <a:ext cx="3851280" cy="720"/>
                        </a:xfrm>
                        <a:prstGeom prst="line">
                          <a:avLst/>
                        </a:prstGeom>
                        <a:ln w="5724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1F665BC" id="Image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2pt" to="303.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" strokeweight="1.59mm">
                <v:stroke joinstyle="miter"/>
              </v:line>
            </w:pict>
          </mc:Fallback>
        </mc:AlternateContent>
      </w:r>
    </w:p>
    <w:p w14:paraId="5E3431CC" w14:textId="77777777" w:rsidR="00A91680" w:rsidRDefault="00A91680" w:rsidP="00530D09">
      <w:pPr>
        <w:spacing w:line="360" w:lineRule="auto"/>
        <w:rPr>
          <w:b/>
          <w:bCs/>
          <w:sz w:val="20"/>
          <w:u w:val="single"/>
        </w:rPr>
      </w:pPr>
    </w:p>
    <w:p w14:paraId="1367562C" w14:textId="77777777" w:rsidR="00A91680" w:rsidRDefault="00A91680" w:rsidP="00530D09">
      <w:pPr>
        <w:pStyle w:val="BodyText"/>
        <w:spacing w:line="360" w:lineRule="auto"/>
        <w:ind w:firstLine="720"/>
        <w:jc w:val="both"/>
      </w:pPr>
      <w:r>
        <w:rPr>
          <w:sz w:val="24"/>
        </w:rPr>
        <w:t xml:space="preserve">A project usually falls short of its expectation unless aided and guided by the right persons at the right time. We avail this opportunity to express our deep sense of gratitude towards Mr. Nitin </w:t>
      </w:r>
      <w:proofErr w:type="spellStart"/>
      <w:r>
        <w:rPr>
          <w:sz w:val="24"/>
        </w:rPr>
        <w:t>Kudale</w:t>
      </w:r>
      <w:proofErr w:type="spellEnd"/>
      <w:r>
        <w:rPr>
          <w:sz w:val="24"/>
        </w:rPr>
        <w:t xml:space="preserve"> (Center Coordinator, SIIT, Pune) and Mr. Yogesh Kolhe (Course Coordinator, </w:t>
      </w:r>
      <w:proofErr w:type="gramStart"/>
      <w:r>
        <w:rPr>
          <w:sz w:val="24"/>
        </w:rPr>
        <w:t>SIIT ,Pune) .</w:t>
      </w:r>
      <w:proofErr w:type="gramEnd"/>
    </w:p>
    <w:p w14:paraId="7E61A182" w14:textId="77777777" w:rsidR="00A91680" w:rsidRDefault="00A91680" w:rsidP="00530D09">
      <w:pPr>
        <w:pStyle w:val="BodyText"/>
        <w:spacing w:line="360" w:lineRule="auto"/>
        <w:ind w:firstLine="720"/>
        <w:jc w:val="both"/>
      </w:pPr>
      <w:r>
        <w:rPr>
          <w:sz w:val="24"/>
        </w:rPr>
        <w:t>We are deeply indebted and grateful to them for their guidance, encouragement and deep concern for our project. Without their critical evaluation and suggestions at every stage of the project, this project could never have reached its present form.</w:t>
      </w:r>
    </w:p>
    <w:p w14:paraId="027DFC08" w14:textId="77777777" w:rsidR="00A91680" w:rsidRDefault="00A91680" w:rsidP="00530D09">
      <w:pPr>
        <w:spacing w:line="360" w:lineRule="auto"/>
        <w:jc w:val="both"/>
        <w:rPr>
          <w:sz w:val="20"/>
        </w:rPr>
      </w:pPr>
      <w:r>
        <w:tab/>
        <w:t>Last but not the least we thank the entire faculty and the staff members of Sunbeam Institute of Information Technology, Pune for their support.</w:t>
      </w:r>
    </w:p>
    <w:p w14:paraId="363A5F80" w14:textId="77777777" w:rsidR="00A91680" w:rsidRDefault="00A91680" w:rsidP="00530D09">
      <w:pPr>
        <w:spacing w:line="360" w:lineRule="auto"/>
        <w:jc w:val="both"/>
        <w:rPr>
          <w:sz w:val="20"/>
        </w:rPr>
      </w:pPr>
    </w:p>
    <w:p w14:paraId="786E8BDD" w14:textId="77777777" w:rsidR="00A91680" w:rsidRDefault="00A91680" w:rsidP="00530D09">
      <w:pPr>
        <w:spacing w:line="360" w:lineRule="auto"/>
      </w:pPr>
      <w:r>
        <w:tab/>
      </w:r>
      <w:r>
        <w:tab/>
      </w:r>
      <w:r>
        <w:tab/>
      </w:r>
      <w:r>
        <w:tab/>
      </w:r>
      <w:r>
        <w:tab/>
      </w:r>
      <w:r>
        <w:tab/>
      </w:r>
      <w:r>
        <w:tab/>
      </w:r>
      <w:r>
        <w:tab/>
      </w:r>
    </w:p>
    <w:p w14:paraId="43F89060" w14:textId="77777777" w:rsidR="00A91680" w:rsidRDefault="00A91680" w:rsidP="00530D09">
      <w:pPr>
        <w:spacing w:line="360" w:lineRule="auto"/>
      </w:pPr>
      <w:r>
        <w:tab/>
      </w:r>
      <w:r>
        <w:tab/>
      </w:r>
      <w:r>
        <w:tab/>
      </w:r>
      <w:r>
        <w:tab/>
      </w:r>
      <w:r>
        <w:tab/>
      </w:r>
      <w:r>
        <w:tab/>
      </w:r>
      <w:r>
        <w:tab/>
      </w:r>
      <w:r>
        <w:tab/>
        <w:t>Vedant Rane</w:t>
      </w:r>
    </w:p>
    <w:p w14:paraId="31C78CB7" w14:textId="77777777" w:rsidR="00A91680" w:rsidRDefault="00A91680" w:rsidP="00530D09">
      <w:pPr>
        <w:spacing w:line="360" w:lineRule="auto"/>
      </w:pPr>
      <w:r>
        <w:tab/>
      </w:r>
      <w:r>
        <w:tab/>
      </w:r>
      <w:r>
        <w:tab/>
      </w:r>
      <w:r>
        <w:tab/>
      </w:r>
      <w:r>
        <w:tab/>
      </w:r>
      <w:r>
        <w:tab/>
      </w:r>
      <w:r>
        <w:tab/>
      </w:r>
      <w:r>
        <w:tab/>
        <w:t xml:space="preserve">0225 PG-DMC </w:t>
      </w:r>
    </w:p>
    <w:p w14:paraId="4F6E1A27" w14:textId="66270DC1" w:rsidR="00A91680" w:rsidRDefault="00A91680" w:rsidP="00530D09">
      <w:pPr>
        <w:spacing w:line="360" w:lineRule="auto"/>
      </w:pPr>
      <w:r>
        <w:t xml:space="preserve">                                                                                                CDAC</w:t>
      </w:r>
      <w:r>
        <w:t>, Pune</w:t>
      </w:r>
    </w:p>
    <w:p w14:paraId="36C7FA47" w14:textId="0D439722" w:rsidR="00A91680" w:rsidRDefault="00A91680">
      <w:pPr>
        <w:suppressAutoHyphens w:val="0"/>
        <w:spacing w:after="200" w:line="276" w:lineRule="auto"/>
        <w:rPr>
          <w:highlight w:val="lightGray"/>
        </w:rPr>
      </w:pPr>
    </w:p>
    <w:p w14:paraId="0F155BE6" w14:textId="77777777" w:rsidR="00A91680" w:rsidRDefault="00A91680">
      <w:pPr>
        <w:suppressAutoHyphens w:val="0"/>
        <w:spacing w:after="200" w:line="276" w:lineRule="auto"/>
        <w:rPr>
          <w:highlight w:val="lightGray"/>
        </w:rPr>
      </w:pPr>
    </w:p>
    <w:p w14:paraId="7ABA2B44" w14:textId="77777777" w:rsidR="00A91680" w:rsidRDefault="00A91680">
      <w:pPr>
        <w:suppressAutoHyphens w:val="0"/>
        <w:spacing w:after="200" w:line="276" w:lineRule="auto"/>
        <w:rPr>
          <w:highlight w:val="lightGray"/>
        </w:rPr>
      </w:pPr>
    </w:p>
    <w:p w14:paraId="47A97D63" w14:textId="77777777" w:rsidR="00A91680" w:rsidRDefault="00A91680">
      <w:pPr>
        <w:suppressAutoHyphens w:val="0"/>
        <w:spacing w:after="200" w:line="276" w:lineRule="auto"/>
        <w:rPr>
          <w:highlight w:val="lightGray"/>
        </w:rPr>
      </w:pPr>
    </w:p>
    <w:p w14:paraId="3B732746" w14:textId="77777777" w:rsidR="00A91680" w:rsidRDefault="00A91680">
      <w:pPr>
        <w:suppressAutoHyphens w:val="0"/>
        <w:spacing w:after="200" w:line="276" w:lineRule="auto"/>
        <w:rPr>
          <w:highlight w:val="lightGray"/>
        </w:rPr>
      </w:pPr>
    </w:p>
    <w:p w14:paraId="30212BBC" w14:textId="77777777" w:rsidR="00A91680" w:rsidRDefault="00A91680">
      <w:pPr>
        <w:suppressAutoHyphens w:val="0"/>
        <w:spacing w:after="200" w:line="276" w:lineRule="auto"/>
        <w:rPr>
          <w:highlight w:val="lightGray"/>
        </w:rPr>
      </w:pPr>
    </w:p>
    <w:p w14:paraId="6BE35EAB" w14:textId="77777777" w:rsidR="00A91680" w:rsidRDefault="00A91680">
      <w:pPr>
        <w:suppressAutoHyphens w:val="0"/>
        <w:spacing w:after="200" w:line="276" w:lineRule="auto"/>
        <w:rPr>
          <w:highlight w:val="lightGray"/>
        </w:rPr>
      </w:pPr>
    </w:p>
    <w:p w14:paraId="664261B1" w14:textId="77777777" w:rsidR="00A91680" w:rsidRDefault="00A91680">
      <w:pPr>
        <w:suppressAutoHyphens w:val="0"/>
        <w:spacing w:after="200" w:line="276" w:lineRule="auto"/>
        <w:rPr>
          <w:highlight w:val="lightGray"/>
        </w:rPr>
      </w:pPr>
    </w:p>
    <w:p w14:paraId="7BBFDB38" w14:textId="77777777" w:rsidR="00A91680" w:rsidRDefault="00A91680">
      <w:pPr>
        <w:suppressAutoHyphens w:val="0"/>
        <w:spacing w:after="200" w:line="276" w:lineRule="auto"/>
        <w:rPr>
          <w:highlight w:val="lightGray"/>
        </w:rPr>
      </w:pPr>
    </w:p>
    <w:p w14:paraId="53616466" w14:textId="77777777" w:rsidR="00A91680" w:rsidRDefault="00A91680">
      <w:pPr>
        <w:suppressAutoHyphens w:val="0"/>
        <w:spacing w:after="200" w:line="276" w:lineRule="auto"/>
        <w:rPr>
          <w:highlight w:val="lightGray"/>
        </w:rPr>
      </w:pPr>
    </w:p>
    <w:p w14:paraId="1E290510" w14:textId="77777777" w:rsidR="00A91680" w:rsidRDefault="00A91680">
      <w:pPr>
        <w:suppressAutoHyphens w:val="0"/>
        <w:spacing w:after="200" w:line="276" w:lineRule="auto"/>
        <w:rPr>
          <w:highlight w:val="lightGray"/>
        </w:rPr>
      </w:pPr>
    </w:p>
    <w:p w14:paraId="5E91D1AB" w14:textId="77777777" w:rsidR="00A91680" w:rsidRDefault="00A91680">
      <w:pPr>
        <w:suppressAutoHyphens w:val="0"/>
        <w:spacing w:after="200" w:line="276" w:lineRule="auto"/>
        <w:rPr>
          <w:highlight w:val="lightGray"/>
        </w:rPr>
      </w:pPr>
    </w:p>
    <w:p w14:paraId="6DF80FEB" w14:textId="77777777" w:rsidR="00A91680" w:rsidRDefault="00A91680">
      <w:pPr>
        <w:suppressAutoHyphens w:val="0"/>
        <w:spacing w:after="200" w:line="276" w:lineRule="auto"/>
        <w:rPr>
          <w:highlight w:val="lightGray"/>
        </w:rPr>
      </w:pPr>
    </w:p>
    <w:p w14:paraId="6AB5931A" w14:textId="77777777" w:rsidR="00A91680" w:rsidRDefault="00A91680">
      <w:pPr>
        <w:suppressAutoHyphens w:val="0"/>
        <w:spacing w:after="200" w:line="276" w:lineRule="auto"/>
        <w:rPr>
          <w:b/>
          <w:bCs/>
          <w:i/>
          <w:iCs/>
          <w:highlight w:val="lightGray"/>
        </w:rPr>
      </w:pPr>
    </w:p>
    <w:p w14:paraId="67563FDA" w14:textId="63919F56" w:rsidR="00A91680" w:rsidRDefault="00A91680" w:rsidP="00A91680">
      <w:pPr>
        <w:jc w:val="both"/>
      </w:pPr>
      <w:r>
        <w:rPr>
          <w:b/>
          <w:bCs/>
          <w:sz w:val="28"/>
        </w:rPr>
        <w:t>1</w:t>
      </w:r>
      <w:r>
        <w:rPr>
          <w:b/>
          <w:bCs/>
          <w:sz w:val="28"/>
        </w:rPr>
        <w:t>.</w:t>
      </w:r>
      <w:r>
        <w:rPr>
          <w:b/>
          <w:bCs/>
          <w:sz w:val="28"/>
        </w:rPr>
        <w:t>INTRODUCTION TO REPORT</w:t>
      </w:r>
    </w:p>
    <w:p w14:paraId="72DC7BD0" w14:textId="77777777" w:rsidR="00A91680" w:rsidRPr="00BB0AC5" w:rsidRDefault="00A91680" w:rsidP="00A91680">
      <w:pPr>
        <w:ind w:left="360"/>
        <w:jc w:val="both"/>
        <w:rPr>
          <w:b/>
          <w:bCs/>
          <w:sz w:val="20"/>
          <w:lang w:val="en-IN"/>
        </w:rPr>
      </w:pPr>
      <w:r>
        <w:rPr>
          <w:noProof/>
          <w:lang w:val="en-IN" w:eastAsia="en-IN"/>
        </w:rPr>
        <mc:AlternateContent>
          <mc:Choice Requires="wps">
            <w:drawing>
              <wp:anchor distT="4294967295" distB="4294967295" distL="114300" distR="114300" simplePos="0" relativeHeight="251669504" behindDoc="0" locked="0" layoutInCell="1" allowOverlap="1" wp14:anchorId="0F86D0CD" wp14:editId="4205143A">
                <wp:simplePos x="0" y="0"/>
                <wp:positionH relativeFrom="column">
                  <wp:posOffset>-8890</wp:posOffset>
                </wp:positionH>
                <wp:positionV relativeFrom="paragraph">
                  <wp:posOffset>24129</wp:posOffset>
                </wp:positionV>
                <wp:extent cx="5257800" cy="0"/>
                <wp:effectExtent l="38100" t="38100" r="38100" b="38100"/>
                <wp:wrapNone/>
                <wp:docPr id="192802595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4AD66DF" id="Straight Connector 1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pt,1.9pt" to="413.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" strokeweight="1.59mm">
                <v:stroke joinstyle="miter" endcap="square"/>
              </v:line>
            </w:pict>
          </mc:Fallback>
        </mc:AlternateContent>
      </w:r>
    </w:p>
    <w:p w14:paraId="3573700A" w14:textId="77777777" w:rsidR="00785213" w:rsidRDefault="00785213" w:rsidP="00D93616">
      <w:pPr>
        <w:shd w:val="clear" w:color="auto" w:fill="FFFFFF"/>
        <w:spacing w:line="360" w:lineRule="auto"/>
        <w:jc w:val="both"/>
      </w:pPr>
    </w:p>
    <w:p w14:paraId="28A49A2E" w14:textId="77777777" w:rsidR="00CC084B" w:rsidRPr="00CC084B" w:rsidRDefault="00785213" w:rsidP="00D93616">
      <w:pPr>
        <w:shd w:val="clear" w:color="auto" w:fill="FFFFFF"/>
        <w:spacing w:line="360" w:lineRule="auto"/>
        <w:jc w:val="both"/>
        <w:rPr>
          <w:lang w:val="en-IN"/>
        </w:rPr>
      </w:pPr>
      <w:r>
        <w:tab/>
      </w:r>
      <w:r>
        <w:tab/>
      </w:r>
      <w:r w:rsidR="00CC084B" w:rsidRPr="00CC084B">
        <w:rPr>
          <w:lang w:val="en-IN"/>
        </w:rPr>
        <w:t xml:space="preserve">The web-based </w:t>
      </w:r>
      <w:r w:rsidR="00CC084B" w:rsidRPr="00CC084B">
        <w:rPr>
          <w:b/>
          <w:bCs/>
          <w:lang w:val="en-IN"/>
        </w:rPr>
        <w:t>Hospital Management System (HMS)</w:t>
      </w:r>
      <w:r w:rsidR="00CC084B" w:rsidRPr="00CC084B">
        <w:rPr>
          <w:lang w:val="en-IN"/>
        </w:rPr>
        <w:t xml:space="preserve"> project is an attempt to simulate and automate the core functionalities of a modern hospital environment. The system is designed to manage and integrate essential hospital operations such as patient registration, doctor management, appointment scheduling, visit tracking, prescriptions, and billing in an efficient and user-friendly manner.</w:t>
      </w:r>
    </w:p>
    <w:p w14:paraId="4DBB9EDE" w14:textId="77777777" w:rsidR="00CC084B" w:rsidRPr="00CC084B" w:rsidRDefault="00CC084B" w:rsidP="00D93616">
      <w:pPr>
        <w:shd w:val="clear" w:color="auto" w:fill="FFFFFF"/>
        <w:spacing w:line="360" w:lineRule="auto"/>
        <w:jc w:val="both"/>
        <w:rPr>
          <w:lang w:val="en-IN"/>
        </w:rPr>
      </w:pPr>
      <w:r w:rsidRPr="00CC084B">
        <w:rPr>
          <w:lang w:val="en-IN"/>
        </w:rPr>
        <w:t xml:space="preserve">The system provides a </w:t>
      </w:r>
      <w:r w:rsidRPr="00CC084B">
        <w:rPr>
          <w:b/>
          <w:bCs/>
          <w:lang w:val="en-IN"/>
        </w:rPr>
        <w:t>quick access facility</w:t>
      </w:r>
      <w:r w:rsidRPr="00CC084B">
        <w:rPr>
          <w:lang w:val="en-IN"/>
        </w:rPr>
        <w:t xml:space="preserve"> that allows users to view basic hospital information such as available doctors and services without logging in. However, to book appointments, view medical records, or access personalized services, users must log in to their respective accounts.</w:t>
      </w:r>
    </w:p>
    <w:p w14:paraId="31CA816B" w14:textId="77777777" w:rsidR="00CC084B" w:rsidRPr="00CC084B" w:rsidRDefault="00CC084B" w:rsidP="00D93616">
      <w:pPr>
        <w:shd w:val="clear" w:color="auto" w:fill="FFFFFF"/>
        <w:spacing w:line="360" w:lineRule="auto"/>
        <w:jc w:val="both"/>
        <w:rPr>
          <w:lang w:val="en-IN"/>
        </w:rPr>
      </w:pPr>
      <w:r w:rsidRPr="00CC084B">
        <w:rPr>
          <w:lang w:val="en-IN"/>
        </w:rPr>
        <w:t>The Hospital Management System enables patients to search for available doctors based on specialization and schedule appointments on a specified date. The system displays detailed information such as doctor name, department, availability, consultation timings, and consultation fees. Patients can choose a suitable doctor and request an appointment accordingly.</w:t>
      </w:r>
    </w:p>
    <w:p w14:paraId="40D3A662" w14:textId="77777777" w:rsidR="00CC084B" w:rsidRPr="00CC084B" w:rsidRDefault="00CC084B" w:rsidP="00D93616">
      <w:pPr>
        <w:shd w:val="clear" w:color="auto" w:fill="FFFFFF"/>
        <w:spacing w:line="360" w:lineRule="auto"/>
        <w:jc w:val="both"/>
        <w:rPr>
          <w:lang w:val="en-IN"/>
        </w:rPr>
      </w:pPr>
      <w:r w:rsidRPr="00CC084B">
        <w:rPr>
          <w:lang w:val="en-IN"/>
        </w:rPr>
        <w:t>Once an appointment is selected, the system checks the doctor’s availability. If slots are available, the appointment is confirmed; otherwise, the user is prompted to select a different time or doctor. Doctors can view their scheduled appointments, record visit details, and generate prescriptions electronically.</w:t>
      </w:r>
    </w:p>
    <w:p w14:paraId="12A2E681" w14:textId="77777777" w:rsidR="00CC084B" w:rsidRPr="00CC084B" w:rsidRDefault="00CC084B" w:rsidP="00D93616">
      <w:pPr>
        <w:shd w:val="clear" w:color="auto" w:fill="FFFFFF"/>
        <w:spacing w:line="360" w:lineRule="auto"/>
        <w:jc w:val="both"/>
        <w:rPr>
          <w:lang w:val="en-IN"/>
        </w:rPr>
      </w:pPr>
      <w:r w:rsidRPr="00CC084B">
        <w:rPr>
          <w:lang w:val="en-IN"/>
        </w:rPr>
        <w:t>To complete hospital services, the system allows patients to enter personal details such as name, contact information, and address. It securely manages medical records, prescriptions, and billing details. The system updates hospital databases in real time, ensuring accurate data management and seamless coordination between patients, doctors, and hospital administrators.</w:t>
      </w:r>
    </w:p>
    <w:p w14:paraId="7A231676" w14:textId="5AA91B77" w:rsidR="00785213" w:rsidRPr="00CC084B" w:rsidRDefault="00CC084B" w:rsidP="00D93616">
      <w:pPr>
        <w:shd w:val="clear" w:color="auto" w:fill="FFFFFF"/>
        <w:spacing w:line="360" w:lineRule="auto"/>
        <w:jc w:val="both"/>
        <w:rPr>
          <w:lang w:val="en-IN"/>
        </w:rPr>
      </w:pPr>
      <w:r w:rsidRPr="00CC084B">
        <w:rPr>
          <w:lang w:val="en-IN"/>
        </w:rPr>
        <w:t>Overall, the Hospital Management System improves operational efficiency, reduces manual work, enhances data accuracy, and provides better healthcare services through a centralized, secure, and scalable platform.</w:t>
      </w:r>
    </w:p>
    <w:p w14:paraId="2F21B371" w14:textId="77777777" w:rsidR="00785213" w:rsidRDefault="00785213" w:rsidP="00D93616">
      <w:pPr>
        <w:jc w:val="both"/>
      </w:pPr>
    </w:p>
    <w:p w14:paraId="3AEDBDC2" w14:textId="77777777" w:rsidR="00785213" w:rsidRDefault="00785213" w:rsidP="00D93616">
      <w:pPr>
        <w:ind w:left="360"/>
        <w:jc w:val="both"/>
        <w:rPr>
          <w:rFonts w:ascii="Arial" w:eastAsia="Arial Unicode MS" w:hAnsi="Arial" w:cs="Arial Unicode MS"/>
          <w:b/>
          <w:bCs/>
          <w:color w:val="000000"/>
          <w:sz w:val="22"/>
          <w:szCs w:val="22"/>
        </w:rPr>
      </w:pPr>
    </w:p>
    <w:p w14:paraId="4D958ECC" w14:textId="77777777" w:rsidR="00785213" w:rsidRDefault="00785213" w:rsidP="00D93616">
      <w:pPr>
        <w:ind w:left="360"/>
        <w:jc w:val="both"/>
        <w:rPr>
          <w:rFonts w:ascii="Arial" w:eastAsia="Arial Unicode MS" w:hAnsi="Arial" w:cs="Arial Unicode MS"/>
          <w:b/>
          <w:bCs/>
          <w:color w:val="000000"/>
          <w:sz w:val="22"/>
          <w:szCs w:val="22"/>
        </w:rPr>
      </w:pPr>
    </w:p>
    <w:p w14:paraId="2ACD1530" w14:textId="77777777" w:rsidR="00785213" w:rsidRDefault="00785213" w:rsidP="00D93616">
      <w:pPr>
        <w:jc w:val="both"/>
        <w:rPr>
          <w:rFonts w:ascii="Arial" w:eastAsia="Arial Unicode MS" w:hAnsi="Arial" w:cs="Arial Unicode MS"/>
          <w:b/>
          <w:bCs/>
          <w:color w:val="000000"/>
          <w:sz w:val="22"/>
          <w:szCs w:val="22"/>
        </w:rPr>
      </w:pPr>
    </w:p>
    <w:p w14:paraId="18B29D38" w14:textId="77777777" w:rsidR="00785213" w:rsidRDefault="00785213" w:rsidP="00D93616">
      <w:pPr>
        <w:jc w:val="both"/>
      </w:pPr>
      <w:r>
        <w:rPr>
          <w:b/>
          <w:bCs/>
          <w:sz w:val="28"/>
        </w:rPr>
        <w:t>2.REQUIREMENTS</w:t>
      </w:r>
    </w:p>
    <w:p w14:paraId="17462B76" w14:textId="50BDBD6C" w:rsidR="00785213" w:rsidRPr="00BB0AC5" w:rsidRDefault="00E3648F" w:rsidP="00D93616">
      <w:pPr>
        <w:ind w:left="360"/>
        <w:jc w:val="both"/>
        <w:rPr>
          <w:b/>
          <w:bCs/>
          <w:sz w:val="20"/>
          <w:lang w:val="en-IN"/>
        </w:rPr>
      </w:pPr>
      <w:r>
        <w:rPr>
          <w:noProof/>
          <w:lang w:val="en-IN" w:eastAsia="en-IN"/>
        </w:rPr>
        <mc:AlternateContent>
          <mc:Choice Requires="wps">
            <w:drawing>
              <wp:anchor distT="4294967295" distB="4294967295" distL="114300" distR="114300" simplePos="0" relativeHeight="251659264" behindDoc="0" locked="0" layoutInCell="1" allowOverlap="1" wp14:anchorId="2572252F" wp14:editId="1CB46CC7">
                <wp:simplePos x="0" y="0"/>
                <wp:positionH relativeFrom="column">
                  <wp:posOffset>-8890</wp:posOffset>
                </wp:positionH>
                <wp:positionV relativeFrom="paragraph">
                  <wp:posOffset>24129</wp:posOffset>
                </wp:positionV>
                <wp:extent cx="5257800" cy="0"/>
                <wp:effectExtent l="38100" t="38100" r="38100" b="38100"/>
                <wp:wrapNone/>
                <wp:docPr id="2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9B0C53" id="Straight Connector 10"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pt,1.9pt" to="413.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" strokeweight="1.59mm">
                <v:stroke joinstyle="miter" endcap="square"/>
              </v:line>
            </w:pict>
          </mc:Fallback>
        </mc:AlternateContent>
      </w:r>
    </w:p>
    <w:p w14:paraId="79FE1798" w14:textId="77777777" w:rsidR="00785213" w:rsidRDefault="00785213" w:rsidP="00D93616">
      <w:pPr>
        <w:jc w:val="both"/>
      </w:pPr>
      <w:r>
        <w:rPr>
          <w:b/>
          <w:bCs/>
        </w:rPr>
        <w:t>2.1 FUNCTIONAL REQUIREMENTS</w:t>
      </w:r>
    </w:p>
    <w:p w14:paraId="314059C0" w14:textId="7355E5BD" w:rsidR="000D6307" w:rsidRPr="000D6307" w:rsidRDefault="001378E7" w:rsidP="00D93616">
      <w:pPr>
        <w:spacing w:line="360" w:lineRule="auto"/>
        <w:jc w:val="both"/>
        <w:rPr>
          <w:b/>
          <w:noProof/>
          <w:lang w:val="en-IN" w:eastAsia="en-IN"/>
        </w:rPr>
      </w:pPr>
      <w:r>
        <w:rPr>
          <w:b/>
          <w:noProof/>
          <w:lang w:eastAsia="en-US"/>
        </w:rPr>
        <w:drawing>
          <wp:inline distT="0" distB="0" distL="0" distR="0" wp14:anchorId="415B80F1" wp14:editId="6E6E6C00">
            <wp:extent cx="5399616" cy="5376333"/>
            <wp:effectExtent l="19050" t="0" r="0" b="0"/>
            <wp:docPr id="1007915402" name="Picture 19" descr="UseCase Pat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 Patient.png"/>
                    <pic:cNvPicPr/>
                  </pic:nvPicPr>
                  <pic:blipFill>
                    <a:blip r:embed="rId8"/>
                    <a:stretch>
                      <a:fillRect/>
                    </a:stretch>
                  </pic:blipFill>
                  <pic:spPr>
                    <a:xfrm>
                      <a:off x="0" y="0"/>
                      <a:ext cx="5401755" cy="5378463"/>
                    </a:xfrm>
                    <a:prstGeom prst="rect">
                      <a:avLst/>
                    </a:prstGeom>
                  </pic:spPr>
                </pic:pic>
              </a:graphicData>
            </a:graphic>
          </wp:inline>
        </w:drawing>
      </w:r>
    </w:p>
    <w:p w14:paraId="412B181D" w14:textId="5B19F2A1" w:rsidR="0073720D" w:rsidRPr="0073720D" w:rsidRDefault="0073720D" w:rsidP="00D93616">
      <w:pPr>
        <w:spacing w:line="360" w:lineRule="auto"/>
        <w:jc w:val="both"/>
        <w:rPr>
          <w:b/>
          <w:noProof/>
          <w:lang w:val="en-IN" w:eastAsia="en-IN"/>
        </w:rPr>
      </w:pPr>
    </w:p>
    <w:p w14:paraId="23DC183C" w14:textId="74EB5752" w:rsidR="00785213" w:rsidRDefault="00785213" w:rsidP="00D93616">
      <w:pPr>
        <w:spacing w:line="360" w:lineRule="auto"/>
        <w:jc w:val="both"/>
        <w:rPr>
          <w:b/>
        </w:rPr>
      </w:pPr>
    </w:p>
    <w:p w14:paraId="03EA8F27" w14:textId="77777777" w:rsidR="00530D09" w:rsidRDefault="00530D09" w:rsidP="00D93616">
      <w:pPr>
        <w:spacing w:line="360" w:lineRule="auto"/>
        <w:jc w:val="both"/>
        <w:rPr>
          <w:b/>
        </w:rPr>
      </w:pPr>
    </w:p>
    <w:p w14:paraId="2301BD71" w14:textId="77777777" w:rsidR="00530D09" w:rsidRDefault="00530D09" w:rsidP="00D93616">
      <w:pPr>
        <w:spacing w:line="360" w:lineRule="auto"/>
        <w:jc w:val="both"/>
        <w:rPr>
          <w:b/>
        </w:rPr>
      </w:pPr>
    </w:p>
    <w:p w14:paraId="242A7C75" w14:textId="77777777" w:rsidR="00530D09" w:rsidRDefault="00530D09" w:rsidP="00D93616">
      <w:pPr>
        <w:spacing w:line="360" w:lineRule="auto"/>
        <w:jc w:val="both"/>
        <w:rPr>
          <w:b/>
        </w:rPr>
      </w:pPr>
    </w:p>
    <w:p w14:paraId="3AA3252A" w14:textId="77777777" w:rsidR="00530D09" w:rsidRDefault="00530D09" w:rsidP="00D93616">
      <w:pPr>
        <w:spacing w:line="360" w:lineRule="auto"/>
        <w:jc w:val="both"/>
        <w:rPr>
          <w:b/>
        </w:rPr>
      </w:pPr>
    </w:p>
    <w:p w14:paraId="4D9A6C92" w14:textId="77777777" w:rsidR="00785213" w:rsidRDefault="00785213" w:rsidP="00D93616">
      <w:pPr>
        <w:spacing w:line="360" w:lineRule="auto"/>
        <w:jc w:val="both"/>
        <w:rPr>
          <w:b/>
        </w:rPr>
      </w:pPr>
      <w:r w:rsidRPr="00112291">
        <w:rPr>
          <w:b/>
        </w:rPr>
        <w:lastRenderedPageBreak/>
        <w:t>2</w:t>
      </w:r>
      <w:r>
        <w:rPr>
          <w:b/>
        </w:rPr>
        <w:t xml:space="preserve">.1 </w:t>
      </w:r>
      <w:r>
        <w:rPr>
          <w:b/>
        </w:rPr>
        <w:tab/>
        <w:t>User Account</w:t>
      </w:r>
    </w:p>
    <w:p w14:paraId="3843EE69" w14:textId="77777777" w:rsidR="00785213" w:rsidRDefault="00785213" w:rsidP="00D93616">
      <w:pPr>
        <w:spacing w:line="360" w:lineRule="auto"/>
        <w:jc w:val="both"/>
        <w:rPr>
          <w:b/>
        </w:rPr>
      </w:pPr>
    </w:p>
    <w:p w14:paraId="5C223D52" w14:textId="4CDA946E" w:rsidR="0073720D" w:rsidRPr="0073720D" w:rsidRDefault="00785213" w:rsidP="00D93616">
      <w:pPr>
        <w:spacing w:line="360" w:lineRule="auto"/>
        <w:jc w:val="both"/>
        <w:rPr>
          <w:lang w:val="en-IN"/>
        </w:rPr>
      </w:pPr>
      <w:r w:rsidRPr="00112291">
        <w:tab/>
      </w:r>
      <w:r w:rsidR="0073720D" w:rsidRPr="0073720D">
        <w:rPr>
          <w:lang w:val="en-IN"/>
        </w:rPr>
        <w:t xml:space="preserve">The patient, who will henceforth be referred to as the </w:t>
      </w:r>
      <w:r w:rsidR="0073720D" w:rsidRPr="0073720D">
        <w:rPr>
          <w:b/>
          <w:bCs/>
          <w:lang w:val="en-IN"/>
        </w:rPr>
        <w:t>‘user’</w:t>
      </w:r>
      <w:r w:rsidR="0073720D" w:rsidRPr="0073720D">
        <w:rPr>
          <w:lang w:val="en-IN"/>
        </w:rPr>
        <w:t xml:space="preserve">, is presented with </w:t>
      </w:r>
      <w:r w:rsidR="0073720D" w:rsidRPr="0073720D">
        <w:rPr>
          <w:b/>
          <w:bCs/>
          <w:lang w:val="en-IN"/>
        </w:rPr>
        <w:t>three choices</w:t>
      </w:r>
      <w:r w:rsidR="0073720D" w:rsidRPr="0073720D">
        <w:rPr>
          <w:lang w:val="en-IN"/>
        </w:rPr>
        <w:t xml:space="preserve"> by the Hospital Management System as the first step of interaction. The user’s choice depends on whether the user is a </w:t>
      </w:r>
      <w:r w:rsidR="0073720D" w:rsidRPr="0073720D">
        <w:rPr>
          <w:b/>
          <w:bCs/>
          <w:lang w:val="en-IN"/>
        </w:rPr>
        <w:t>guest</w:t>
      </w:r>
      <w:r w:rsidR="0073720D" w:rsidRPr="0073720D">
        <w:rPr>
          <w:lang w:val="en-IN"/>
        </w:rPr>
        <w:t xml:space="preserve"> or a </w:t>
      </w:r>
      <w:r w:rsidR="0073720D" w:rsidRPr="0073720D">
        <w:rPr>
          <w:b/>
          <w:bCs/>
          <w:lang w:val="en-IN"/>
        </w:rPr>
        <w:t>registered patient</w:t>
      </w:r>
      <w:r w:rsidR="0073720D" w:rsidRPr="0073720D">
        <w:rPr>
          <w:lang w:val="en-IN"/>
        </w:rPr>
        <w:t>, and whether the user wants to only view doctor availability or also book an appointment and access medical services.</w:t>
      </w:r>
    </w:p>
    <w:p w14:paraId="2897498F" w14:textId="77777777" w:rsidR="0073720D" w:rsidRPr="0073720D" w:rsidRDefault="0073720D" w:rsidP="00D93616">
      <w:pPr>
        <w:spacing w:line="360" w:lineRule="auto"/>
        <w:jc w:val="both"/>
        <w:rPr>
          <w:lang w:val="en-IN"/>
        </w:rPr>
      </w:pPr>
      <w:r w:rsidRPr="0073720D">
        <w:rPr>
          <w:lang w:val="en-IN"/>
        </w:rPr>
        <w:t xml:space="preserve">The terms </w:t>
      </w:r>
      <w:r w:rsidRPr="0073720D">
        <w:rPr>
          <w:b/>
          <w:bCs/>
          <w:lang w:val="en-IN"/>
        </w:rPr>
        <w:t>‘registered patient’</w:t>
      </w:r>
      <w:r w:rsidRPr="0073720D">
        <w:rPr>
          <w:lang w:val="en-IN"/>
        </w:rPr>
        <w:t xml:space="preserve"> and </w:t>
      </w:r>
      <w:r w:rsidRPr="0073720D">
        <w:rPr>
          <w:b/>
          <w:bCs/>
          <w:lang w:val="en-IN"/>
        </w:rPr>
        <w:t>‘guest’</w:t>
      </w:r>
      <w:r w:rsidRPr="0073720D">
        <w:rPr>
          <w:lang w:val="en-IN"/>
        </w:rPr>
        <w:t xml:space="preserve"> are described below.</w:t>
      </w:r>
    </w:p>
    <w:p w14:paraId="4EEDB376" w14:textId="77777777" w:rsidR="0073720D" w:rsidRPr="0073720D" w:rsidRDefault="0073720D" w:rsidP="00D93616">
      <w:pPr>
        <w:spacing w:line="360" w:lineRule="auto"/>
        <w:jc w:val="both"/>
        <w:rPr>
          <w:lang w:val="en-IN"/>
        </w:rPr>
      </w:pPr>
      <w:r w:rsidRPr="0073720D">
        <w:rPr>
          <w:lang w:val="en-IN"/>
        </w:rPr>
        <w:t xml:space="preserve">A user who has previously visited the hospital would already have a </w:t>
      </w:r>
      <w:r w:rsidRPr="0073720D">
        <w:rPr>
          <w:b/>
          <w:bCs/>
          <w:lang w:val="en-IN"/>
        </w:rPr>
        <w:t>user ID and password</w:t>
      </w:r>
      <w:r w:rsidRPr="0073720D">
        <w:rPr>
          <w:lang w:val="en-IN"/>
        </w:rPr>
        <w:t xml:space="preserve"> assigned to them. This personal information is stored as a </w:t>
      </w:r>
      <w:r w:rsidRPr="0073720D">
        <w:rPr>
          <w:b/>
          <w:bCs/>
          <w:lang w:val="en-IN"/>
        </w:rPr>
        <w:t>patient profile</w:t>
      </w:r>
      <w:r w:rsidRPr="0073720D">
        <w:rPr>
          <w:lang w:val="en-IN"/>
        </w:rPr>
        <w:t xml:space="preserve"> in the hospital database. Such a user, whose profile exists in the database, is referred to as a </w:t>
      </w:r>
      <w:r w:rsidRPr="0073720D">
        <w:rPr>
          <w:b/>
          <w:bCs/>
          <w:lang w:val="en-IN"/>
        </w:rPr>
        <w:t>registered patient</w:t>
      </w:r>
      <w:r w:rsidRPr="0073720D">
        <w:rPr>
          <w:lang w:val="en-IN"/>
        </w:rPr>
        <w:t>. A registered patient can log in to the system to search for doctors, book appointments, view appointment history, access medical records, and make payments.</w:t>
      </w:r>
    </w:p>
    <w:p w14:paraId="100A9EC5" w14:textId="77777777" w:rsidR="0073720D" w:rsidRPr="0073720D" w:rsidRDefault="0073720D" w:rsidP="00D93616">
      <w:pPr>
        <w:spacing w:line="360" w:lineRule="auto"/>
        <w:jc w:val="both"/>
        <w:rPr>
          <w:lang w:val="en-IN"/>
        </w:rPr>
      </w:pPr>
      <w:r w:rsidRPr="0073720D">
        <w:rPr>
          <w:lang w:val="en-IN"/>
        </w:rPr>
        <w:t>A new user, on the other hand, has two options:</w:t>
      </w:r>
    </w:p>
    <w:p w14:paraId="0279AA6F" w14:textId="77777777" w:rsidR="0073720D" w:rsidRPr="0073720D" w:rsidRDefault="0073720D" w:rsidP="00D93616">
      <w:pPr>
        <w:spacing w:line="360" w:lineRule="auto"/>
        <w:jc w:val="both"/>
        <w:rPr>
          <w:lang w:val="en-IN"/>
        </w:rPr>
      </w:pPr>
      <w:r w:rsidRPr="0073720D">
        <w:rPr>
          <w:lang w:val="en-IN"/>
        </w:rPr>
        <w:t xml:space="preserve">a) </w:t>
      </w:r>
      <w:r w:rsidRPr="0073720D">
        <w:rPr>
          <w:b/>
          <w:bCs/>
          <w:lang w:val="en-IN"/>
        </w:rPr>
        <w:t>Register with the system</w:t>
      </w:r>
      <w:r w:rsidRPr="0073720D">
        <w:rPr>
          <w:lang w:val="en-IN"/>
        </w:rPr>
        <w:t xml:space="preserve"> by providing personal details such as name, contact number, address, and login credentials, or</w:t>
      </w:r>
      <w:r w:rsidRPr="0073720D">
        <w:rPr>
          <w:lang w:val="en-IN"/>
        </w:rPr>
        <w:br/>
        <w:t xml:space="preserve">b) </w:t>
      </w:r>
      <w:r w:rsidRPr="0073720D">
        <w:rPr>
          <w:b/>
          <w:bCs/>
          <w:lang w:val="en-IN"/>
        </w:rPr>
        <w:t>Access the system as a guest user</w:t>
      </w:r>
      <w:r w:rsidRPr="0073720D">
        <w:rPr>
          <w:lang w:val="en-IN"/>
        </w:rPr>
        <w:t>.</w:t>
      </w:r>
    </w:p>
    <w:p w14:paraId="108C2703" w14:textId="77777777" w:rsidR="0073720D" w:rsidRPr="0073720D" w:rsidRDefault="0073720D" w:rsidP="00D93616">
      <w:pPr>
        <w:spacing w:line="360" w:lineRule="auto"/>
        <w:jc w:val="both"/>
        <w:rPr>
          <w:lang w:val="en-IN"/>
        </w:rPr>
      </w:pPr>
      <w:r w:rsidRPr="0073720D">
        <w:rPr>
          <w:lang w:val="en-IN"/>
        </w:rPr>
        <w:t xml:space="preserve">In case of </w:t>
      </w:r>
      <w:r w:rsidRPr="0073720D">
        <w:rPr>
          <w:b/>
          <w:bCs/>
          <w:lang w:val="en-IN"/>
        </w:rPr>
        <w:t>(a)</w:t>
      </w:r>
      <w:r w:rsidRPr="0073720D">
        <w:rPr>
          <w:lang w:val="en-IN"/>
        </w:rPr>
        <w:t xml:space="preserve">, the new user becomes a </w:t>
      </w:r>
      <w:r w:rsidRPr="0073720D">
        <w:rPr>
          <w:b/>
          <w:bCs/>
          <w:lang w:val="en-IN"/>
        </w:rPr>
        <w:t>registered patient</w:t>
      </w:r>
      <w:r w:rsidRPr="0073720D">
        <w:rPr>
          <w:lang w:val="en-IN"/>
        </w:rPr>
        <w:t xml:space="preserve"> and gains access to all system features.</w:t>
      </w:r>
      <w:r w:rsidRPr="0073720D">
        <w:rPr>
          <w:lang w:val="en-IN"/>
        </w:rPr>
        <w:br/>
        <w:t xml:space="preserve">In case of </w:t>
      </w:r>
      <w:r w:rsidRPr="0073720D">
        <w:rPr>
          <w:b/>
          <w:bCs/>
          <w:lang w:val="en-IN"/>
        </w:rPr>
        <w:t>(b)</w:t>
      </w:r>
      <w:r w:rsidRPr="0073720D">
        <w:rPr>
          <w:lang w:val="en-IN"/>
        </w:rPr>
        <w:t xml:space="preserve">, the user continues to remain a </w:t>
      </w:r>
      <w:r w:rsidRPr="0073720D">
        <w:rPr>
          <w:b/>
          <w:bCs/>
          <w:lang w:val="en-IN"/>
        </w:rPr>
        <w:t>guest</w:t>
      </w:r>
      <w:r w:rsidRPr="0073720D">
        <w:rPr>
          <w:lang w:val="en-IN"/>
        </w:rPr>
        <w:t>.</w:t>
      </w:r>
    </w:p>
    <w:p w14:paraId="6BC16AE4" w14:textId="77777777" w:rsidR="0073720D" w:rsidRPr="0073720D" w:rsidRDefault="0073720D" w:rsidP="00D93616">
      <w:pPr>
        <w:spacing w:line="360" w:lineRule="auto"/>
        <w:jc w:val="both"/>
        <w:rPr>
          <w:lang w:val="en-IN"/>
        </w:rPr>
      </w:pPr>
      <w:r w:rsidRPr="0073720D">
        <w:rPr>
          <w:lang w:val="en-IN"/>
        </w:rPr>
        <w:t xml:space="preserve">A </w:t>
      </w:r>
      <w:r w:rsidRPr="0073720D">
        <w:rPr>
          <w:b/>
          <w:bCs/>
          <w:lang w:val="en-IN"/>
        </w:rPr>
        <w:t>guest user</w:t>
      </w:r>
      <w:r w:rsidRPr="0073720D">
        <w:rPr>
          <w:lang w:val="en-IN"/>
        </w:rPr>
        <w:t xml:space="preserve"> is allowed only to </w:t>
      </w:r>
      <w:r w:rsidRPr="0073720D">
        <w:rPr>
          <w:b/>
          <w:bCs/>
          <w:lang w:val="en-IN"/>
        </w:rPr>
        <w:t>view doctor availability, hospital services, and departments</w:t>
      </w:r>
      <w:r w:rsidRPr="0073720D">
        <w:rPr>
          <w:lang w:val="en-IN"/>
        </w:rPr>
        <w:t>, but cannot book appointments, access medical records, or make payments.</w:t>
      </w:r>
      <w:r w:rsidRPr="0073720D">
        <w:rPr>
          <w:lang w:val="en-IN"/>
        </w:rPr>
        <w:br/>
        <w:t xml:space="preserve">A </w:t>
      </w:r>
      <w:r w:rsidRPr="0073720D">
        <w:rPr>
          <w:b/>
          <w:bCs/>
          <w:lang w:val="en-IN"/>
        </w:rPr>
        <w:t>registered patient</w:t>
      </w:r>
      <w:r w:rsidRPr="0073720D">
        <w:rPr>
          <w:lang w:val="en-IN"/>
        </w:rPr>
        <w:t>, however, can perform all operations, including appointment booking, prescription viewing, and payment processing. Additionally, a registered patient may also act as a guest if they only wish to check doctor availability without logging in.</w:t>
      </w:r>
    </w:p>
    <w:p w14:paraId="762EA4A3" w14:textId="77777777" w:rsidR="0073720D" w:rsidRPr="0073720D" w:rsidRDefault="0073720D" w:rsidP="00D93616">
      <w:pPr>
        <w:spacing w:line="360" w:lineRule="auto"/>
        <w:jc w:val="both"/>
        <w:rPr>
          <w:lang w:val="en-IN"/>
        </w:rPr>
      </w:pPr>
      <w:r w:rsidRPr="0073720D">
        <w:rPr>
          <w:lang w:val="en-IN"/>
        </w:rPr>
        <w:t xml:space="preserve">The term </w:t>
      </w:r>
      <w:r w:rsidRPr="0073720D">
        <w:rPr>
          <w:b/>
          <w:bCs/>
          <w:lang w:val="en-IN"/>
        </w:rPr>
        <w:t>‘availability’</w:t>
      </w:r>
      <w:r w:rsidRPr="0073720D">
        <w:rPr>
          <w:lang w:val="en-IN"/>
        </w:rPr>
        <w:t xml:space="preserve"> in the Hospital Management System refers to viewing doctor schedules, consultation timings, specialization details, consultation fees, and available appointment slots. The system provides the user with the option to </w:t>
      </w:r>
      <w:r w:rsidRPr="0073720D">
        <w:rPr>
          <w:b/>
          <w:bCs/>
          <w:lang w:val="en-IN"/>
        </w:rPr>
        <w:t>exit at any stage</w:t>
      </w:r>
      <w:r w:rsidRPr="0073720D">
        <w:rPr>
          <w:lang w:val="en-IN"/>
        </w:rPr>
        <w:t xml:space="preserve"> during the interaction process.</w:t>
      </w:r>
    </w:p>
    <w:p w14:paraId="3EF38EE6" w14:textId="77777777" w:rsidR="00785213" w:rsidRDefault="00785213" w:rsidP="00D93616">
      <w:pPr>
        <w:spacing w:line="360" w:lineRule="auto"/>
        <w:jc w:val="both"/>
      </w:pPr>
    </w:p>
    <w:p w14:paraId="0C4EE311" w14:textId="77777777" w:rsidR="00D54341" w:rsidRDefault="00D54341" w:rsidP="00D93616">
      <w:pPr>
        <w:spacing w:line="360" w:lineRule="auto"/>
        <w:jc w:val="both"/>
        <w:rPr>
          <w:b/>
          <w:bCs/>
        </w:rPr>
      </w:pPr>
    </w:p>
    <w:p w14:paraId="20BDE872" w14:textId="77777777" w:rsidR="00785213" w:rsidRDefault="00785213" w:rsidP="00D93616">
      <w:pPr>
        <w:spacing w:line="360" w:lineRule="auto"/>
        <w:jc w:val="both"/>
        <w:rPr>
          <w:b/>
          <w:bCs/>
        </w:rPr>
      </w:pPr>
      <w:r>
        <w:rPr>
          <w:b/>
          <w:bCs/>
        </w:rPr>
        <w:lastRenderedPageBreak/>
        <w:t>2</w:t>
      </w:r>
      <w:r w:rsidRPr="00112291">
        <w:rPr>
          <w:b/>
          <w:bCs/>
        </w:rPr>
        <w:t xml:space="preserve">.2 </w:t>
      </w:r>
      <w:r w:rsidRPr="00112291">
        <w:rPr>
          <w:b/>
          <w:bCs/>
        </w:rPr>
        <w:tab/>
        <w:t>Registration and creation of user profile</w:t>
      </w:r>
    </w:p>
    <w:p w14:paraId="308B1D8E" w14:textId="77777777" w:rsidR="00785213" w:rsidRPr="00112291" w:rsidRDefault="00785213" w:rsidP="00D93616">
      <w:pPr>
        <w:spacing w:line="360" w:lineRule="auto"/>
        <w:jc w:val="both"/>
        <w:rPr>
          <w:b/>
          <w:bCs/>
        </w:rPr>
      </w:pPr>
    </w:p>
    <w:p w14:paraId="63F996A4" w14:textId="06985362" w:rsidR="00785213" w:rsidRPr="00112291" w:rsidRDefault="00C62072" w:rsidP="00D93616">
      <w:pPr>
        <w:spacing w:line="360" w:lineRule="auto"/>
        <w:ind w:left="360"/>
        <w:jc w:val="both"/>
      </w:pPr>
      <w:r w:rsidRPr="00C62072">
        <w:t>The Hospital Management System requires patients to register before performing transactions such as appointment booking and payment. During registration, personal and login details are collected and stored as a patient profile. The system automatically generates internal fields like Patient ID and registration date. Registered patients can securely log in and access all healthcare services</w:t>
      </w:r>
      <w:r w:rsidR="00785213" w:rsidRPr="00112291">
        <w:t>.</w:t>
      </w:r>
    </w:p>
    <w:p w14:paraId="616C0AAF" w14:textId="18E69B41" w:rsidR="00C62072" w:rsidRPr="00C62072" w:rsidRDefault="001378E7" w:rsidP="00D93616">
      <w:pPr>
        <w:spacing w:line="360" w:lineRule="auto"/>
        <w:ind w:left="720"/>
        <w:jc w:val="both"/>
        <w:rPr>
          <w:b/>
          <w:noProof/>
          <w:u w:val="single"/>
          <w:lang w:val="en-IN" w:eastAsia="en-IN"/>
        </w:rPr>
      </w:pPr>
      <w:r>
        <w:rPr>
          <w:b/>
          <w:noProof/>
          <w:u w:val="single"/>
          <w:lang w:eastAsia="en-US"/>
        </w:rPr>
        <w:drawing>
          <wp:inline distT="0" distB="0" distL="0" distR="0" wp14:anchorId="61DEDC1C" wp14:editId="3DAF13A9">
            <wp:extent cx="3573780" cy="3749040"/>
            <wp:effectExtent l="19050" t="0" r="7620" b="0"/>
            <wp:docPr id="21" name="Picture 20" descr="Activity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drawio.png"/>
                    <pic:cNvPicPr/>
                  </pic:nvPicPr>
                  <pic:blipFill>
                    <a:blip r:embed="rId9"/>
                    <a:stretch>
                      <a:fillRect/>
                    </a:stretch>
                  </pic:blipFill>
                  <pic:spPr>
                    <a:xfrm>
                      <a:off x="0" y="0"/>
                      <a:ext cx="3573780" cy="3749040"/>
                    </a:xfrm>
                    <a:prstGeom prst="rect">
                      <a:avLst/>
                    </a:prstGeom>
                  </pic:spPr>
                </pic:pic>
              </a:graphicData>
            </a:graphic>
          </wp:inline>
        </w:drawing>
      </w:r>
    </w:p>
    <w:p w14:paraId="79150B69" w14:textId="2876E3D1" w:rsidR="00785213" w:rsidRDefault="00785213" w:rsidP="00D93616">
      <w:pPr>
        <w:spacing w:line="360" w:lineRule="auto"/>
        <w:ind w:left="720"/>
        <w:jc w:val="both"/>
        <w:rPr>
          <w:b/>
          <w:noProof/>
          <w:u w:val="single"/>
          <w:lang w:val="en-IN" w:eastAsia="en-IN"/>
        </w:rPr>
      </w:pPr>
    </w:p>
    <w:p w14:paraId="3763A252" w14:textId="77777777" w:rsidR="00785213" w:rsidRDefault="00785213" w:rsidP="00D93616">
      <w:pPr>
        <w:spacing w:line="360" w:lineRule="auto"/>
        <w:ind w:left="720"/>
        <w:jc w:val="both"/>
      </w:pPr>
    </w:p>
    <w:p w14:paraId="315F9FAE" w14:textId="77777777" w:rsidR="000D6307" w:rsidRDefault="000D6307" w:rsidP="00D93616">
      <w:pPr>
        <w:spacing w:line="360" w:lineRule="auto"/>
        <w:ind w:left="720"/>
        <w:jc w:val="both"/>
      </w:pPr>
    </w:p>
    <w:p w14:paraId="5E1C68AB" w14:textId="77777777" w:rsidR="004D3606" w:rsidRDefault="004D3606" w:rsidP="00D93616">
      <w:pPr>
        <w:spacing w:line="360" w:lineRule="auto"/>
        <w:ind w:left="720"/>
        <w:jc w:val="both"/>
      </w:pPr>
    </w:p>
    <w:p w14:paraId="7A48970A" w14:textId="77777777" w:rsidR="00D54341" w:rsidRDefault="00D54341" w:rsidP="00D93616">
      <w:pPr>
        <w:spacing w:line="360" w:lineRule="auto"/>
        <w:ind w:left="720"/>
        <w:jc w:val="both"/>
      </w:pPr>
    </w:p>
    <w:p w14:paraId="59B91601" w14:textId="77777777" w:rsidR="00D54341" w:rsidRDefault="00D54341" w:rsidP="00D93616">
      <w:pPr>
        <w:spacing w:line="360" w:lineRule="auto"/>
        <w:ind w:left="720"/>
        <w:jc w:val="both"/>
      </w:pPr>
    </w:p>
    <w:p w14:paraId="5EC6DBF2" w14:textId="77777777" w:rsidR="00530D09" w:rsidRDefault="00530D09" w:rsidP="00D93616">
      <w:pPr>
        <w:spacing w:line="360" w:lineRule="auto"/>
        <w:ind w:left="720"/>
        <w:jc w:val="both"/>
      </w:pPr>
    </w:p>
    <w:p w14:paraId="64CFBD68" w14:textId="77777777" w:rsidR="00530D09" w:rsidRDefault="00530D09" w:rsidP="00D93616">
      <w:pPr>
        <w:spacing w:line="360" w:lineRule="auto"/>
        <w:ind w:left="720"/>
        <w:jc w:val="both"/>
      </w:pPr>
    </w:p>
    <w:p w14:paraId="35919DB1" w14:textId="77777777" w:rsidR="00530D09" w:rsidRDefault="00530D09" w:rsidP="00D93616">
      <w:pPr>
        <w:spacing w:line="360" w:lineRule="auto"/>
        <w:ind w:left="720"/>
        <w:jc w:val="both"/>
      </w:pPr>
    </w:p>
    <w:p w14:paraId="02E85BF7" w14:textId="60DEF581" w:rsidR="004D3606" w:rsidRDefault="004D3606" w:rsidP="00D93616">
      <w:pPr>
        <w:spacing w:line="360" w:lineRule="auto"/>
        <w:jc w:val="both"/>
        <w:rPr>
          <w:b/>
          <w:bCs/>
        </w:rPr>
      </w:pPr>
      <w:r>
        <w:rPr>
          <w:b/>
          <w:bCs/>
        </w:rPr>
        <w:lastRenderedPageBreak/>
        <w:t>2</w:t>
      </w:r>
      <w:r w:rsidRPr="00112291">
        <w:rPr>
          <w:b/>
          <w:bCs/>
        </w:rPr>
        <w:t>.</w:t>
      </w:r>
      <w:r>
        <w:rPr>
          <w:b/>
          <w:bCs/>
        </w:rPr>
        <w:t>3</w:t>
      </w:r>
      <w:r w:rsidRPr="00112291">
        <w:rPr>
          <w:b/>
          <w:bCs/>
        </w:rPr>
        <w:t xml:space="preserve"> </w:t>
      </w:r>
      <w:r w:rsidRPr="00112291">
        <w:rPr>
          <w:b/>
          <w:bCs/>
        </w:rPr>
        <w:tab/>
      </w:r>
      <w:r>
        <w:rPr>
          <w:b/>
          <w:bCs/>
        </w:rPr>
        <w:t>Quick Search (Doctor Search)</w:t>
      </w:r>
    </w:p>
    <w:p w14:paraId="18FF1325" w14:textId="77777777" w:rsidR="00785213" w:rsidRPr="003E4CC2" w:rsidRDefault="00785213" w:rsidP="00D93616">
      <w:pPr>
        <w:spacing w:line="360" w:lineRule="auto"/>
        <w:ind w:left="360"/>
        <w:jc w:val="both"/>
        <w:rPr>
          <w:b/>
          <w:bCs/>
        </w:rPr>
      </w:pPr>
    </w:p>
    <w:p w14:paraId="4A0FED1E" w14:textId="77777777" w:rsidR="004D3606" w:rsidRPr="004D3606" w:rsidRDefault="00785213" w:rsidP="00D93616">
      <w:pPr>
        <w:spacing w:line="360" w:lineRule="auto"/>
        <w:ind w:left="360"/>
        <w:jc w:val="both"/>
        <w:rPr>
          <w:bCs/>
          <w:lang w:val="en-IN"/>
        </w:rPr>
      </w:pPr>
      <w:r w:rsidRPr="005E03F3">
        <w:rPr>
          <w:bCs/>
        </w:rPr>
        <w:tab/>
        <w:t>Here</w:t>
      </w:r>
      <w:r>
        <w:rPr>
          <w:bCs/>
        </w:rPr>
        <w:t xml:space="preserve"> </w:t>
      </w:r>
      <w:r w:rsidR="004D3606" w:rsidRPr="004D3606">
        <w:rPr>
          <w:bCs/>
          <w:lang w:val="en-IN"/>
        </w:rPr>
        <w:t xml:space="preserve">The Hospital Management System provides a </w:t>
      </w:r>
      <w:r w:rsidR="004D3606" w:rsidRPr="004D3606">
        <w:rPr>
          <w:b/>
          <w:bCs/>
          <w:lang w:val="en-IN"/>
        </w:rPr>
        <w:t>Quick Search facility</w:t>
      </w:r>
      <w:r w:rsidR="004D3606" w:rsidRPr="004D3606">
        <w:rPr>
          <w:bCs/>
          <w:lang w:val="en-IN"/>
        </w:rPr>
        <w:t xml:space="preserve"> that allows any user to search for doctors and hospital services </w:t>
      </w:r>
      <w:r w:rsidR="004D3606" w:rsidRPr="004D3606">
        <w:rPr>
          <w:b/>
          <w:bCs/>
          <w:lang w:val="en-IN"/>
        </w:rPr>
        <w:t>without logging into the system</w:t>
      </w:r>
      <w:r w:rsidR="004D3606" w:rsidRPr="004D3606">
        <w:rPr>
          <w:bCs/>
          <w:lang w:val="en-IN"/>
        </w:rPr>
        <w:t>. This feature enables users to view doctor availability, specialization, consultation fees, and timings.</w:t>
      </w:r>
    </w:p>
    <w:p w14:paraId="60086DC4" w14:textId="77777777" w:rsidR="004D3606" w:rsidRPr="004D3606" w:rsidRDefault="004D3606" w:rsidP="00D93616">
      <w:pPr>
        <w:spacing w:line="360" w:lineRule="auto"/>
        <w:ind w:left="360"/>
        <w:jc w:val="both"/>
        <w:rPr>
          <w:bCs/>
          <w:lang w:val="en-IN"/>
        </w:rPr>
      </w:pPr>
      <w:r w:rsidRPr="004D3606">
        <w:rPr>
          <w:bCs/>
          <w:lang w:val="en-IN"/>
        </w:rPr>
        <w:t>After accessing the system (either as a registered patient or a guest), the system requests the user to enter the following details:</w:t>
      </w:r>
    </w:p>
    <w:p w14:paraId="3E67D830" w14:textId="77777777" w:rsidR="004D3606" w:rsidRPr="004D3606" w:rsidRDefault="004D3606" w:rsidP="00D93616">
      <w:pPr>
        <w:numPr>
          <w:ilvl w:val="0"/>
          <w:numId w:val="36"/>
        </w:numPr>
        <w:spacing w:line="360" w:lineRule="auto"/>
        <w:jc w:val="both"/>
        <w:rPr>
          <w:bCs/>
          <w:lang w:val="en-IN"/>
        </w:rPr>
      </w:pPr>
      <w:r w:rsidRPr="004D3606">
        <w:rPr>
          <w:bCs/>
          <w:lang w:val="en-IN"/>
        </w:rPr>
        <w:t>Department / Specialization</w:t>
      </w:r>
    </w:p>
    <w:p w14:paraId="30DD7711" w14:textId="77777777" w:rsidR="004D3606" w:rsidRPr="004D3606" w:rsidRDefault="004D3606" w:rsidP="00D93616">
      <w:pPr>
        <w:numPr>
          <w:ilvl w:val="0"/>
          <w:numId w:val="36"/>
        </w:numPr>
        <w:spacing w:line="360" w:lineRule="auto"/>
        <w:jc w:val="both"/>
        <w:rPr>
          <w:bCs/>
          <w:lang w:val="en-IN"/>
        </w:rPr>
      </w:pPr>
      <w:r w:rsidRPr="004D3606">
        <w:rPr>
          <w:bCs/>
          <w:lang w:val="en-IN"/>
        </w:rPr>
        <w:t>Preferred hospital location (if applicable)</w:t>
      </w:r>
    </w:p>
    <w:p w14:paraId="3B2D818C" w14:textId="77777777" w:rsidR="004D3606" w:rsidRPr="004D3606" w:rsidRDefault="004D3606" w:rsidP="00D93616">
      <w:pPr>
        <w:spacing w:line="360" w:lineRule="auto"/>
        <w:ind w:left="360"/>
        <w:jc w:val="both"/>
        <w:rPr>
          <w:bCs/>
          <w:lang w:val="en-IN"/>
        </w:rPr>
      </w:pPr>
      <w:r w:rsidRPr="004D3606">
        <w:rPr>
          <w:bCs/>
          <w:lang w:val="en-IN"/>
        </w:rPr>
        <w:t xml:space="preserve">The term </w:t>
      </w:r>
      <w:r w:rsidRPr="004D3606">
        <w:rPr>
          <w:b/>
          <w:bCs/>
          <w:lang w:val="en-IN"/>
        </w:rPr>
        <w:t>“department”</w:t>
      </w:r>
      <w:r w:rsidRPr="004D3606">
        <w:rPr>
          <w:bCs/>
          <w:lang w:val="en-IN"/>
        </w:rPr>
        <w:t xml:space="preserve"> refers to medical specializations such as Cardiology, </w:t>
      </w:r>
      <w:proofErr w:type="spellStart"/>
      <w:r w:rsidRPr="004D3606">
        <w:rPr>
          <w:bCs/>
          <w:lang w:val="en-IN"/>
        </w:rPr>
        <w:t>Orthopedics</w:t>
      </w:r>
      <w:proofErr w:type="spellEnd"/>
      <w:r w:rsidRPr="004D3606">
        <w:rPr>
          <w:bCs/>
          <w:lang w:val="en-IN"/>
        </w:rPr>
        <w:t xml:space="preserve">, </w:t>
      </w:r>
      <w:proofErr w:type="spellStart"/>
      <w:r w:rsidRPr="004D3606">
        <w:rPr>
          <w:bCs/>
          <w:lang w:val="en-IN"/>
        </w:rPr>
        <w:t>Pediatrics</w:t>
      </w:r>
      <w:proofErr w:type="spellEnd"/>
      <w:r w:rsidRPr="004D3606">
        <w:rPr>
          <w:bCs/>
          <w:lang w:val="en-IN"/>
        </w:rPr>
        <w:t>, etc. These details are selected using dropdown menus or text input fields.</w:t>
      </w:r>
    </w:p>
    <w:p w14:paraId="5BCF9E71" w14:textId="77777777" w:rsidR="004D3606" w:rsidRPr="004D3606" w:rsidRDefault="004D3606" w:rsidP="00D93616">
      <w:pPr>
        <w:spacing w:line="360" w:lineRule="auto"/>
        <w:ind w:left="360"/>
        <w:jc w:val="both"/>
        <w:rPr>
          <w:bCs/>
          <w:lang w:val="en-IN"/>
        </w:rPr>
      </w:pPr>
      <w:r w:rsidRPr="004D3606">
        <w:rPr>
          <w:bCs/>
          <w:lang w:val="en-IN"/>
        </w:rPr>
        <w:t xml:space="preserve">Once the department and location are selected, the system accesses the </w:t>
      </w:r>
      <w:r w:rsidRPr="004D3606">
        <w:rPr>
          <w:b/>
          <w:bCs/>
          <w:lang w:val="en-IN"/>
        </w:rPr>
        <w:t>doctor master database (</w:t>
      </w:r>
      <w:proofErr w:type="spellStart"/>
      <w:r w:rsidRPr="004D3606">
        <w:rPr>
          <w:b/>
          <w:bCs/>
          <w:lang w:val="en-IN"/>
        </w:rPr>
        <w:t>doctor_master</w:t>
      </w:r>
      <w:proofErr w:type="spellEnd"/>
      <w:r w:rsidRPr="004D3606">
        <w:rPr>
          <w:b/>
          <w:bCs/>
          <w:lang w:val="en-IN"/>
        </w:rPr>
        <w:t>)</w:t>
      </w:r>
      <w:r w:rsidRPr="004D3606">
        <w:rPr>
          <w:bCs/>
          <w:lang w:val="en-IN"/>
        </w:rPr>
        <w:t xml:space="preserve"> to check whether doctors are available for the selected criteria.</w:t>
      </w:r>
    </w:p>
    <w:p w14:paraId="46FE32F0" w14:textId="77777777" w:rsidR="004D3606" w:rsidRPr="004D3606" w:rsidRDefault="004D3606" w:rsidP="00D93616">
      <w:pPr>
        <w:spacing w:line="360" w:lineRule="auto"/>
        <w:ind w:left="360"/>
        <w:jc w:val="both"/>
        <w:rPr>
          <w:bCs/>
          <w:lang w:val="en-IN"/>
        </w:rPr>
      </w:pPr>
      <w:r w:rsidRPr="004D3606">
        <w:rPr>
          <w:bCs/>
          <w:lang w:val="en-IN"/>
        </w:rPr>
        <w:t>The system then asks the user to enter additional details such as:</w:t>
      </w:r>
    </w:p>
    <w:p w14:paraId="20F4EB85" w14:textId="77777777" w:rsidR="004D3606" w:rsidRPr="004D3606" w:rsidRDefault="004D3606" w:rsidP="00D93616">
      <w:pPr>
        <w:numPr>
          <w:ilvl w:val="0"/>
          <w:numId w:val="37"/>
        </w:numPr>
        <w:spacing w:line="360" w:lineRule="auto"/>
        <w:jc w:val="both"/>
        <w:rPr>
          <w:bCs/>
          <w:lang w:val="en-IN"/>
        </w:rPr>
      </w:pPr>
      <w:r w:rsidRPr="004D3606">
        <w:rPr>
          <w:bCs/>
          <w:lang w:val="en-IN"/>
        </w:rPr>
        <w:t>Consultation type (OPD / Follow-up / Emergency)</w:t>
      </w:r>
    </w:p>
    <w:p w14:paraId="6EFC07FC" w14:textId="77777777" w:rsidR="004D3606" w:rsidRPr="004D3606" w:rsidRDefault="004D3606" w:rsidP="00D93616">
      <w:pPr>
        <w:numPr>
          <w:ilvl w:val="0"/>
          <w:numId w:val="37"/>
        </w:numPr>
        <w:spacing w:line="360" w:lineRule="auto"/>
        <w:jc w:val="both"/>
        <w:rPr>
          <w:bCs/>
          <w:lang w:val="en-IN"/>
        </w:rPr>
      </w:pPr>
      <w:r w:rsidRPr="004D3606">
        <w:rPr>
          <w:bCs/>
          <w:lang w:val="en-IN"/>
        </w:rPr>
        <w:t>Preferred consultation date</w:t>
      </w:r>
    </w:p>
    <w:p w14:paraId="55CB3100" w14:textId="77777777" w:rsidR="004D3606" w:rsidRPr="004D3606" w:rsidRDefault="004D3606" w:rsidP="00D93616">
      <w:pPr>
        <w:numPr>
          <w:ilvl w:val="0"/>
          <w:numId w:val="37"/>
        </w:numPr>
        <w:spacing w:line="360" w:lineRule="auto"/>
        <w:jc w:val="both"/>
        <w:rPr>
          <w:bCs/>
          <w:lang w:val="en-IN"/>
        </w:rPr>
      </w:pPr>
      <w:r w:rsidRPr="004D3606">
        <w:rPr>
          <w:bCs/>
          <w:lang w:val="en-IN"/>
        </w:rPr>
        <w:t>Time slot</w:t>
      </w:r>
    </w:p>
    <w:p w14:paraId="6F23C0E9" w14:textId="77777777" w:rsidR="004D3606" w:rsidRPr="004D3606" w:rsidRDefault="004D3606" w:rsidP="00D93616">
      <w:pPr>
        <w:numPr>
          <w:ilvl w:val="0"/>
          <w:numId w:val="37"/>
        </w:numPr>
        <w:spacing w:line="360" w:lineRule="auto"/>
        <w:jc w:val="both"/>
        <w:rPr>
          <w:bCs/>
          <w:lang w:val="en-IN"/>
        </w:rPr>
      </w:pPr>
      <w:r w:rsidRPr="004D3606">
        <w:rPr>
          <w:bCs/>
          <w:lang w:val="en-IN"/>
        </w:rPr>
        <w:t>Number of patients (if booking for family members)</w:t>
      </w:r>
    </w:p>
    <w:p w14:paraId="49ACAAC6" w14:textId="77777777" w:rsidR="004D3606" w:rsidRPr="004D3606" w:rsidRDefault="004D3606" w:rsidP="00D93616">
      <w:pPr>
        <w:spacing w:line="360" w:lineRule="auto"/>
        <w:ind w:left="360"/>
        <w:jc w:val="both"/>
        <w:rPr>
          <w:bCs/>
          <w:lang w:val="en-IN"/>
        </w:rPr>
      </w:pPr>
      <w:r w:rsidRPr="004D3606">
        <w:rPr>
          <w:bCs/>
          <w:lang w:val="en-IN"/>
        </w:rPr>
        <w:t>The system validates the entered data, such as ensuring the consultation date is not earlier than the current system date. In case of invalid input, the system does not display available doctors.</w:t>
      </w:r>
    </w:p>
    <w:p w14:paraId="002038CA" w14:textId="77777777" w:rsidR="004D3606" w:rsidRPr="004D3606" w:rsidRDefault="004D3606" w:rsidP="00D93616">
      <w:pPr>
        <w:spacing w:line="360" w:lineRule="auto"/>
        <w:ind w:left="360"/>
        <w:jc w:val="both"/>
        <w:rPr>
          <w:bCs/>
          <w:lang w:val="en-IN"/>
        </w:rPr>
      </w:pPr>
      <w:r w:rsidRPr="004D3606">
        <w:rPr>
          <w:bCs/>
          <w:lang w:val="en-IN"/>
        </w:rPr>
        <w:t xml:space="preserve">The system queries the </w:t>
      </w:r>
      <w:r w:rsidRPr="004D3606">
        <w:rPr>
          <w:b/>
          <w:bCs/>
          <w:lang w:val="en-IN"/>
        </w:rPr>
        <w:t>doctor and appointment databases</w:t>
      </w:r>
      <w:r w:rsidRPr="004D3606">
        <w:rPr>
          <w:bCs/>
          <w:lang w:val="en-IN"/>
        </w:rPr>
        <w:t xml:space="preserve"> to determine which doctors have available slots. The results are displayed in a </w:t>
      </w:r>
      <w:r w:rsidRPr="004D3606">
        <w:rPr>
          <w:b/>
          <w:bCs/>
          <w:lang w:val="en-IN"/>
        </w:rPr>
        <w:t>tabular format</w:t>
      </w:r>
      <w:r w:rsidRPr="004D3606">
        <w:rPr>
          <w:bCs/>
          <w:lang w:val="en-IN"/>
        </w:rPr>
        <w:t xml:space="preserve"> showing:</w:t>
      </w:r>
    </w:p>
    <w:p w14:paraId="6F2F3C1A" w14:textId="77777777" w:rsidR="004D3606" w:rsidRPr="004D3606" w:rsidRDefault="004D3606" w:rsidP="00D93616">
      <w:pPr>
        <w:numPr>
          <w:ilvl w:val="0"/>
          <w:numId w:val="38"/>
        </w:numPr>
        <w:spacing w:line="360" w:lineRule="auto"/>
        <w:jc w:val="both"/>
        <w:rPr>
          <w:bCs/>
          <w:lang w:val="en-IN"/>
        </w:rPr>
      </w:pPr>
      <w:r w:rsidRPr="004D3606">
        <w:rPr>
          <w:bCs/>
          <w:lang w:val="en-IN"/>
        </w:rPr>
        <w:t>Doctor ID</w:t>
      </w:r>
    </w:p>
    <w:p w14:paraId="02219D6C" w14:textId="77777777" w:rsidR="004D3606" w:rsidRPr="004D3606" w:rsidRDefault="004D3606" w:rsidP="00D93616">
      <w:pPr>
        <w:numPr>
          <w:ilvl w:val="0"/>
          <w:numId w:val="38"/>
        </w:numPr>
        <w:spacing w:line="360" w:lineRule="auto"/>
        <w:jc w:val="both"/>
        <w:rPr>
          <w:bCs/>
          <w:lang w:val="en-IN"/>
        </w:rPr>
      </w:pPr>
      <w:r w:rsidRPr="004D3606">
        <w:rPr>
          <w:bCs/>
          <w:lang w:val="en-IN"/>
        </w:rPr>
        <w:t>Doctor Name</w:t>
      </w:r>
    </w:p>
    <w:p w14:paraId="5EA0F05B" w14:textId="77777777" w:rsidR="004D3606" w:rsidRPr="004D3606" w:rsidRDefault="004D3606" w:rsidP="00D93616">
      <w:pPr>
        <w:numPr>
          <w:ilvl w:val="0"/>
          <w:numId w:val="38"/>
        </w:numPr>
        <w:spacing w:line="360" w:lineRule="auto"/>
        <w:jc w:val="both"/>
        <w:rPr>
          <w:bCs/>
          <w:lang w:val="en-IN"/>
        </w:rPr>
      </w:pPr>
      <w:r w:rsidRPr="004D3606">
        <w:rPr>
          <w:bCs/>
          <w:lang w:val="en-IN"/>
        </w:rPr>
        <w:t>Specialization</w:t>
      </w:r>
    </w:p>
    <w:p w14:paraId="5F31AEC6" w14:textId="77777777" w:rsidR="004D3606" w:rsidRPr="004D3606" w:rsidRDefault="004D3606" w:rsidP="00D93616">
      <w:pPr>
        <w:numPr>
          <w:ilvl w:val="0"/>
          <w:numId w:val="38"/>
        </w:numPr>
        <w:spacing w:line="360" w:lineRule="auto"/>
        <w:jc w:val="both"/>
        <w:rPr>
          <w:bCs/>
          <w:lang w:val="en-IN"/>
        </w:rPr>
      </w:pPr>
      <w:r w:rsidRPr="004D3606">
        <w:rPr>
          <w:bCs/>
          <w:lang w:val="en-IN"/>
        </w:rPr>
        <w:t>Available Time Slot</w:t>
      </w:r>
    </w:p>
    <w:p w14:paraId="100AB900" w14:textId="77777777" w:rsidR="004D3606" w:rsidRPr="004D3606" w:rsidRDefault="004D3606" w:rsidP="00D93616">
      <w:pPr>
        <w:numPr>
          <w:ilvl w:val="0"/>
          <w:numId w:val="38"/>
        </w:numPr>
        <w:spacing w:line="360" w:lineRule="auto"/>
        <w:jc w:val="both"/>
        <w:rPr>
          <w:bCs/>
          <w:lang w:val="en-IN"/>
        </w:rPr>
      </w:pPr>
      <w:r w:rsidRPr="004D3606">
        <w:rPr>
          <w:bCs/>
          <w:lang w:val="en-IN"/>
        </w:rPr>
        <w:t>Consultation Fee</w:t>
      </w:r>
    </w:p>
    <w:p w14:paraId="0667EB07" w14:textId="77777777" w:rsidR="004D3606" w:rsidRPr="004D3606" w:rsidRDefault="004D3606" w:rsidP="00D93616">
      <w:pPr>
        <w:numPr>
          <w:ilvl w:val="0"/>
          <w:numId w:val="38"/>
        </w:numPr>
        <w:spacing w:line="360" w:lineRule="auto"/>
        <w:jc w:val="both"/>
        <w:rPr>
          <w:bCs/>
          <w:lang w:val="en-IN"/>
        </w:rPr>
      </w:pPr>
      <w:r w:rsidRPr="004D3606">
        <w:rPr>
          <w:bCs/>
          <w:lang w:val="en-IN"/>
        </w:rPr>
        <w:lastRenderedPageBreak/>
        <w:t>Hospital / Department Name</w:t>
      </w:r>
    </w:p>
    <w:p w14:paraId="5BB01D98" w14:textId="77777777" w:rsidR="004D3606" w:rsidRPr="004D3606" w:rsidRDefault="004D3606" w:rsidP="00D93616">
      <w:pPr>
        <w:spacing w:line="360" w:lineRule="auto"/>
        <w:ind w:left="360"/>
        <w:jc w:val="both"/>
        <w:rPr>
          <w:bCs/>
          <w:lang w:val="en-IN"/>
        </w:rPr>
      </w:pPr>
      <w:r w:rsidRPr="004D3606">
        <w:rPr>
          <w:bCs/>
          <w:lang w:val="en-IN"/>
        </w:rPr>
        <w:t xml:space="preserve">Multiple doctors may be available under the same specialization, and all matching doctors are listed. Each row in the result table includes a </w:t>
      </w:r>
      <w:r w:rsidRPr="004D3606">
        <w:rPr>
          <w:b/>
          <w:bCs/>
          <w:lang w:val="en-IN"/>
        </w:rPr>
        <w:t>Book Appointment</w:t>
      </w:r>
      <w:r w:rsidRPr="004D3606">
        <w:rPr>
          <w:bCs/>
          <w:lang w:val="en-IN"/>
        </w:rPr>
        <w:t xml:space="preserve"> button.</w:t>
      </w:r>
    </w:p>
    <w:p w14:paraId="30924E6C" w14:textId="319F1327" w:rsidR="00785213" w:rsidRPr="004D3606" w:rsidRDefault="004D3606" w:rsidP="00D93616">
      <w:pPr>
        <w:spacing w:line="360" w:lineRule="auto"/>
        <w:ind w:left="360"/>
        <w:jc w:val="both"/>
        <w:rPr>
          <w:bCs/>
          <w:lang w:val="en-IN"/>
        </w:rPr>
      </w:pPr>
      <w:r w:rsidRPr="004D3606">
        <w:rPr>
          <w:bCs/>
          <w:lang w:val="en-IN"/>
        </w:rPr>
        <w:t xml:space="preserve">If the user chooses to proceed, the system collects personal details of the patient(s). A registered patient may book appointments for multiple family members. The system then displays the </w:t>
      </w:r>
      <w:r w:rsidRPr="004D3606">
        <w:rPr>
          <w:b/>
          <w:bCs/>
          <w:lang w:val="en-IN"/>
        </w:rPr>
        <w:t>total consultation cost</w:t>
      </w:r>
      <w:r w:rsidRPr="004D3606">
        <w:rPr>
          <w:bCs/>
          <w:lang w:val="en-IN"/>
        </w:rPr>
        <w:t xml:space="preserve"> based on the selected services.</w:t>
      </w:r>
    </w:p>
    <w:p w14:paraId="77D75E65" w14:textId="77777777" w:rsidR="00785213" w:rsidRPr="00112291" w:rsidRDefault="00785213" w:rsidP="00D93616">
      <w:pPr>
        <w:suppressAutoHyphens w:val="0"/>
        <w:spacing w:line="360" w:lineRule="auto"/>
        <w:jc w:val="both"/>
      </w:pPr>
    </w:p>
    <w:p w14:paraId="1C4D4EBE" w14:textId="77777777" w:rsidR="00785213" w:rsidRDefault="00785213" w:rsidP="00D93616">
      <w:pPr>
        <w:pStyle w:val="BodyTextIndent2"/>
        <w:ind w:left="0"/>
        <w:jc w:val="both"/>
        <w:rPr>
          <w:b/>
          <w:sz w:val="24"/>
        </w:rPr>
      </w:pPr>
      <w:r>
        <w:rPr>
          <w:b/>
          <w:sz w:val="24"/>
        </w:rPr>
        <w:tab/>
      </w:r>
    </w:p>
    <w:p w14:paraId="4AF1763E" w14:textId="3AD1C211" w:rsidR="004D3606" w:rsidRDefault="004D3606" w:rsidP="00D93616">
      <w:pPr>
        <w:spacing w:line="360" w:lineRule="auto"/>
        <w:jc w:val="both"/>
        <w:rPr>
          <w:b/>
          <w:bCs/>
        </w:rPr>
      </w:pPr>
      <w:r>
        <w:rPr>
          <w:b/>
          <w:bCs/>
        </w:rPr>
        <w:t>2</w:t>
      </w:r>
      <w:r w:rsidRPr="00112291">
        <w:rPr>
          <w:b/>
          <w:bCs/>
        </w:rPr>
        <w:t>.</w:t>
      </w:r>
      <w:r>
        <w:rPr>
          <w:b/>
          <w:bCs/>
        </w:rPr>
        <w:t>4</w:t>
      </w:r>
      <w:r w:rsidRPr="00112291">
        <w:rPr>
          <w:b/>
          <w:bCs/>
        </w:rPr>
        <w:t xml:space="preserve"> </w:t>
      </w:r>
      <w:r w:rsidRPr="00112291">
        <w:rPr>
          <w:b/>
          <w:bCs/>
        </w:rPr>
        <w:tab/>
      </w:r>
      <w:r w:rsidRPr="004D3606">
        <w:rPr>
          <w:b/>
          <w:bCs/>
        </w:rPr>
        <w:t>Appointment Booking / Blocking / Confirmation</w:t>
      </w:r>
    </w:p>
    <w:p w14:paraId="72C1838C" w14:textId="77777777" w:rsidR="004D3606" w:rsidRDefault="004D3606" w:rsidP="00D93616">
      <w:pPr>
        <w:spacing w:line="360" w:lineRule="auto"/>
        <w:jc w:val="both"/>
      </w:pPr>
    </w:p>
    <w:p w14:paraId="2923FA73" w14:textId="01EB25B6" w:rsidR="004D3606" w:rsidRPr="004D3606" w:rsidRDefault="004D3606" w:rsidP="00D93616">
      <w:pPr>
        <w:spacing w:line="360" w:lineRule="auto"/>
        <w:jc w:val="both"/>
        <w:rPr>
          <w:lang w:val="en-IN"/>
        </w:rPr>
      </w:pPr>
      <w:r w:rsidRPr="004D3606">
        <w:rPr>
          <w:lang w:val="en-IN"/>
        </w:rPr>
        <w:t xml:space="preserve">After completing the quick search process, the system asks the user whether they wish to </w:t>
      </w:r>
      <w:r w:rsidRPr="004D3606">
        <w:rPr>
          <w:b/>
          <w:bCs/>
          <w:lang w:val="en-IN"/>
        </w:rPr>
        <w:t>book or confirm an appointment</w:t>
      </w:r>
      <w:r w:rsidRPr="004D3606">
        <w:rPr>
          <w:lang w:val="en-IN"/>
        </w:rPr>
        <w:t>.</w:t>
      </w:r>
    </w:p>
    <w:p w14:paraId="644BDDB9" w14:textId="77777777" w:rsidR="004D3606" w:rsidRPr="004D3606" w:rsidRDefault="004D3606" w:rsidP="00D93616">
      <w:pPr>
        <w:spacing w:line="360" w:lineRule="auto"/>
        <w:jc w:val="both"/>
        <w:rPr>
          <w:lang w:val="en-IN"/>
        </w:rPr>
      </w:pPr>
      <w:r w:rsidRPr="004D3606">
        <w:rPr>
          <w:lang w:val="en-IN"/>
        </w:rPr>
        <w:t xml:space="preserve">a) If the user is a </w:t>
      </w:r>
      <w:r w:rsidRPr="004D3606">
        <w:rPr>
          <w:b/>
          <w:bCs/>
          <w:lang w:val="en-IN"/>
        </w:rPr>
        <w:t>guest</w:t>
      </w:r>
      <w:r w:rsidRPr="004D3606">
        <w:rPr>
          <w:lang w:val="en-IN"/>
        </w:rPr>
        <w:t>, they must first register and become a registered patient before booking an appointment.</w:t>
      </w:r>
      <w:r w:rsidRPr="004D3606">
        <w:rPr>
          <w:lang w:val="en-IN"/>
        </w:rPr>
        <w:br/>
        <w:t xml:space="preserve">b) If the user is already a </w:t>
      </w:r>
      <w:r w:rsidRPr="004D3606">
        <w:rPr>
          <w:b/>
          <w:bCs/>
          <w:lang w:val="en-IN"/>
        </w:rPr>
        <w:t>registered patient</w:t>
      </w:r>
      <w:r w:rsidRPr="004D3606">
        <w:rPr>
          <w:lang w:val="en-IN"/>
        </w:rPr>
        <w:t>, they may proceed directly after logging in.</w:t>
      </w:r>
    </w:p>
    <w:p w14:paraId="4D85FB24" w14:textId="77777777" w:rsidR="004D3606" w:rsidRPr="004D3606" w:rsidRDefault="004D3606" w:rsidP="00D93616">
      <w:pPr>
        <w:spacing w:line="360" w:lineRule="auto"/>
        <w:jc w:val="both"/>
        <w:rPr>
          <w:lang w:val="en-IN"/>
        </w:rPr>
      </w:pPr>
      <w:r w:rsidRPr="004D3606">
        <w:rPr>
          <w:lang w:val="en-IN"/>
        </w:rPr>
        <w:t>Once the system verifies valid login credentials, it compares the selected appointment date with the current system date.</w:t>
      </w:r>
    </w:p>
    <w:p w14:paraId="2800745D" w14:textId="77777777" w:rsidR="004D3606" w:rsidRPr="004D3606" w:rsidRDefault="004D3606" w:rsidP="00D93616">
      <w:pPr>
        <w:numPr>
          <w:ilvl w:val="0"/>
          <w:numId w:val="39"/>
        </w:numPr>
        <w:spacing w:line="360" w:lineRule="auto"/>
        <w:jc w:val="both"/>
        <w:rPr>
          <w:lang w:val="en-IN"/>
        </w:rPr>
      </w:pPr>
      <w:r w:rsidRPr="004D3606">
        <w:rPr>
          <w:lang w:val="en-IN"/>
        </w:rPr>
        <w:t xml:space="preserve">If the appointment date is within a short duration (e.g., same day or next day), the system allows </w:t>
      </w:r>
      <w:r w:rsidRPr="004D3606">
        <w:rPr>
          <w:b/>
          <w:bCs/>
          <w:lang w:val="en-IN"/>
        </w:rPr>
        <w:t>direct confirmation only</w:t>
      </w:r>
      <w:r w:rsidRPr="004D3606">
        <w:rPr>
          <w:lang w:val="en-IN"/>
        </w:rPr>
        <w:t>.</w:t>
      </w:r>
    </w:p>
    <w:p w14:paraId="347CD6EC" w14:textId="77777777" w:rsidR="004D3606" w:rsidRPr="004D3606" w:rsidRDefault="004D3606" w:rsidP="00D93616">
      <w:pPr>
        <w:numPr>
          <w:ilvl w:val="0"/>
          <w:numId w:val="39"/>
        </w:numPr>
        <w:spacing w:line="360" w:lineRule="auto"/>
        <w:jc w:val="both"/>
        <w:rPr>
          <w:lang w:val="en-IN"/>
        </w:rPr>
      </w:pPr>
      <w:r w:rsidRPr="004D3606">
        <w:rPr>
          <w:lang w:val="en-IN"/>
        </w:rPr>
        <w:t xml:space="preserve">If the appointment date is scheduled further in advance, the system allows the patient to </w:t>
      </w:r>
      <w:r w:rsidRPr="004D3606">
        <w:rPr>
          <w:b/>
          <w:bCs/>
          <w:lang w:val="en-IN"/>
        </w:rPr>
        <w:t>block or confirm</w:t>
      </w:r>
      <w:r w:rsidRPr="004D3606">
        <w:rPr>
          <w:lang w:val="en-IN"/>
        </w:rPr>
        <w:t xml:space="preserve"> the appointment.</w:t>
      </w:r>
    </w:p>
    <w:p w14:paraId="344DEBFC" w14:textId="77777777" w:rsidR="004D3606" w:rsidRPr="004D3606" w:rsidRDefault="004D3606" w:rsidP="00D93616">
      <w:pPr>
        <w:spacing w:line="360" w:lineRule="auto"/>
        <w:jc w:val="both"/>
        <w:rPr>
          <w:lang w:val="en-IN"/>
        </w:rPr>
      </w:pPr>
      <w:r w:rsidRPr="004D3606">
        <w:rPr>
          <w:lang w:val="en-IN"/>
        </w:rPr>
        <w:t>If the appointment is blocked, the system informs the patient that final confirmation must be done before a specified deadline. A notification or email reminder is sent to the patient.</w:t>
      </w:r>
    </w:p>
    <w:p w14:paraId="2C62EAA1" w14:textId="77777777" w:rsidR="004D3606" w:rsidRPr="004D3606" w:rsidRDefault="004D3606" w:rsidP="00D93616">
      <w:pPr>
        <w:spacing w:line="360" w:lineRule="auto"/>
        <w:jc w:val="both"/>
        <w:rPr>
          <w:lang w:val="en-IN"/>
        </w:rPr>
      </w:pPr>
      <w:r w:rsidRPr="004D3606">
        <w:rPr>
          <w:lang w:val="en-IN"/>
        </w:rPr>
        <w:t xml:space="preserve">After receiving confirmation, the system updates the </w:t>
      </w:r>
      <w:r w:rsidRPr="004D3606">
        <w:rPr>
          <w:b/>
          <w:bCs/>
          <w:lang w:val="en-IN"/>
        </w:rPr>
        <w:t>appointment database (</w:t>
      </w:r>
      <w:proofErr w:type="spellStart"/>
      <w:r w:rsidRPr="004D3606">
        <w:rPr>
          <w:b/>
          <w:bCs/>
          <w:lang w:val="en-IN"/>
        </w:rPr>
        <w:t>DB_appointments</w:t>
      </w:r>
      <w:proofErr w:type="spellEnd"/>
      <w:r w:rsidRPr="004D3606">
        <w:rPr>
          <w:b/>
          <w:bCs/>
          <w:lang w:val="en-IN"/>
        </w:rPr>
        <w:t>)</w:t>
      </w:r>
      <w:r w:rsidRPr="004D3606">
        <w:rPr>
          <w:lang w:val="en-IN"/>
        </w:rPr>
        <w:t xml:space="preserve"> and reduces the available slots for the selected doctor.</w:t>
      </w:r>
    </w:p>
    <w:p w14:paraId="330F1786" w14:textId="7E8762FE" w:rsidR="00785213" w:rsidRPr="004D3606" w:rsidRDefault="004D3606" w:rsidP="00D93616">
      <w:pPr>
        <w:spacing w:line="360" w:lineRule="auto"/>
        <w:jc w:val="both"/>
        <w:rPr>
          <w:lang w:val="en-IN"/>
        </w:rPr>
      </w:pPr>
      <w:r w:rsidRPr="004D3606">
        <w:rPr>
          <w:lang w:val="en-IN"/>
        </w:rPr>
        <w:t xml:space="preserve">If the patient confirms the appointment, the system requests </w:t>
      </w:r>
      <w:r w:rsidRPr="004D3606">
        <w:rPr>
          <w:b/>
          <w:bCs/>
          <w:lang w:val="en-IN"/>
        </w:rPr>
        <w:t>payment details</w:t>
      </w:r>
      <w:r w:rsidRPr="004D3606">
        <w:rPr>
          <w:lang w:val="en-IN"/>
        </w:rPr>
        <w:t xml:space="preserve"> (credit/debit card or online payment) and processes the transaction successfully.</w:t>
      </w:r>
      <w:r w:rsidR="00785213" w:rsidRPr="00112291">
        <w:t xml:space="preserve"> </w:t>
      </w:r>
    </w:p>
    <w:p w14:paraId="65063A75" w14:textId="77777777" w:rsidR="00785213" w:rsidRDefault="00785213" w:rsidP="00D93616">
      <w:pPr>
        <w:spacing w:line="360" w:lineRule="auto"/>
        <w:ind w:left="720"/>
        <w:jc w:val="both"/>
      </w:pPr>
    </w:p>
    <w:p w14:paraId="7F45C041" w14:textId="77777777" w:rsidR="00FA3B36" w:rsidRDefault="00FA3B36" w:rsidP="00D93616">
      <w:pPr>
        <w:spacing w:line="360" w:lineRule="auto"/>
        <w:ind w:left="720"/>
        <w:jc w:val="both"/>
      </w:pPr>
    </w:p>
    <w:p w14:paraId="7FE68253" w14:textId="77777777" w:rsidR="00FA3B36" w:rsidRDefault="00FA3B36" w:rsidP="00D93616">
      <w:pPr>
        <w:spacing w:line="360" w:lineRule="auto"/>
        <w:ind w:left="720"/>
        <w:jc w:val="both"/>
      </w:pPr>
    </w:p>
    <w:p w14:paraId="05084E4E" w14:textId="77777777" w:rsidR="00530D09" w:rsidRPr="00112291" w:rsidRDefault="00530D09" w:rsidP="00D93616">
      <w:pPr>
        <w:spacing w:line="360" w:lineRule="auto"/>
        <w:ind w:left="720"/>
        <w:jc w:val="both"/>
      </w:pPr>
    </w:p>
    <w:p w14:paraId="3AFD7EFC" w14:textId="4AD0A3F6" w:rsidR="00785213" w:rsidRPr="00112291" w:rsidRDefault="00785213" w:rsidP="00D93616">
      <w:pPr>
        <w:pStyle w:val="NormalWeb"/>
        <w:spacing w:before="0" w:after="0" w:line="360" w:lineRule="auto"/>
        <w:jc w:val="both"/>
        <w:rPr>
          <w:rFonts w:ascii="Times New Roman" w:hAnsi="Times New Roman" w:cs="Times New Roman"/>
          <w:b/>
          <w:bCs/>
        </w:rPr>
      </w:pPr>
      <w:r>
        <w:rPr>
          <w:rFonts w:ascii="Times New Roman" w:hAnsi="Times New Roman" w:cs="Times New Roman"/>
          <w:b/>
          <w:bCs/>
        </w:rPr>
        <w:lastRenderedPageBreak/>
        <w:t>2.5</w:t>
      </w:r>
      <w:r w:rsidRPr="00112291">
        <w:rPr>
          <w:rFonts w:ascii="Times New Roman" w:hAnsi="Times New Roman" w:cs="Times New Roman"/>
          <w:b/>
          <w:bCs/>
        </w:rPr>
        <w:tab/>
      </w:r>
      <w:r w:rsidR="004D3606" w:rsidRPr="004D3606">
        <w:rPr>
          <w:rFonts w:ascii="Times New Roman" w:hAnsi="Times New Roman" w:cs="Times New Roman"/>
          <w:b/>
          <w:bCs/>
        </w:rPr>
        <w:t>View Appointment History</w:t>
      </w:r>
    </w:p>
    <w:p w14:paraId="64E881F3" w14:textId="2F17DD90" w:rsidR="00CB3CE4" w:rsidRPr="00CB3CE4" w:rsidRDefault="00CB3CE4" w:rsidP="00D93616">
      <w:pPr>
        <w:spacing w:line="360" w:lineRule="auto"/>
        <w:ind w:left="720"/>
        <w:jc w:val="both"/>
        <w:rPr>
          <w:lang w:val="en-IN"/>
        </w:rPr>
      </w:pPr>
      <w:r w:rsidRPr="00CB3CE4">
        <w:rPr>
          <w:lang w:val="en-IN"/>
        </w:rPr>
        <w:t xml:space="preserve">The system allows registered patients to view details of their </w:t>
      </w:r>
      <w:r w:rsidRPr="00CB3CE4">
        <w:rPr>
          <w:b/>
          <w:bCs/>
          <w:lang w:val="en-IN"/>
        </w:rPr>
        <w:t>previous and upcoming appointments</w:t>
      </w:r>
      <w:r w:rsidRPr="00CB3CE4">
        <w:rPr>
          <w:lang w:val="en-IN"/>
        </w:rPr>
        <w:t>. After login, the patient can search using:</w:t>
      </w:r>
    </w:p>
    <w:p w14:paraId="46CE3A5E" w14:textId="77777777" w:rsidR="00CB3CE4" w:rsidRPr="00CB3CE4" w:rsidRDefault="00CB3CE4" w:rsidP="00D93616">
      <w:pPr>
        <w:numPr>
          <w:ilvl w:val="0"/>
          <w:numId w:val="40"/>
        </w:numPr>
        <w:spacing w:line="360" w:lineRule="auto"/>
        <w:jc w:val="both"/>
        <w:rPr>
          <w:lang w:val="en-IN"/>
        </w:rPr>
      </w:pPr>
      <w:r w:rsidRPr="00CB3CE4">
        <w:rPr>
          <w:lang w:val="en-IN"/>
        </w:rPr>
        <w:t>Appointment ID</w:t>
      </w:r>
    </w:p>
    <w:p w14:paraId="70A201FC" w14:textId="77777777" w:rsidR="00CB3CE4" w:rsidRPr="00CB3CE4" w:rsidRDefault="00CB3CE4" w:rsidP="00D93616">
      <w:pPr>
        <w:numPr>
          <w:ilvl w:val="0"/>
          <w:numId w:val="40"/>
        </w:numPr>
        <w:spacing w:line="360" w:lineRule="auto"/>
        <w:jc w:val="both"/>
        <w:rPr>
          <w:lang w:val="en-IN"/>
        </w:rPr>
      </w:pPr>
      <w:r w:rsidRPr="00CB3CE4">
        <w:rPr>
          <w:lang w:val="en-IN"/>
        </w:rPr>
        <w:t>Date range</w:t>
      </w:r>
    </w:p>
    <w:p w14:paraId="12331896" w14:textId="77777777" w:rsidR="00CB3CE4" w:rsidRPr="00CB3CE4" w:rsidRDefault="00CB3CE4" w:rsidP="00D93616">
      <w:pPr>
        <w:spacing w:line="360" w:lineRule="auto"/>
        <w:ind w:left="720"/>
        <w:jc w:val="both"/>
        <w:rPr>
          <w:lang w:val="en-IN"/>
        </w:rPr>
      </w:pPr>
      <w:r w:rsidRPr="00CB3CE4">
        <w:rPr>
          <w:lang w:val="en-IN"/>
        </w:rPr>
        <w:t xml:space="preserve">The system accesses the </w:t>
      </w:r>
      <w:proofErr w:type="spellStart"/>
      <w:r w:rsidRPr="00CB3CE4">
        <w:rPr>
          <w:b/>
          <w:bCs/>
          <w:lang w:val="en-IN"/>
        </w:rPr>
        <w:t>PatientAppointment</w:t>
      </w:r>
      <w:proofErr w:type="spellEnd"/>
      <w:r w:rsidRPr="00CB3CE4">
        <w:rPr>
          <w:b/>
          <w:bCs/>
          <w:lang w:val="en-IN"/>
        </w:rPr>
        <w:t xml:space="preserve"> table</w:t>
      </w:r>
      <w:r w:rsidRPr="00CB3CE4">
        <w:rPr>
          <w:lang w:val="en-IN"/>
        </w:rPr>
        <w:t xml:space="preserve"> and displays appointment details in a tabular format, including:</w:t>
      </w:r>
    </w:p>
    <w:p w14:paraId="4D42E5AB" w14:textId="77777777" w:rsidR="00CB3CE4" w:rsidRPr="00CB3CE4" w:rsidRDefault="00CB3CE4" w:rsidP="00D93616">
      <w:pPr>
        <w:numPr>
          <w:ilvl w:val="0"/>
          <w:numId w:val="41"/>
        </w:numPr>
        <w:spacing w:line="360" w:lineRule="auto"/>
        <w:jc w:val="both"/>
        <w:rPr>
          <w:lang w:val="en-IN"/>
        </w:rPr>
      </w:pPr>
      <w:r w:rsidRPr="00CB3CE4">
        <w:rPr>
          <w:lang w:val="en-IN"/>
        </w:rPr>
        <w:t>Doctor Name</w:t>
      </w:r>
    </w:p>
    <w:p w14:paraId="1A71AD49" w14:textId="77777777" w:rsidR="00CB3CE4" w:rsidRPr="00CB3CE4" w:rsidRDefault="00CB3CE4" w:rsidP="00D93616">
      <w:pPr>
        <w:numPr>
          <w:ilvl w:val="0"/>
          <w:numId w:val="41"/>
        </w:numPr>
        <w:spacing w:line="360" w:lineRule="auto"/>
        <w:jc w:val="both"/>
        <w:rPr>
          <w:lang w:val="en-IN"/>
        </w:rPr>
      </w:pPr>
      <w:r w:rsidRPr="00CB3CE4">
        <w:rPr>
          <w:lang w:val="en-IN"/>
        </w:rPr>
        <w:t>Date &amp; Time</w:t>
      </w:r>
    </w:p>
    <w:p w14:paraId="16118D08" w14:textId="77777777" w:rsidR="00CB3CE4" w:rsidRPr="00CB3CE4" w:rsidRDefault="00CB3CE4" w:rsidP="00D93616">
      <w:pPr>
        <w:numPr>
          <w:ilvl w:val="0"/>
          <w:numId w:val="41"/>
        </w:numPr>
        <w:spacing w:line="360" w:lineRule="auto"/>
        <w:jc w:val="both"/>
        <w:rPr>
          <w:lang w:val="en-IN"/>
        </w:rPr>
      </w:pPr>
      <w:r w:rsidRPr="00CB3CE4">
        <w:rPr>
          <w:lang w:val="en-IN"/>
        </w:rPr>
        <w:t>Status (Booked / Completed / Cancelled)</w:t>
      </w:r>
    </w:p>
    <w:p w14:paraId="58E1BE1C" w14:textId="55F1DC70" w:rsidR="00785213" w:rsidRPr="00CB3CE4" w:rsidRDefault="00CB3CE4" w:rsidP="00D93616">
      <w:pPr>
        <w:numPr>
          <w:ilvl w:val="0"/>
          <w:numId w:val="41"/>
        </w:numPr>
        <w:spacing w:line="360" w:lineRule="auto"/>
        <w:jc w:val="both"/>
        <w:rPr>
          <w:lang w:val="en-IN"/>
        </w:rPr>
      </w:pPr>
      <w:r w:rsidRPr="00CB3CE4">
        <w:rPr>
          <w:lang w:val="en-IN"/>
        </w:rPr>
        <w:t>Payment Details</w:t>
      </w:r>
    </w:p>
    <w:p w14:paraId="67472916" w14:textId="16BEDD73" w:rsidR="00785213" w:rsidRPr="00FA3B36" w:rsidRDefault="00CB3CE4" w:rsidP="00D93616">
      <w:pPr>
        <w:spacing w:line="360" w:lineRule="auto"/>
        <w:ind w:left="720"/>
        <w:jc w:val="both"/>
        <w:rPr>
          <w:b/>
          <w:bCs/>
          <w:noProof/>
          <w:lang w:val="en-IN" w:eastAsia="en-IN"/>
        </w:rPr>
      </w:pPr>
      <w:r w:rsidRPr="00CB3CE4">
        <w:rPr>
          <w:b/>
          <w:bCs/>
          <w:noProof/>
          <w:lang w:val="en-IN" w:eastAsia="en-IN"/>
        </w:rPr>
        <w:drawing>
          <wp:inline distT="0" distB="0" distL="0" distR="0" wp14:anchorId="114AE175" wp14:editId="4C3E8D48">
            <wp:extent cx="3345180" cy="5273040"/>
            <wp:effectExtent l="0" t="0" r="7620" b="3810"/>
            <wp:docPr id="18290494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5180" cy="5273040"/>
                    </a:xfrm>
                    <a:prstGeom prst="rect">
                      <a:avLst/>
                    </a:prstGeom>
                    <a:noFill/>
                    <a:ln>
                      <a:noFill/>
                    </a:ln>
                  </pic:spPr>
                </pic:pic>
              </a:graphicData>
            </a:graphic>
          </wp:inline>
        </w:drawing>
      </w:r>
    </w:p>
    <w:p w14:paraId="61E6BB79" w14:textId="5D715E70" w:rsidR="00CB3CE4" w:rsidRPr="00CB3CE4" w:rsidRDefault="00CB3CE4" w:rsidP="00D93616">
      <w:pPr>
        <w:spacing w:line="360" w:lineRule="auto"/>
        <w:ind w:left="720"/>
        <w:jc w:val="both"/>
        <w:rPr>
          <w:b/>
          <w:bCs/>
          <w:lang w:val="en-IN"/>
        </w:rPr>
      </w:pPr>
      <w:r w:rsidRPr="00CB3CE4">
        <w:rPr>
          <w:b/>
          <w:bCs/>
          <w:lang w:val="en-IN"/>
        </w:rPr>
        <w:lastRenderedPageBreak/>
        <w:t>Admin Functionalities</w:t>
      </w:r>
    </w:p>
    <w:p w14:paraId="6BB2ED44" w14:textId="77777777" w:rsidR="00CB3CE4" w:rsidRPr="00CB3CE4" w:rsidRDefault="00CB3CE4" w:rsidP="00D93616">
      <w:pPr>
        <w:spacing w:line="360" w:lineRule="auto"/>
        <w:ind w:left="720"/>
        <w:jc w:val="both"/>
        <w:rPr>
          <w:lang w:val="en-IN"/>
        </w:rPr>
      </w:pPr>
      <w:r w:rsidRPr="00CB3CE4">
        <w:rPr>
          <w:lang w:val="en-IN"/>
        </w:rPr>
        <w:t xml:space="preserve">The </w:t>
      </w:r>
      <w:r w:rsidRPr="00CB3CE4">
        <w:rPr>
          <w:b/>
          <w:bCs/>
          <w:lang w:val="en-IN"/>
        </w:rPr>
        <w:t>Administrator</w:t>
      </w:r>
      <w:r w:rsidRPr="00CB3CE4">
        <w:rPr>
          <w:lang w:val="en-IN"/>
        </w:rPr>
        <w:t xml:space="preserve"> has the following privileges:</w:t>
      </w:r>
    </w:p>
    <w:p w14:paraId="4A454183" w14:textId="77777777" w:rsidR="00CB3CE4" w:rsidRPr="00CB3CE4" w:rsidRDefault="00CB3CE4" w:rsidP="00D93616">
      <w:pPr>
        <w:numPr>
          <w:ilvl w:val="0"/>
          <w:numId w:val="42"/>
        </w:numPr>
        <w:spacing w:line="360" w:lineRule="auto"/>
        <w:jc w:val="both"/>
        <w:rPr>
          <w:lang w:val="en-IN"/>
        </w:rPr>
      </w:pPr>
      <w:r w:rsidRPr="00CB3CE4">
        <w:rPr>
          <w:lang w:val="en-IN"/>
        </w:rPr>
        <w:t>Login to the system</w:t>
      </w:r>
    </w:p>
    <w:p w14:paraId="5DEF2983" w14:textId="77777777" w:rsidR="00CB3CE4" w:rsidRPr="00CB3CE4" w:rsidRDefault="00CB3CE4" w:rsidP="00D93616">
      <w:pPr>
        <w:numPr>
          <w:ilvl w:val="0"/>
          <w:numId w:val="42"/>
        </w:numPr>
        <w:spacing w:line="360" w:lineRule="auto"/>
        <w:jc w:val="both"/>
        <w:rPr>
          <w:lang w:val="en-IN"/>
        </w:rPr>
      </w:pPr>
      <w:r w:rsidRPr="00CB3CE4">
        <w:rPr>
          <w:lang w:val="en-IN"/>
        </w:rPr>
        <w:t>Add doctor information</w:t>
      </w:r>
    </w:p>
    <w:p w14:paraId="3B186826" w14:textId="77777777" w:rsidR="00CB3CE4" w:rsidRPr="00CB3CE4" w:rsidRDefault="00CB3CE4" w:rsidP="00D93616">
      <w:pPr>
        <w:numPr>
          <w:ilvl w:val="0"/>
          <w:numId w:val="42"/>
        </w:numPr>
        <w:spacing w:line="360" w:lineRule="auto"/>
        <w:jc w:val="both"/>
        <w:rPr>
          <w:lang w:val="en-IN"/>
        </w:rPr>
      </w:pPr>
      <w:r w:rsidRPr="00CB3CE4">
        <w:rPr>
          <w:lang w:val="en-IN"/>
        </w:rPr>
        <w:t>Add department and service information</w:t>
      </w:r>
    </w:p>
    <w:p w14:paraId="32604050" w14:textId="77777777" w:rsidR="00CB3CE4" w:rsidRPr="00CB3CE4" w:rsidRDefault="00CB3CE4" w:rsidP="00D93616">
      <w:pPr>
        <w:numPr>
          <w:ilvl w:val="0"/>
          <w:numId w:val="42"/>
        </w:numPr>
        <w:spacing w:line="360" w:lineRule="auto"/>
        <w:jc w:val="both"/>
        <w:rPr>
          <w:lang w:val="en-IN"/>
        </w:rPr>
      </w:pPr>
      <w:r w:rsidRPr="00CB3CE4">
        <w:rPr>
          <w:lang w:val="en-IN"/>
        </w:rPr>
        <w:t>Update or delete doctor records</w:t>
      </w:r>
    </w:p>
    <w:p w14:paraId="319013FB" w14:textId="77777777" w:rsidR="00CB3CE4" w:rsidRPr="00CB3CE4" w:rsidRDefault="00CB3CE4" w:rsidP="00D93616">
      <w:pPr>
        <w:numPr>
          <w:ilvl w:val="0"/>
          <w:numId w:val="42"/>
        </w:numPr>
        <w:spacing w:line="360" w:lineRule="auto"/>
        <w:jc w:val="both"/>
        <w:rPr>
          <w:lang w:val="en-IN"/>
        </w:rPr>
      </w:pPr>
      <w:r w:rsidRPr="00CB3CE4">
        <w:rPr>
          <w:lang w:val="en-IN"/>
        </w:rPr>
        <w:t>Manage appointment schedules</w:t>
      </w:r>
    </w:p>
    <w:p w14:paraId="10E24E8F" w14:textId="43D6E997" w:rsidR="00785213" w:rsidRPr="00CB3CE4" w:rsidRDefault="00CB3CE4" w:rsidP="00D93616">
      <w:pPr>
        <w:numPr>
          <w:ilvl w:val="0"/>
          <w:numId w:val="42"/>
        </w:numPr>
        <w:spacing w:line="360" w:lineRule="auto"/>
        <w:jc w:val="both"/>
        <w:rPr>
          <w:lang w:val="en-IN"/>
        </w:rPr>
      </w:pPr>
      <w:r w:rsidRPr="00CB3CE4">
        <w:rPr>
          <w:lang w:val="en-IN"/>
        </w:rPr>
        <w:t>View patient information using Patient ID</w:t>
      </w:r>
    </w:p>
    <w:p w14:paraId="3C27A633" w14:textId="77777777" w:rsidR="00785213" w:rsidRDefault="00785213" w:rsidP="00D93616">
      <w:pPr>
        <w:spacing w:line="360" w:lineRule="auto"/>
        <w:jc w:val="both"/>
      </w:pPr>
    </w:p>
    <w:p w14:paraId="581FB729" w14:textId="77777777" w:rsidR="00785213" w:rsidRDefault="00785213" w:rsidP="00D93616">
      <w:pPr>
        <w:numPr>
          <w:ilvl w:val="1"/>
          <w:numId w:val="34"/>
        </w:numPr>
        <w:jc w:val="both"/>
        <w:rPr>
          <w:b/>
          <w:bCs/>
        </w:rPr>
      </w:pPr>
      <w:proofErr w:type="gramStart"/>
      <w:r>
        <w:rPr>
          <w:b/>
          <w:bCs/>
        </w:rPr>
        <w:t>NON FUNCTIONAL</w:t>
      </w:r>
      <w:proofErr w:type="gramEnd"/>
      <w:r>
        <w:rPr>
          <w:b/>
          <w:bCs/>
        </w:rPr>
        <w:t xml:space="preserve"> REQUIREMENTS</w:t>
      </w:r>
    </w:p>
    <w:p w14:paraId="53C2886B" w14:textId="77777777" w:rsidR="00785213" w:rsidRDefault="00785213" w:rsidP="00D93616">
      <w:pPr>
        <w:ind w:left="360"/>
        <w:jc w:val="both"/>
        <w:rPr>
          <w:b/>
          <w:bCs/>
        </w:rPr>
      </w:pPr>
    </w:p>
    <w:p w14:paraId="68F8599E" w14:textId="77777777" w:rsidR="00785213" w:rsidRDefault="00785213" w:rsidP="00D93616">
      <w:pPr>
        <w:ind w:left="360" w:firstLine="360"/>
        <w:jc w:val="both"/>
      </w:pPr>
      <w:r>
        <w:rPr>
          <w:b/>
          <w:bCs/>
        </w:rPr>
        <w:t>2.2.1 Interface</w:t>
      </w:r>
    </w:p>
    <w:p w14:paraId="1A93000E" w14:textId="39204E14" w:rsidR="00785213" w:rsidRDefault="00785213" w:rsidP="00D93616">
      <w:pPr>
        <w:ind w:left="360"/>
        <w:jc w:val="both"/>
      </w:pPr>
      <w:r>
        <w:tab/>
      </w:r>
      <w:r>
        <w:tab/>
      </w:r>
      <w:r w:rsidR="00CB3CE4" w:rsidRPr="00CB3CE4">
        <w:t xml:space="preserve">Refer to </w:t>
      </w:r>
      <w:r w:rsidR="00CB3CE4" w:rsidRPr="00CB3CE4">
        <w:rPr>
          <w:b/>
          <w:bCs/>
        </w:rPr>
        <w:t>Appendix B</w:t>
      </w:r>
      <w:r w:rsidR="00CB3CE4" w:rsidRPr="00CB3CE4">
        <w:t xml:space="preserve"> for user interface screenshots of the web and mobile applications.</w:t>
      </w:r>
    </w:p>
    <w:p w14:paraId="1475E404" w14:textId="77777777" w:rsidR="00785213" w:rsidRDefault="00785213" w:rsidP="00D93616">
      <w:pPr>
        <w:ind w:left="360"/>
        <w:jc w:val="both"/>
      </w:pPr>
    </w:p>
    <w:p w14:paraId="09B93982" w14:textId="77777777" w:rsidR="00785213" w:rsidRDefault="00785213" w:rsidP="00D93616">
      <w:pPr>
        <w:ind w:left="360" w:firstLine="360"/>
        <w:jc w:val="both"/>
        <w:rPr>
          <w:b/>
          <w:bCs/>
          <w:color w:val="000000"/>
          <w:szCs w:val="22"/>
        </w:rPr>
      </w:pPr>
      <w:r>
        <w:rPr>
          <w:b/>
          <w:bCs/>
        </w:rPr>
        <w:t>2.2.2 Performance</w:t>
      </w:r>
    </w:p>
    <w:p w14:paraId="21DFF1B7" w14:textId="77777777" w:rsidR="00785213" w:rsidRDefault="00785213" w:rsidP="00D93616">
      <w:pPr>
        <w:numPr>
          <w:ilvl w:val="0"/>
          <w:numId w:val="7"/>
        </w:numPr>
        <w:tabs>
          <w:tab w:val="left" w:pos="5400"/>
        </w:tabs>
        <w:jc w:val="both"/>
        <w:rPr>
          <w:b/>
          <w:bCs/>
          <w:color w:val="000000"/>
          <w:szCs w:val="22"/>
        </w:rPr>
      </w:pPr>
      <w:r>
        <w:rPr>
          <w:b/>
          <w:bCs/>
          <w:color w:val="000000"/>
          <w:szCs w:val="22"/>
        </w:rPr>
        <w:t>Number of Concurrent Users:</w:t>
      </w:r>
    </w:p>
    <w:p w14:paraId="2E7592C2" w14:textId="3AA40B87" w:rsidR="00785213" w:rsidRDefault="00CB3CE4" w:rsidP="00D93616">
      <w:pPr>
        <w:tabs>
          <w:tab w:val="left" w:pos="5400"/>
        </w:tabs>
        <w:jc w:val="both"/>
        <w:rPr>
          <w:b/>
          <w:color w:val="000000"/>
          <w:szCs w:val="22"/>
        </w:rPr>
      </w:pPr>
      <w:r w:rsidRPr="00CB3CE4">
        <w:rPr>
          <w:bCs/>
          <w:color w:val="000000"/>
          <w:szCs w:val="22"/>
        </w:rPr>
        <w:t xml:space="preserve">HMS should support at least </w:t>
      </w:r>
      <w:r w:rsidRPr="00CB3CE4">
        <w:rPr>
          <w:b/>
          <w:bCs/>
          <w:color w:val="000000"/>
          <w:szCs w:val="22"/>
        </w:rPr>
        <w:t>1000 concurrent users</w:t>
      </w:r>
      <w:r w:rsidRPr="00CB3CE4">
        <w:rPr>
          <w:bCs/>
          <w:color w:val="000000"/>
          <w:szCs w:val="22"/>
        </w:rPr>
        <w:t xml:space="preserve"> performing search and appointment transactions.</w:t>
      </w:r>
    </w:p>
    <w:p w14:paraId="6F8BE408" w14:textId="603083C3" w:rsidR="00785213" w:rsidRDefault="00CB3CE4" w:rsidP="00D93616">
      <w:pPr>
        <w:numPr>
          <w:ilvl w:val="0"/>
          <w:numId w:val="7"/>
        </w:numPr>
        <w:tabs>
          <w:tab w:val="left" w:pos="5400"/>
        </w:tabs>
        <w:jc w:val="both"/>
        <w:rPr>
          <w:bCs/>
          <w:color w:val="000000"/>
          <w:szCs w:val="22"/>
        </w:rPr>
      </w:pPr>
      <w:r w:rsidRPr="00CB3CE4">
        <w:rPr>
          <w:b/>
          <w:color w:val="000000"/>
          <w:szCs w:val="22"/>
        </w:rPr>
        <w:t>System Availability</w:t>
      </w:r>
      <w:r w:rsidR="00785213">
        <w:rPr>
          <w:b/>
          <w:color w:val="000000"/>
          <w:szCs w:val="22"/>
        </w:rPr>
        <w:t>:</w:t>
      </w:r>
    </w:p>
    <w:p w14:paraId="64B7F2A7" w14:textId="2CA53AD2" w:rsidR="00785213" w:rsidRDefault="00785213" w:rsidP="00D93616">
      <w:pPr>
        <w:tabs>
          <w:tab w:val="left" w:pos="5400"/>
        </w:tabs>
        <w:ind w:left="1800"/>
        <w:jc w:val="both"/>
        <w:rPr>
          <w:bCs/>
          <w:color w:val="000000"/>
          <w:szCs w:val="22"/>
        </w:rPr>
      </w:pPr>
      <w:r>
        <w:rPr>
          <w:bCs/>
          <w:color w:val="000000"/>
          <w:szCs w:val="22"/>
        </w:rPr>
        <w:t>T</w:t>
      </w:r>
      <w:r w:rsidR="00CB3CE4" w:rsidRPr="00CB3CE4">
        <w:rPr>
          <w:bCs/>
          <w:color w:val="000000"/>
          <w:szCs w:val="22"/>
        </w:rPr>
        <w:t>he system is designed to handle temporary server issues and ensures data consistency using transactional support</w:t>
      </w:r>
      <w:r>
        <w:rPr>
          <w:bCs/>
          <w:color w:val="000000"/>
          <w:szCs w:val="22"/>
        </w:rPr>
        <w:t>.</w:t>
      </w:r>
    </w:p>
    <w:p w14:paraId="7FE4D24C" w14:textId="77777777" w:rsidR="00785213" w:rsidRDefault="00785213" w:rsidP="00D93616">
      <w:pPr>
        <w:tabs>
          <w:tab w:val="left" w:pos="5400"/>
        </w:tabs>
        <w:jc w:val="both"/>
        <w:rPr>
          <w:b/>
          <w:bCs/>
        </w:rPr>
      </w:pPr>
    </w:p>
    <w:p w14:paraId="0864A174" w14:textId="77777777" w:rsidR="00785213" w:rsidRDefault="00785213" w:rsidP="00D93616">
      <w:pPr>
        <w:ind w:left="360" w:firstLine="360"/>
        <w:jc w:val="both"/>
        <w:rPr>
          <w:b/>
          <w:bCs/>
        </w:rPr>
      </w:pPr>
    </w:p>
    <w:p w14:paraId="17928BBA" w14:textId="77777777" w:rsidR="00785213" w:rsidRDefault="00785213" w:rsidP="00D93616">
      <w:pPr>
        <w:ind w:left="360" w:firstLine="360"/>
        <w:jc w:val="both"/>
        <w:rPr>
          <w:b/>
          <w:bCs/>
        </w:rPr>
      </w:pPr>
      <w:r>
        <w:rPr>
          <w:b/>
          <w:bCs/>
        </w:rPr>
        <w:t>2.2.3 Constraint</w:t>
      </w:r>
    </w:p>
    <w:p w14:paraId="6C0714F7" w14:textId="4DB17B46" w:rsidR="00785213" w:rsidRDefault="00CB3CE4" w:rsidP="00D93616">
      <w:pPr>
        <w:tabs>
          <w:tab w:val="left" w:pos="5400"/>
        </w:tabs>
        <w:jc w:val="both"/>
        <w:rPr>
          <w:b/>
          <w:bCs/>
        </w:rPr>
      </w:pPr>
      <w:r w:rsidRPr="00CB3CE4">
        <w:rPr>
          <w:bCs/>
          <w:color w:val="000000"/>
          <w:szCs w:val="22"/>
        </w:rPr>
        <w:t xml:space="preserve">The Hospital Management System must handle at least </w:t>
      </w:r>
      <w:r w:rsidRPr="00CB3CE4">
        <w:rPr>
          <w:b/>
          <w:bCs/>
          <w:color w:val="000000"/>
          <w:szCs w:val="22"/>
        </w:rPr>
        <w:t>1000 transactions or inquiries per second</w:t>
      </w:r>
      <w:r w:rsidRPr="00CB3CE4">
        <w:rPr>
          <w:bCs/>
          <w:color w:val="000000"/>
          <w:szCs w:val="22"/>
        </w:rPr>
        <w:t xml:space="preserve"> under peak load.</w:t>
      </w:r>
    </w:p>
    <w:p w14:paraId="66BC42FC" w14:textId="77777777" w:rsidR="00785213" w:rsidRDefault="00785213" w:rsidP="00D93616">
      <w:pPr>
        <w:ind w:left="360" w:firstLine="360"/>
        <w:jc w:val="both"/>
        <w:rPr>
          <w:b/>
          <w:bCs/>
        </w:rPr>
      </w:pPr>
    </w:p>
    <w:p w14:paraId="5F62B61B" w14:textId="77777777" w:rsidR="00785213" w:rsidRDefault="00785213" w:rsidP="00D93616">
      <w:pPr>
        <w:ind w:left="360" w:firstLine="360"/>
        <w:jc w:val="both"/>
        <w:rPr>
          <w:b/>
          <w:bCs/>
          <w:szCs w:val="22"/>
        </w:rPr>
      </w:pPr>
      <w:r>
        <w:rPr>
          <w:b/>
          <w:bCs/>
        </w:rPr>
        <w:t>2.2.4 Other Requirements:</w:t>
      </w:r>
    </w:p>
    <w:p w14:paraId="68F10D9C" w14:textId="77777777" w:rsidR="00785213" w:rsidRDefault="00785213" w:rsidP="00D93616">
      <w:pPr>
        <w:pStyle w:val="BodyTextIndent3"/>
        <w:numPr>
          <w:ilvl w:val="0"/>
          <w:numId w:val="9"/>
        </w:numPr>
        <w:tabs>
          <w:tab w:val="left" w:pos="5400"/>
        </w:tabs>
        <w:spacing w:line="360" w:lineRule="auto"/>
        <w:jc w:val="both"/>
        <w:rPr>
          <w:rFonts w:ascii="Times New Roman" w:hAnsi="Times New Roman" w:cs="Times New Roman"/>
          <w:szCs w:val="22"/>
        </w:rPr>
      </w:pPr>
      <w:r>
        <w:rPr>
          <w:rFonts w:ascii="Times New Roman" w:hAnsi="Times New Roman" w:cs="Times New Roman"/>
          <w:b/>
          <w:bCs/>
          <w:szCs w:val="22"/>
        </w:rPr>
        <w:t>Hardware Interfaces</w:t>
      </w:r>
    </w:p>
    <w:p w14:paraId="6AAEA860" w14:textId="6519C112" w:rsidR="00CB3CE4" w:rsidRPr="00CB3CE4" w:rsidRDefault="00CB3CE4" w:rsidP="00D93616">
      <w:pPr>
        <w:pStyle w:val="BodyTextIndent3"/>
        <w:tabs>
          <w:tab w:val="left" w:pos="5400"/>
        </w:tabs>
        <w:spacing w:line="360" w:lineRule="auto"/>
        <w:ind w:left="720"/>
        <w:jc w:val="both"/>
        <w:rPr>
          <w:rFonts w:ascii="Times New Roman" w:hAnsi="Times New Roman" w:cs="Times New Roman"/>
          <w:szCs w:val="22"/>
          <w:lang w:val="en-IN"/>
        </w:rPr>
      </w:pPr>
      <w:proofErr w:type="gramStart"/>
      <w:r w:rsidRPr="00CB3CE4">
        <w:rPr>
          <w:rFonts w:ascii="Times New Roman" w:hAnsi="Times New Roman" w:cs="Times New Roman"/>
          <w:szCs w:val="22"/>
          <w:lang w:val="en-IN"/>
        </w:rPr>
        <w:t>  Intel</w:t>
      </w:r>
      <w:proofErr w:type="gramEnd"/>
      <w:r w:rsidRPr="00CB3CE4">
        <w:rPr>
          <w:rFonts w:ascii="Times New Roman" w:hAnsi="Times New Roman" w:cs="Times New Roman"/>
          <w:szCs w:val="22"/>
          <w:lang w:val="en-IN"/>
        </w:rPr>
        <w:t xml:space="preserve"> Dual Core Processor or higher</w:t>
      </w:r>
    </w:p>
    <w:p w14:paraId="497E52F3" w14:textId="77777777" w:rsidR="00CB3CE4" w:rsidRPr="00CB3CE4" w:rsidRDefault="00CB3CE4" w:rsidP="00D93616">
      <w:pPr>
        <w:pStyle w:val="BodyTextIndent3"/>
        <w:tabs>
          <w:tab w:val="left" w:pos="5400"/>
        </w:tabs>
        <w:spacing w:line="360" w:lineRule="auto"/>
        <w:ind w:left="720"/>
        <w:jc w:val="both"/>
        <w:rPr>
          <w:szCs w:val="22"/>
          <w:lang w:val="en-IN"/>
        </w:rPr>
      </w:pPr>
      <w:proofErr w:type="gramStart"/>
      <w:r w:rsidRPr="00CB3CE4">
        <w:rPr>
          <w:szCs w:val="22"/>
          <w:lang w:val="en-IN"/>
        </w:rPr>
        <w:t>  4</w:t>
      </w:r>
      <w:proofErr w:type="gramEnd"/>
      <w:r w:rsidRPr="00CB3CE4">
        <w:rPr>
          <w:szCs w:val="22"/>
          <w:lang w:val="en-IN"/>
        </w:rPr>
        <w:t xml:space="preserve"> GB RAM minimum</w:t>
      </w:r>
    </w:p>
    <w:p w14:paraId="02A417C8" w14:textId="24C50C37" w:rsidR="00785213" w:rsidRPr="00CB3CE4" w:rsidRDefault="00CB3CE4" w:rsidP="00D93616">
      <w:pPr>
        <w:pStyle w:val="BodyTextIndent3"/>
        <w:tabs>
          <w:tab w:val="left" w:pos="5400"/>
        </w:tabs>
        <w:spacing w:line="360" w:lineRule="auto"/>
        <w:ind w:left="720"/>
        <w:jc w:val="both"/>
        <w:rPr>
          <w:szCs w:val="22"/>
          <w:lang w:val="en-IN"/>
        </w:rPr>
      </w:pPr>
      <w:proofErr w:type="gramStart"/>
      <w:r w:rsidRPr="00CB3CE4">
        <w:rPr>
          <w:szCs w:val="22"/>
          <w:lang w:val="en-IN"/>
        </w:rPr>
        <w:t>  40</w:t>
      </w:r>
      <w:proofErr w:type="gramEnd"/>
      <w:r w:rsidRPr="00CB3CE4">
        <w:rPr>
          <w:szCs w:val="22"/>
          <w:lang w:val="en-IN"/>
        </w:rPr>
        <w:t xml:space="preserve"> GB Hard Disk</w:t>
      </w:r>
    </w:p>
    <w:p w14:paraId="6C30FBAA" w14:textId="77777777" w:rsidR="00785213" w:rsidRDefault="00785213" w:rsidP="00D93616">
      <w:pPr>
        <w:pStyle w:val="BodyTextIndent3"/>
        <w:numPr>
          <w:ilvl w:val="0"/>
          <w:numId w:val="9"/>
        </w:numPr>
        <w:tabs>
          <w:tab w:val="left" w:pos="5400"/>
        </w:tabs>
        <w:spacing w:line="360" w:lineRule="auto"/>
        <w:jc w:val="both"/>
        <w:rPr>
          <w:rFonts w:ascii="Times New Roman" w:hAnsi="Times New Roman" w:cs="Times New Roman"/>
          <w:b/>
          <w:bCs/>
          <w:szCs w:val="22"/>
        </w:rPr>
      </w:pPr>
      <w:r>
        <w:rPr>
          <w:rFonts w:ascii="Times New Roman" w:hAnsi="Times New Roman" w:cs="Times New Roman"/>
          <w:b/>
          <w:bCs/>
          <w:szCs w:val="22"/>
        </w:rPr>
        <w:t>Software Interfaces</w:t>
      </w:r>
    </w:p>
    <w:p w14:paraId="78F85802" w14:textId="175AAA0A" w:rsidR="00CB3CE4" w:rsidRPr="00CB3CE4" w:rsidRDefault="00CB3CE4" w:rsidP="00D93616">
      <w:pPr>
        <w:pStyle w:val="BodyTextIndent3"/>
        <w:tabs>
          <w:tab w:val="left" w:pos="5400"/>
        </w:tabs>
        <w:spacing w:line="360" w:lineRule="auto"/>
        <w:ind w:left="720" w:hanging="360"/>
        <w:jc w:val="both"/>
        <w:rPr>
          <w:rFonts w:ascii="Times New Roman" w:hAnsi="Times New Roman" w:cs="Times New Roman"/>
          <w:szCs w:val="22"/>
          <w:lang w:val="en-IN"/>
        </w:rPr>
      </w:pPr>
      <w:proofErr w:type="gramStart"/>
      <w:r w:rsidRPr="00CB3CE4">
        <w:rPr>
          <w:rFonts w:ascii="Times New Roman" w:hAnsi="Times New Roman" w:cs="Times New Roman"/>
          <w:szCs w:val="22"/>
          <w:lang w:val="en-IN"/>
        </w:rPr>
        <w:t>  Operating</w:t>
      </w:r>
      <w:proofErr w:type="gramEnd"/>
      <w:r w:rsidRPr="00CB3CE4">
        <w:rPr>
          <w:rFonts w:ascii="Times New Roman" w:hAnsi="Times New Roman" w:cs="Times New Roman"/>
          <w:szCs w:val="22"/>
          <w:lang w:val="en-IN"/>
        </w:rPr>
        <w:t xml:space="preserve"> System: Windows / Linux</w:t>
      </w:r>
    </w:p>
    <w:p w14:paraId="6A55392A" w14:textId="77777777" w:rsidR="00CB3CE4" w:rsidRPr="00CB3CE4" w:rsidRDefault="00CB3CE4" w:rsidP="00D93616">
      <w:pPr>
        <w:pStyle w:val="BodyTextIndent3"/>
        <w:tabs>
          <w:tab w:val="left" w:pos="5400"/>
        </w:tabs>
        <w:spacing w:line="360" w:lineRule="auto"/>
        <w:ind w:left="720" w:hanging="360"/>
        <w:jc w:val="both"/>
        <w:rPr>
          <w:szCs w:val="22"/>
          <w:lang w:val="en-IN"/>
        </w:rPr>
      </w:pPr>
      <w:proofErr w:type="gramStart"/>
      <w:r w:rsidRPr="00CB3CE4">
        <w:rPr>
          <w:szCs w:val="22"/>
          <w:lang w:val="en-IN"/>
        </w:rPr>
        <w:t>  Backend</w:t>
      </w:r>
      <w:proofErr w:type="gramEnd"/>
      <w:r w:rsidRPr="00CB3CE4">
        <w:rPr>
          <w:szCs w:val="22"/>
          <w:lang w:val="en-IN"/>
        </w:rPr>
        <w:t>: Java (Spring Boot)</w:t>
      </w:r>
    </w:p>
    <w:p w14:paraId="627EE496" w14:textId="77777777" w:rsidR="00CB3CE4" w:rsidRPr="00CB3CE4" w:rsidRDefault="00CB3CE4" w:rsidP="00D93616">
      <w:pPr>
        <w:pStyle w:val="BodyTextIndent3"/>
        <w:tabs>
          <w:tab w:val="left" w:pos="5400"/>
        </w:tabs>
        <w:spacing w:line="360" w:lineRule="auto"/>
        <w:ind w:left="720" w:hanging="360"/>
        <w:jc w:val="both"/>
        <w:rPr>
          <w:szCs w:val="22"/>
          <w:lang w:val="en-IN"/>
        </w:rPr>
      </w:pPr>
      <w:proofErr w:type="gramStart"/>
      <w:r w:rsidRPr="00CB3CE4">
        <w:rPr>
          <w:szCs w:val="22"/>
          <w:lang w:val="en-IN"/>
        </w:rPr>
        <w:t>  Database</w:t>
      </w:r>
      <w:proofErr w:type="gramEnd"/>
      <w:r w:rsidRPr="00CB3CE4">
        <w:rPr>
          <w:szCs w:val="22"/>
          <w:lang w:val="en-IN"/>
        </w:rPr>
        <w:t>: MySQL</w:t>
      </w:r>
    </w:p>
    <w:p w14:paraId="391430A6" w14:textId="77777777" w:rsidR="00CB3CE4" w:rsidRPr="00CB3CE4" w:rsidRDefault="00CB3CE4" w:rsidP="00D93616">
      <w:pPr>
        <w:pStyle w:val="BodyTextIndent3"/>
        <w:tabs>
          <w:tab w:val="left" w:pos="5400"/>
        </w:tabs>
        <w:spacing w:line="360" w:lineRule="auto"/>
        <w:ind w:left="720" w:hanging="360"/>
        <w:jc w:val="both"/>
        <w:rPr>
          <w:szCs w:val="22"/>
          <w:lang w:val="en-IN"/>
        </w:rPr>
      </w:pPr>
      <w:proofErr w:type="gramStart"/>
      <w:r w:rsidRPr="00CB3CE4">
        <w:rPr>
          <w:szCs w:val="22"/>
          <w:lang w:val="en-IN"/>
        </w:rPr>
        <w:t>  Server</w:t>
      </w:r>
      <w:proofErr w:type="gramEnd"/>
      <w:r w:rsidRPr="00CB3CE4">
        <w:rPr>
          <w:szCs w:val="22"/>
          <w:lang w:val="en-IN"/>
        </w:rPr>
        <w:t>: Apache Tomcat / Embedded Server</w:t>
      </w:r>
    </w:p>
    <w:p w14:paraId="569B2832" w14:textId="77777777" w:rsidR="00CB3CE4" w:rsidRPr="00CB3CE4" w:rsidRDefault="00CB3CE4" w:rsidP="00D93616">
      <w:pPr>
        <w:pStyle w:val="BodyTextIndent3"/>
        <w:tabs>
          <w:tab w:val="left" w:pos="5400"/>
        </w:tabs>
        <w:spacing w:line="360" w:lineRule="auto"/>
        <w:ind w:left="720" w:hanging="360"/>
        <w:jc w:val="both"/>
        <w:rPr>
          <w:szCs w:val="22"/>
          <w:lang w:val="en-IN"/>
        </w:rPr>
      </w:pPr>
      <w:proofErr w:type="gramStart"/>
      <w:r w:rsidRPr="00CB3CE4">
        <w:rPr>
          <w:szCs w:val="22"/>
          <w:lang w:val="en-IN"/>
        </w:rPr>
        <w:lastRenderedPageBreak/>
        <w:t>  Browser</w:t>
      </w:r>
      <w:proofErr w:type="gramEnd"/>
      <w:r w:rsidRPr="00CB3CE4">
        <w:rPr>
          <w:szCs w:val="22"/>
          <w:lang w:val="en-IN"/>
        </w:rPr>
        <w:t xml:space="preserve"> Support: Chrome, Firefox, Edge</w:t>
      </w:r>
    </w:p>
    <w:p w14:paraId="1A6BDFC7" w14:textId="13A71292" w:rsidR="00785213" w:rsidRPr="00CB3CE4" w:rsidRDefault="00CB3CE4" w:rsidP="00D93616">
      <w:pPr>
        <w:pStyle w:val="BodyTextIndent3"/>
        <w:tabs>
          <w:tab w:val="left" w:pos="5400"/>
        </w:tabs>
        <w:spacing w:line="360" w:lineRule="auto"/>
        <w:ind w:left="720" w:hanging="360"/>
        <w:jc w:val="both"/>
        <w:rPr>
          <w:szCs w:val="22"/>
          <w:lang w:val="en-IN"/>
        </w:rPr>
      </w:pPr>
      <w:proofErr w:type="gramStart"/>
      <w:r w:rsidRPr="00CB3CE4">
        <w:rPr>
          <w:szCs w:val="22"/>
          <w:lang w:val="en-IN"/>
        </w:rPr>
        <w:t>  Mobile</w:t>
      </w:r>
      <w:proofErr w:type="gramEnd"/>
      <w:r w:rsidRPr="00CB3CE4">
        <w:rPr>
          <w:szCs w:val="22"/>
          <w:lang w:val="en-IN"/>
        </w:rPr>
        <w:t xml:space="preserve"> Platform: Android</w:t>
      </w:r>
    </w:p>
    <w:p w14:paraId="37749DC0" w14:textId="77777777" w:rsidR="00785213" w:rsidRDefault="00785213" w:rsidP="00D93616">
      <w:pPr>
        <w:jc w:val="both"/>
        <w:rPr>
          <w:b/>
          <w:bCs/>
          <w:sz w:val="28"/>
        </w:rPr>
      </w:pPr>
    </w:p>
    <w:p w14:paraId="0FD49B08" w14:textId="77777777" w:rsidR="00785213" w:rsidRDefault="00785213" w:rsidP="00D93616">
      <w:pPr>
        <w:jc w:val="both"/>
        <w:rPr>
          <w:b/>
          <w:bCs/>
          <w:sz w:val="28"/>
        </w:rPr>
      </w:pPr>
    </w:p>
    <w:p w14:paraId="6A4C31EF" w14:textId="77777777" w:rsidR="00785213" w:rsidRDefault="00785213" w:rsidP="00D93616">
      <w:pPr>
        <w:jc w:val="both"/>
        <w:rPr>
          <w:b/>
          <w:bCs/>
          <w:sz w:val="28"/>
        </w:rPr>
      </w:pPr>
    </w:p>
    <w:p w14:paraId="0824883A" w14:textId="77777777" w:rsidR="00785213" w:rsidRDefault="00785213" w:rsidP="00D93616">
      <w:pPr>
        <w:jc w:val="both"/>
      </w:pPr>
      <w:r>
        <w:rPr>
          <w:b/>
          <w:bCs/>
          <w:sz w:val="28"/>
        </w:rPr>
        <w:t>3.  DESIGN</w:t>
      </w:r>
    </w:p>
    <w:p w14:paraId="7C8AC9D8" w14:textId="481BFC5A" w:rsidR="00785213" w:rsidRDefault="00E3648F" w:rsidP="00D93616">
      <w:pPr>
        <w:ind w:left="360"/>
        <w:jc w:val="both"/>
        <w:rPr>
          <w:b/>
          <w:bCs/>
        </w:rPr>
      </w:pPr>
      <w:r>
        <w:rPr>
          <w:noProof/>
          <w:lang w:val="en-IN" w:eastAsia="en-IN"/>
        </w:rPr>
        <mc:AlternateContent>
          <mc:Choice Requires="wps">
            <w:drawing>
              <wp:anchor distT="4294967295" distB="4294967295" distL="114300" distR="114300" simplePos="0" relativeHeight="251660288" behindDoc="0" locked="0" layoutInCell="1" allowOverlap="1" wp14:anchorId="2B95D7E4" wp14:editId="7E52C351">
                <wp:simplePos x="0" y="0"/>
                <wp:positionH relativeFrom="column">
                  <wp:posOffset>0</wp:posOffset>
                </wp:positionH>
                <wp:positionV relativeFrom="paragraph">
                  <wp:posOffset>24129</wp:posOffset>
                </wp:positionV>
                <wp:extent cx="5257800" cy="0"/>
                <wp:effectExtent l="38100" t="38100" r="38100" b="38100"/>
                <wp:wrapNone/>
                <wp:docPr id="2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2CE355"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9pt" to="4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" strokeweight="1.59mm">
                <v:stroke joinstyle="miter" endcap="square"/>
              </v:line>
            </w:pict>
          </mc:Fallback>
        </mc:AlternateContent>
      </w:r>
      <w:r w:rsidR="00785213">
        <w:rPr>
          <w:b/>
          <w:bCs/>
        </w:rPr>
        <w:tab/>
      </w:r>
    </w:p>
    <w:p w14:paraId="736E6D2F" w14:textId="77777777" w:rsidR="00785213" w:rsidRDefault="00785213" w:rsidP="00D93616">
      <w:pPr>
        <w:jc w:val="both"/>
        <w:rPr>
          <w:b/>
          <w:bCs/>
        </w:rPr>
      </w:pPr>
      <w:r>
        <w:rPr>
          <w:b/>
          <w:bCs/>
        </w:rPr>
        <w:t>3.1 Database Design</w:t>
      </w:r>
    </w:p>
    <w:p w14:paraId="6E5F9EE1" w14:textId="77777777" w:rsidR="00785213" w:rsidRDefault="00785213" w:rsidP="00D93616">
      <w:pPr>
        <w:jc w:val="both"/>
      </w:pPr>
      <w:r>
        <w:rPr>
          <w:b/>
          <w:bCs/>
        </w:rPr>
        <w:tab/>
      </w:r>
    </w:p>
    <w:p w14:paraId="655F12D9" w14:textId="77777777" w:rsidR="00785213" w:rsidRDefault="00785213" w:rsidP="00D93616">
      <w:pPr>
        <w:ind w:left="360" w:firstLine="360"/>
        <w:jc w:val="both"/>
      </w:pPr>
      <w:r>
        <w:t>The following table structures depict the database design.</w:t>
      </w:r>
    </w:p>
    <w:p w14:paraId="0B630B71" w14:textId="77777777" w:rsidR="00785213" w:rsidRDefault="00785213" w:rsidP="00D93616">
      <w:pPr>
        <w:ind w:left="360" w:firstLine="360"/>
        <w:jc w:val="both"/>
      </w:pPr>
    </w:p>
    <w:p w14:paraId="358BB525" w14:textId="77777777" w:rsidR="00D93616" w:rsidRDefault="00D93616" w:rsidP="00D93616">
      <w:pPr>
        <w:ind w:left="360" w:firstLine="360"/>
        <w:jc w:val="both"/>
      </w:pPr>
    </w:p>
    <w:p w14:paraId="4BB12F1F" w14:textId="77777777" w:rsidR="00D93616" w:rsidRDefault="00D93616" w:rsidP="00D93616">
      <w:pPr>
        <w:pStyle w:val="Heading1"/>
        <w:numPr>
          <w:ilvl w:val="0"/>
          <w:numId w:val="1"/>
        </w:numPr>
        <w:jc w:val="both"/>
      </w:pPr>
      <w:r>
        <w:rPr>
          <w:i w:val="0"/>
          <w:iCs w:val="0"/>
        </w:rPr>
        <w:t>Table1: Appointment</w:t>
      </w:r>
    </w:p>
    <w:p w14:paraId="67699A91" w14:textId="77777777" w:rsidR="00D93616" w:rsidRDefault="00D93616" w:rsidP="00D93616">
      <w:pPr>
        <w:jc w:val="both"/>
      </w:pPr>
    </w:p>
    <w:tbl>
      <w:tblPr>
        <w:tblW w:w="9275" w:type="dxa"/>
        <w:tblInd w:w="-5" w:type="dxa"/>
        <w:tblLayout w:type="fixed"/>
        <w:tblLook w:val="0000" w:firstRow="0" w:lastRow="0" w:firstColumn="0" w:lastColumn="0" w:noHBand="0" w:noVBand="0"/>
      </w:tblPr>
      <w:tblGrid>
        <w:gridCol w:w="1852"/>
        <w:gridCol w:w="1853"/>
        <w:gridCol w:w="1851"/>
        <w:gridCol w:w="1849"/>
        <w:gridCol w:w="1870"/>
      </w:tblGrid>
      <w:tr w:rsidR="00D93616" w14:paraId="7F823E3C" w14:textId="77777777" w:rsidTr="002C3087">
        <w:trPr>
          <w:trHeight w:val="786"/>
        </w:trPr>
        <w:tc>
          <w:tcPr>
            <w:tcW w:w="1852" w:type="dxa"/>
            <w:tcBorders>
              <w:top w:val="single" w:sz="4" w:space="0" w:color="000000"/>
              <w:left w:val="single" w:sz="4" w:space="0" w:color="000000"/>
              <w:bottom w:val="single" w:sz="4" w:space="0" w:color="000000"/>
            </w:tcBorders>
            <w:vAlign w:val="center"/>
          </w:tcPr>
          <w:p w14:paraId="595B9281" w14:textId="77777777" w:rsidR="00D93616" w:rsidRDefault="00D93616" w:rsidP="00D93616">
            <w:pPr>
              <w:jc w:val="both"/>
              <w:rPr>
                <w:b/>
                <w:bCs/>
              </w:rPr>
            </w:pPr>
            <w:r>
              <w:rPr>
                <w:b/>
                <w:bCs/>
                <w:sz w:val="22"/>
              </w:rPr>
              <w:t>Key Type/ Constraint</w:t>
            </w:r>
          </w:p>
        </w:tc>
        <w:tc>
          <w:tcPr>
            <w:tcW w:w="1853" w:type="dxa"/>
            <w:tcBorders>
              <w:top w:val="single" w:sz="4" w:space="0" w:color="000000"/>
              <w:left w:val="single" w:sz="4" w:space="0" w:color="000000"/>
              <w:bottom w:val="single" w:sz="4" w:space="0" w:color="000000"/>
            </w:tcBorders>
            <w:vAlign w:val="center"/>
          </w:tcPr>
          <w:p w14:paraId="291032EF" w14:textId="77777777" w:rsidR="00D93616" w:rsidRDefault="00D93616" w:rsidP="00D93616">
            <w:pPr>
              <w:jc w:val="both"/>
              <w:rPr>
                <w:b/>
                <w:bCs/>
              </w:rPr>
            </w:pPr>
            <w:r>
              <w:rPr>
                <w:b/>
                <w:bCs/>
                <w:sz w:val="22"/>
              </w:rPr>
              <w:t>Column Name</w:t>
            </w:r>
          </w:p>
        </w:tc>
        <w:tc>
          <w:tcPr>
            <w:tcW w:w="1851" w:type="dxa"/>
            <w:tcBorders>
              <w:top w:val="single" w:sz="4" w:space="0" w:color="000000"/>
              <w:left w:val="single" w:sz="4" w:space="0" w:color="000000"/>
              <w:bottom w:val="single" w:sz="4" w:space="0" w:color="000000"/>
            </w:tcBorders>
            <w:vAlign w:val="center"/>
          </w:tcPr>
          <w:p w14:paraId="6D7ECD05" w14:textId="77777777" w:rsidR="00D93616" w:rsidRDefault="00D93616" w:rsidP="00D93616">
            <w:pPr>
              <w:jc w:val="both"/>
              <w:rPr>
                <w:b/>
                <w:bCs/>
              </w:rPr>
            </w:pPr>
            <w:r>
              <w:rPr>
                <w:b/>
                <w:bCs/>
                <w:sz w:val="22"/>
              </w:rPr>
              <w:t>Data Type</w:t>
            </w:r>
          </w:p>
        </w:tc>
        <w:tc>
          <w:tcPr>
            <w:tcW w:w="1849" w:type="dxa"/>
            <w:tcBorders>
              <w:top w:val="single" w:sz="4" w:space="0" w:color="000000"/>
              <w:left w:val="single" w:sz="4" w:space="0" w:color="000000"/>
              <w:bottom w:val="single" w:sz="4" w:space="0" w:color="000000"/>
            </w:tcBorders>
            <w:vAlign w:val="center"/>
          </w:tcPr>
          <w:p w14:paraId="348C1C9F" w14:textId="77777777" w:rsidR="00D93616" w:rsidRDefault="00D93616" w:rsidP="00D93616">
            <w:pPr>
              <w:jc w:val="both"/>
              <w:rPr>
                <w:b/>
                <w:bCs/>
              </w:rPr>
            </w:pPr>
            <w:r>
              <w:rPr>
                <w:b/>
                <w:bCs/>
                <w:sz w:val="22"/>
              </w:rPr>
              <w:t>Length</w:t>
            </w:r>
          </w:p>
        </w:tc>
        <w:tc>
          <w:tcPr>
            <w:tcW w:w="1870" w:type="dxa"/>
            <w:tcBorders>
              <w:top w:val="single" w:sz="4" w:space="0" w:color="000000"/>
              <w:left w:val="single" w:sz="4" w:space="0" w:color="000000"/>
              <w:bottom w:val="single" w:sz="4" w:space="0" w:color="000000"/>
              <w:right w:val="single" w:sz="4" w:space="0" w:color="000000"/>
            </w:tcBorders>
            <w:vAlign w:val="center"/>
          </w:tcPr>
          <w:p w14:paraId="7E32D780" w14:textId="77777777" w:rsidR="00D93616" w:rsidRDefault="00D93616" w:rsidP="00D93616">
            <w:pPr>
              <w:jc w:val="both"/>
            </w:pPr>
            <w:r>
              <w:rPr>
                <w:b/>
                <w:bCs/>
                <w:sz w:val="22"/>
              </w:rPr>
              <w:t>Allow Null (1=Yes;0=No)</w:t>
            </w:r>
          </w:p>
        </w:tc>
      </w:tr>
      <w:tr w:rsidR="00D93616" w14:paraId="3DF90060" w14:textId="77777777" w:rsidTr="002C3087">
        <w:trPr>
          <w:trHeight w:val="366"/>
        </w:trPr>
        <w:tc>
          <w:tcPr>
            <w:tcW w:w="1852" w:type="dxa"/>
            <w:tcBorders>
              <w:top w:val="single" w:sz="4" w:space="0" w:color="000000"/>
              <w:left w:val="single" w:sz="4" w:space="0" w:color="000000"/>
              <w:bottom w:val="single" w:sz="4" w:space="0" w:color="000000"/>
            </w:tcBorders>
            <w:vAlign w:val="center"/>
          </w:tcPr>
          <w:p w14:paraId="429A8400" w14:textId="77777777" w:rsidR="00D93616" w:rsidRDefault="00D93616" w:rsidP="00D93616">
            <w:pPr>
              <w:jc w:val="both"/>
            </w:pPr>
            <w:r>
              <w:rPr>
                <w:sz w:val="22"/>
              </w:rPr>
              <w:t>3</w:t>
            </w:r>
          </w:p>
        </w:tc>
        <w:tc>
          <w:tcPr>
            <w:tcW w:w="1853" w:type="dxa"/>
            <w:tcBorders>
              <w:top w:val="single" w:sz="4" w:space="0" w:color="000000"/>
              <w:left w:val="single" w:sz="4" w:space="0" w:color="000000"/>
              <w:bottom w:val="single" w:sz="4" w:space="0" w:color="000000"/>
            </w:tcBorders>
          </w:tcPr>
          <w:p w14:paraId="3CC6C5BF" w14:textId="77777777" w:rsidR="00D93616" w:rsidRDefault="00D93616" w:rsidP="00D93616">
            <w:pPr>
              <w:jc w:val="both"/>
            </w:pPr>
            <w:proofErr w:type="spellStart"/>
            <w:r>
              <w:rPr>
                <w:sz w:val="22"/>
              </w:rPr>
              <w:t>appointmentid</w:t>
            </w:r>
            <w:proofErr w:type="spellEnd"/>
          </w:p>
        </w:tc>
        <w:tc>
          <w:tcPr>
            <w:tcW w:w="1851" w:type="dxa"/>
            <w:tcBorders>
              <w:top w:val="single" w:sz="4" w:space="0" w:color="000000"/>
              <w:left w:val="single" w:sz="4" w:space="0" w:color="000000"/>
              <w:bottom w:val="single" w:sz="4" w:space="0" w:color="000000"/>
            </w:tcBorders>
          </w:tcPr>
          <w:p w14:paraId="309D10BF" w14:textId="77777777" w:rsidR="00D93616" w:rsidRDefault="00D93616" w:rsidP="00D93616">
            <w:pPr>
              <w:jc w:val="both"/>
            </w:pPr>
            <w:r>
              <w:rPr>
                <w:sz w:val="22"/>
              </w:rPr>
              <w:t>int</w:t>
            </w:r>
          </w:p>
        </w:tc>
        <w:tc>
          <w:tcPr>
            <w:tcW w:w="1849" w:type="dxa"/>
            <w:tcBorders>
              <w:top w:val="single" w:sz="4" w:space="0" w:color="000000"/>
              <w:left w:val="single" w:sz="4" w:space="0" w:color="000000"/>
              <w:bottom w:val="single" w:sz="4" w:space="0" w:color="000000"/>
            </w:tcBorders>
            <w:vAlign w:val="center"/>
          </w:tcPr>
          <w:p w14:paraId="1498397E" w14:textId="77777777" w:rsidR="00D93616" w:rsidRDefault="00D93616" w:rsidP="00D93616">
            <w:pPr>
              <w:jc w:val="both"/>
            </w:pPr>
            <w:r>
              <w:rPr>
                <w:sz w:val="22"/>
              </w:rPr>
              <w:t>4</w:t>
            </w:r>
          </w:p>
        </w:tc>
        <w:tc>
          <w:tcPr>
            <w:tcW w:w="1870" w:type="dxa"/>
            <w:tcBorders>
              <w:top w:val="single" w:sz="4" w:space="0" w:color="000000"/>
              <w:left w:val="single" w:sz="4" w:space="0" w:color="000000"/>
              <w:bottom w:val="single" w:sz="4" w:space="0" w:color="000000"/>
              <w:right w:val="single" w:sz="4" w:space="0" w:color="000000"/>
            </w:tcBorders>
            <w:vAlign w:val="center"/>
          </w:tcPr>
          <w:p w14:paraId="2EE262E7" w14:textId="77777777" w:rsidR="00D93616" w:rsidRDefault="00D93616" w:rsidP="00D93616">
            <w:pPr>
              <w:jc w:val="both"/>
            </w:pPr>
            <w:r>
              <w:rPr>
                <w:sz w:val="22"/>
              </w:rPr>
              <w:t>0</w:t>
            </w:r>
          </w:p>
        </w:tc>
      </w:tr>
      <w:tr w:rsidR="00D93616" w14:paraId="5E8F405B" w14:textId="77777777" w:rsidTr="002C3087">
        <w:trPr>
          <w:trHeight w:val="393"/>
        </w:trPr>
        <w:tc>
          <w:tcPr>
            <w:tcW w:w="1852" w:type="dxa"/>
            <w:tcBorders>
              <w:top w:val="single" w:sz="4" w:space="0" w:color="000000"/>
              <w:left w:val="single" w:sz="4" w:space="0" w:color="000000"/>
              <w:bottom w:val="single" w:sz="4" w:space="0" w:color="000000"/>
            </w:tcBorders>
            <w:vAlign w:val="center"/>
          </w:tcPr>
          <w:p w14:paraId="14902F28" w14:textId="77777777" w:rsidR="00D93616" w:rsidRDefault="00D93616" w:rsidP="00D93616">
            <w:pPr>
              <w:jc w:val="both"/>
            </w:pPr>
            <w:r>
              <w:rPr>
                <w:sz w:val="22"/>
              </w:rPr>
              <w:t>0</w:t>
            </w:r>
          </w:p>
        </w:tc>
        <w:tc>
          <w:tcPr>
            <w:tcW w:w="1853" w:type="dxa"/>
            <w:tcBorders>
              <w:top w:val="single" w:sz="4" w:space="0" w:color="000000"/>
              <w:left w:val="single" w:sz="4" w:space="0" w:color="000000"/>
              <w:bottom w:val="single" w:sz="4" w:space="0" w:color="000000"/>
            </w:tcBorders>
          </w:tcPr>
          <w:p w14:paraId="7A6DC18F" w14:textId="77777777" w:rsidR="00D93616" w:rsidRDefault="00D93616" w:rsidP="00D93616">
            <w:pPr>
              <w:jc w:val="both"/>
            </w:pPr>
            <w:proofErr w:type="spellStart"/>
            <w:r>
              <w:rPr>
                <w:sz w:val="22"/>
              </w:rPr>
              <w:t>patientid</w:t>
            </w:r>
            <w:proofErr w:type="spellEnd"/>
          </w:p>
        </w:tc>
        <w:tc>
          <w:tcPr>
            <w:tcW w:w="1851" w:type="dxa"/>
            <w:tcBorders>
              <w:top w:val="single" w:sz="4" w:space="0" w:color="000000"/>
              <w:left w:val="single" w:sz="4" w:space="0" w:color="000000"/>
              <w:bottom w:val="single" w:sz="4" w:space="0" w:color="000000"/>
            </w:tcBorders>
          </w:tcPr>
          <w:p w14:paraId="5FA77559" w14:textId="77777777" w:rsidR="00D93616" w:rsidRDefault="00D93616" w:rsidP="00D93616">
            <w:pPr>
              <w:jc w:val="both"/>
            </w:pPr>
            <w:r>
              <w:rPr>
                <w:sz w:val="22"/>
              </w:rPr>
              <w:t>int</w:t>
            </w:r>
          </w:p>
        </w:tc>
        <w:tc>
          <w:tcPr>
            <w:tcW w:w="1849" w:type="dxa"/>
            <w:tcBorders>
              <w:top w:val="single" w:sz="4" w:space="0" w:color="000000"/>
              <w:left w:val="single" w:sz="4" w:space="0" w:color="000000"/>
              <w:bottom w:val="single" w:sz="4" w:space="0" w:color="000000"/>
            </w:tcBorders>
            <w:vAlign w:val="center"/>
          </w:tcPr>
          <w:p w14:paraId="364DAE79" w14:textId="77777777" w:rsidR="00D93616" w:rsidRDefault="00D93616" w:rsidP="00D93616">
            <w:pPr>
              <w:jc w:val="both"/>
            </w:pPr>
            <w:r>
              <w:rPr>
                <w:sz w:val="22"/>
              </w:rPr>
              <w:t>4</w:t>
            </w:r>
          </w:p>
        </w:tc>
        <w:tc>
          <w:tcPr>
            <w:tcW w:w="1870" w:type="dxa"/>
            <w:tcBorders>
              <w:top w:val="single" w:sz="4" w:space="0" w:color="000000"/>
              <w:left w:val="single" w:sz="4" w:space="0" w:color="000000"/>
              <w:bottom w:val="single" w:sz="4" w:space="0" w:color="000000"/>
              <w:right w:val="single" w:sz="4" w:space="0" w:color="000000"/>
            </w:tcBorders>
            <w:vAlign w:val="center"/>
          </w:tcPr>
          <w:p w14:paraId="5D2B3B4F" w14:textId="77777777" w:rsidR="00D93616" w:rsidRDefault="00D93616" w:rsidP="00D93616">
            <w:pPr>
              <w:jc w:val="both"/>
            </w:pPr>
            <w:r>
              <w:rPr>
                <w:sz w:val="22"/>
              </w:rPr>
              <w:t>0</w:t>
            </w:r>
          </w:p>
        </w:tc>
      </w:tr>
      <w:tr w:rsidR="00D93616" w14:paraId="21A00060" w14:textId="77777777" w:rsidTr="002C3087">
        <w:trPr>
          <w:trHeight w:val="393"/>
        </w:trPr>
        <w:tc>
          <w:tcPr>
            <w:tcW w:w="1852" w:type="dxa"/>
            <w:tcBorders>
              <w:top w:val="single" w:sz="4" w:space="0" w:color="000000"/>
              <w:left w:val="single" w:sz="4" w:space="0" w:color="000000"/>
              <w:bottom w:val="single" w:sz="4" w:space="0" w:color="000000"/>
            </w:tcBorders>
            <w:vAlign w:val="center"/>
          </w:tcPr>
          <w:p w14:paraId="38A4CA29" w14:textId="77777777" w:rsidR="00D93616" w:rsidRDefault="00D93616" w:rsidP="00D93616">
            <w:pPr>
              <w:jc w:val="both"/>
            </w:pPr>
            <w:r>
              <w:rPr>
                <w:sz w:val="22"/>
              </w:rPr>
              <w:t>0</w:t>
            </w:r>
          </w:p>
        </w:tc>
        <w:tc>
          <w:tcPr>
            <w:tcW w:w="1853" w:type="dxa"/>
            <w:tcBorders>
              <w:top w:val="single" w:sz="4" w:space="0" w:color="000000"/>
              <w:left w:val="single" w:sz="4" w:space="0" w:color="000000"/>
              <w:bottom w:val="single" w:sz="4" w:space="0" w:color="000000"/>
            </w:tcBorders>
          </w:tcPr>
          <w:p w14:paraId="24EC5E56" w14:textId="77777777" w:rsidR="00D93616" w:rsidRDefault="00D93616" w:rsidP="00D93616">
            <w:pPr>
              <w:jc w:val="both"/>
            </w:pPr>
            <w:proofErr w:type="spellStart"/>
            <w:r>
              <w:rPr>
                <w:sz w:val="22"/>
              </w:rPr>
              <w:t>doctorid</w:t>
            </w:r>
            <w:proofErr w:type="spellEnd"/>
          </w:p>
        </w:tc>
        <w:tc>
          <w:tcPr>
            <w:tcW w:w="1851" w:type="dxa"/>
            <w:tcBorders>
              <w:top w:val="single" w:sz="4" w:space="0" w:color="000000"/>
              <w:left w:val="single" w:sz="4" w:space="0" w:color="000000"/>
              <w:bottom w:val="single" w:sz="4" w:space="0" w:color="000000"/>
            </w:tcBorders>
          </w:tcPr>
          <w:p w14:paraId="1AEBE21C" w14:textId="77777777" w:rsidR="00D93616" w:rsidRDefault="00D93616" w:rsidP="00D93616">
            <w:pPr>
              <w:jc w:val="both"/>
            </w:pPr>
            <w:r>
              <w:rPr>
                <w:sz w:val="22"/>
              </w:rPr>
              <w:t>int</w:t>
            </w:r>
          </w:p>
        </w:tc>
        <w:tc>
          <w:tcPr>
            <w:tcW w:w="1849" w:type="dxa"/>
            <w:tcBorders>
              <w:top w:val="single" w:sz="4" w:space="0" w:color="000000"/>
              <w:left w:val="single" w:sz="4" w:space="0" w:color="000000"/>
              <w:bottom w:val="single" w:sz="4" w:space="0" w:color="000000"/>
            </w:tcBorders>
            <w:vAlign w:val="center"/>
          </w:tcPr>
          <w:p w14:paraId="664E0FFB" w14:textId="77777777" w:rsidR="00D93616" w:rsidRDefault="00D93616" w:rsidP="00D93616">
            <w:pPr>
              <w:jc w:val="both"/>
            </w:pPr>
            <w:r>
              <w:rPr>
                <w:sz w:val="22"/>
              </w:rPr>
              <w:t>4</w:t>
            </w:r>
          </w:p>
        </w:tc>
        <w:tc>
          <w:tcPr>
            <w:tcW w:w="1870" w:type="dxa"/>
            <w:tcBorders>
              <w:top w:val="single" w:sz="4" w:space="0" w:color="000000"/>
              <w:left w:val="single" w:sz="4" w:space="0" w:color="000000"/>
              <w:bottom w:val="single" w:sz="4" w:space="0" w:color="000000"/>
              <w:right w:val="single" w:sz="4" w:space="0" w:color="000000"/>
            </w:tcBorders>
            <w:vAlign w:val="center"/>
          </w:tcPr>
          <w:p w14:paraId="5BC7F8C8" w14:textId="77777777" w:rsidR="00D93616" w:rsidRDefault="00D93616" w:rsidP="00D93616">
            <w:pPr>
              <w:jc w:val="both"/>
            </w:pPr>
            <w:r>
              <w:rPr>
                <w:sz w:val="22"/>
              </w:rPr>
              <w:t>0</w:t>
            </w:r>
          </w:p>
        </w:tc>
      </w:tr>
      <w:tr w:rsidR="00D93616" w14:paraId="4EA12BB2" w14:textId="77777777" w:rsidTr="002C3087">
        <w:trPr>
          <w:trHeight w:val="366"/>
        </w:trPr>
        <w:tc>
          <w:tcPr>
            <w:tcW w:w="1852" w:type="dxa"/>
            <w:tcBorders>
              <w:top w:val="single" w:sz="4" w:space="0" w:color="000000"/>
              <w:left w:val="single" w:sz="4" w:space="0" w:color="000000"/>
              <w:bottom w:val="single" w:sz="4" w:space="0" w:color="000000"/>
            </w:tcBorders>
            <w:vAlign w:val="center"/>
          </w:tcPr>
          <w:p w14:paraId="123B360C" w14:textId="77777777" w:rsidR="00D93616" w:rsidRDefault="00D93616" w:rsidP="00D93616">
            <w:pPr>
              <w:jc w:val="both"/>
            </w:pPr>
            <w:r>
              <w:rPr>
                <w:sz w:val="22"/>
              </w:rPr>
              <w:t>0</w:t>
            </w:r>
          </w:p>
        </w:tc>
        <w:tc>
          <w:tcPr>
            <w:tcW w:w="1853" w:type="dxa"/>
            <w:tcBorders>
              <w:top w:val="single" w:sz="4" w:space="0" w:color="000000"/>
              <w:left w:val="single" w:sz="4" w:space="0" w:color="000000"/>
              <w:bottom w:val="single" w:sz="4" w:space="0" w:color="000000"/>
            </w:tcBorders>
          </w:tcPr>
          <w:p w14:paraId="049535AB" w14:textId="77777777" w:rsidR="00D93616" w:rsidRDefault="00D93616" w:rsidP="00D93616">
            <w:pPr>
              <w:jc w:val="both"/>
            </w:pPr>
            <w:proofErr w:type="spellStart"/>
            <w:r>
              <w:rPr>
                <w:sz w:val="22"/>
              </w:rPr>
              <w:t>schedule_at</w:t>
            </w:r>
            <w:proofErr w:type="spellEnd"/>
          </w:p>
        </w:tc>
        <w:tc>
          <w:tcPr>
            <w:tcW w:w="1851" w:type="dxa"/>
            <w:tcBorders>
              <w:top w:val="single" w:sz="4" w:space="0" w:color="000000"/>
              <w:left w:val="single" w:sz="4" w:space="0" w:color="000000"/>
              <w:bottom w:val="single" w:sz="4" w:space="0" w:color="000000"/>
            </w:tcBorders>
          </w:tcPr>
          <w:p w14:paraId="6B388349" w14:textId="77777777" w:rsidR="00D93616" w:rsidRDefault="00D93616" w:rsidP="00D93616">
            <w:pPr>
              <w:jc w:val="both"/>
            </w:pPr>
            <w:r>
              <w:rPr>
                <w:sz w:val="22"/>
              </w:rPr>
              <w:t>datetime</w:t>
            </w:r>
          </w:p>
        </w:tc>
        <w:tc>
          <w:tcPr>
            <w:tcW w:w="1849" w:type="dxa"/>
            <w:tcBorders>
              <w:top w:val="single" w:sz="4" w:space="0" w:color="000000"/>
              <w:left w:val="single" w:sz="4" w:space="0" w:color="000000"/>
              <w:bottom w:val="single" w:sz="4" w:space="0" w:color="000000"/>
            </w:tcBorders>
            <w:vAlign w:val="center"/>
          </w:tcPr>
          <w:p w14:paraId="72118120" w14:textId="77777777" w:rsidR="00D93616" w:rsidRDefault="00D93616" w:rsidP="00D93616">
            <w:pPr>
              <w:jc w:val="both"/>
            </w:pPr>
            <w:r>
              <w:rPr>
                <w:sz w:val="22"/>
              </w:rPr>
              <w:t>8</w:t>
            </w:r>
          </w:p>
        </w:tc>
        <w:tc>
          <w:tcPr>
            <w:tcW w:w="1870" w:type="dxa"/>
            <w:tcBorders>
              <w:top w:val="single" w:sz="4" w:space="0" w:color="000000"/>
              <w:left w:val="single" w:sz="4" w:space="0" w:color="000000"/>
              <w:bottom w:val="single" w:sz="4" w:space="0" w:color="000000"/>
              <w:right w:val="single" w:sz="4" w:space="0" w:color="000000"/>
            </w:tcBorders>
            <w:vAlign w:val="center"/>
          </w:tcPr>
          <w:p w14:paraId="2493A156" w14:textId="77777777" w:rsidR="00D93616" w:rsidRDefault="00D93616" w:rsidP="00D93616">
            <w:pPr>
              <w:jc w:val="both"/>
            </w:pPr>
            <w:r>
              <w:rPr>
                <w:sz w:val="22"/>
              </w:rPr>
              <w:t>0</w:t>
            </w:r>
          </w:p>
        </w:tc>
      </w:tr>
      <w:tr w:rsidR="00D93616" w14:paraId="721BA6CA" w14:textId="77777777" w:rsidTr="002C3087">
        <w:trPr>
          <w:trHeight w:val="393"/>
        </w:trPr>
        <w:tc>
          <w:tcPr>
            <w:tcW w:w="1852" w:type="dxa"/>
            <w:tcBorders>
              <w:top w:val="single" w:sz="4" w:space="0" w:color="000000"/>
              <w:left w:val="single" w:sz="4" w:space="0" w:color="000000"/>
              <w:bottom w:val="single" w:sz="4" w:space="0" w:color="000000"/>
            </w:tcBorders>
            <w:vAlign w:val="center"/>
          </w:tcPr>
          <w:p w14:paraId="18162222" w14:textId="77777777" w:rsidR="00D93616" w:rsidRDefault="00D93616" w:rsidP="00D93616">
            <w:pPr>
              <w:jc w:val="both"/>
            </w:pPr>
            <w:r>
              <w:rPr>
                <w:sz w:val="22"/>
              </w:rPr>
              <w:t>0</w:t>
            </w:r>
          </w:p>
        </w:tc>
        <w:tc>
          <w:tcPr>
            <w:tcW w:w="1853" w:type="dxa"/>
            <w:tcBorders>
              <w:top w:val="single" w:sz="4" w:space="0" w:color="000000"/>
              <w:left w:val="single" w:sz="4" w:space="0" w:color="000000"/>
              <w:bottom w:val="single" w:sz="4" w:space="0" w:color="000000"/>
            </w:tcBorders>
          </w:tcPr>
          <w:p w14:paraId="24283D5B" w14:textId="77777777" w:rsidR="00D93616" w:rsidRDefault="00D93616" w:rsidP="00D93616">
            <w:pPr>
              <w:jc w:val="both"/>
            </w:pPr>
            <w:proofErr w:type="spellStart"/>
            <w:r>
              <w:rPr>
                <w:sz w:val="22"/>
              </w:rPr>
              <w:t>Created_at</w:t>
            </w:r>
            <w:proofErr w:type="spellEnd"/>
          </w:p>
        </w:tc>
        <w:tc>
          <w:tcPr>
            <w:tcW w:w="1851" w:type="dxa"/>
            <w:tcBorders>
              <w:top w:val="single" w:sz="4" w:space="0" w:color="000000"/>
              <w:left w:val="single" w:sz="4" w:space="0" w:color="000000"/>
              <w:bottom w:val="single" w:sz="4" w:space="0" w:color="000000"/>
            </w:tcBorders>
          </w:tcPr>
          <w:p w14:paraId="36C69F14" w14:textId="77777777" w:rsidR="00D93616" w:rsidRDefault="00D93616" w:rsidP="00D93616">
            <w:pPr>
              <w:jc w:val="both"/>
            </w:pPr>
            <w:r>
              <w:rPr>
                <w:sz w:val="22"/>
              </w:rPr>
              <w:t>datetime</w:t>
            </w:r>
          </w:p>
        </w:tc>
        <w:tc>
          <w:tcPr>
            <w:tcW w:w="1849" w:type="dxa"/>
            <w:tcBorders>
              <w:top w:val="single" w:sz="4" w:space="0" w:color="000000"/>
              <w:left w:val="single" w:sz="4" w:space="0" w:color="000000"/>
              <w:bottom w:val="single" w:sz="4" w:space="0" w:color="000000"/>
            </w:tcBorders>
            <w:vAlign w:val="center"/>
          </w:tcPr>
          <w:p w14:paraId="7CD1A5FE" w14:textId="77777777" w:rsidR="00D93616" w:rsidRDefault="00D93616" w:rsidP="00D93616">
            <w:pPr>
              <w:jc w:val="both"/>
            </w:pPr>
            <w:r>
              <w:rPr>
                <w:sz w:val="22"/>
              </w:rPr>
              <w:t>8</w:t>
            </w:r>
          </w:p>
        </w:tc>
        <w:tc>
          <w:tcPr>
            <w:tcW w:w="1870" w:type="dxa"/>
            <w:tcBorders>
              <w:top w:val="single" w:sz="4" w:space="0" w:color="000000"/>
              <w:left w:val="single" w:sz="4" w:space="0" w:color="000000"/>
              <w:bottom w:val="single" w:sz="4" w:space="0" w:color="000000"/>
              <w:right w:val="single" w:sz="4" w:space="0" w:color="000000"/>
            </w:tcBorders>
            <w:vAlign w:val="center"/>
          </w:tcPr>
          <w:p w14:paraId="11D9F86A" w14:textId="77777777" w:rsidR="00D93616" w:rsidRDefault="00D93616" w:rsidP="00D93616">
            <w:pPr>
              <w:jc w:val="both"/>
            </w:pPr>
            <w:r>
              <w:rPr>
                <w:sz w:val="22"/>
              </w:rPr>
              <w:t>0</w:t>
            </w:r>
          </w:p>
        </w:tc>
      </w:tr>
      <w:tr w:rsidR="00D93616" w14:paraId="674965C3" w14:textId="77777777" w:rsidTr="002C3087">
        <w:trPr>
          <w:trHeight w:val="393"/>
        </w:trPr>
        <w:tc>
          <w:tcPr>
            <w:tcW w:w="1852" w:type="dxa"/>
            <w:tcBorders>
              <w:top w:val="single" w:sz="4" w:space="0" w:color="000000"/>
              <w:left w:val="single" w:sz="4" w:space="0" w:color="000000"/>
              <w:bottom w:val="single" w:sz="4" w:space="0" w:color="000000"/>
            </w:tcBorders>
            <w:vAlign w:val="center"/>
          </w:tcPr>
          <w:p w14:paraId="29DA7AA3" w14:textId="77777777" w:rsidR="00D93616" w:rsidRDefault="00D93616" w:rsidP="00D93616">
            <w:pPr>
              <w:jc w:val="both"/>
            </w:pPr>
            <w:r>
              <w:rPr>
                <w:sz w:val="22"/>
              </w:rPr>
              <w:t>0</w:t>
            </w:r>
          </w:p>
        </w:tc>
        <w:tc>
          <w:tcPr>
            <w:tcW w:w="1853" w:type="dxa"/>
            <w:tcBorders>
              <w:top w:val="single" w:sz="4" w:space="0" w:color="000000"/>
              <w:left w:val="single" w:sz="4" w:space="0" w:color="000000"/>
              <w:bottom w:val="single" w:sz="4" w:space="0" w:color="000000"/>
            </w:tcBorders>
          </w:tcPr>
          <w:p w14:paraId="3D9F7E61" w14:textId="77777777" w:rsidR="00D93616" w:rsidRDefault="00D93616" w:rsidP="00D93616">
            <w:pPr>
              <w:jc w:val="both"/>
            </w:pPr>
            <w:r>
              <w:rPr>
                <w:sz w:val="22"/>
              </w:rPr>
              <w:t>status</w:t>
            </w:r>
          </w:p>
        </w:tc>
        <w:tc>
          <w:tcPr>
            <w:tcW w:w="1851" w:type="dxa"/>
            <w:tcBorders>
              <w:top w:val="single" w:sz="4" w:space="0" w:color="000000"/>
              <w:left w:val="single" w:sz="4" w:space="0" w:color="000000"/>
              <w:bottom w:val="single" w:sz="4" w:space="0" w:color="000000"/>
            </w:tcBorders>
          </w:tcPr>
          <w:p w14:paraId="2AC02DCD" w14:textId="77777777" w:rsidR="00D93616" w:rsidRDefault="00D93616" w:rsidP="00D93616">
            <w:pPr>
              <w:jc w:val="both"/>
            </w:pPr>
            <w:proofErr w:type="spellStart"/>
            <w:r>
              <w:rPr>
                <w:sz w:val="22"/>
              </w:rPr>
              <w:t>enum</w:t>
            </w:r>
            <w:proofErr w:type="spellEnd"/>
          </w:p>
        </w:tc>
        <w:tc>
          <w:tcPr>
            <w:tcW w:w="1849" w:type="dxa"/>
            <w:tcBorders>
              <w:top w:val="single" w:sz="4" w:space="0" w:color="000000"/>
              <w:left w:val="single" w:sz="4" w:space="0" w:color="000000"/>
              <w:bottom w:val="single" w:sz="4" w:space="0" w:color="000000"/>
            </w:tcBorders>
            <w:vAlign w:val="center"/>
          </w:tcPr>
          <w:p w14:paraId="29A9CDCB" w14:textId="77777777" w:rsidR="00D93616" w:rsidRDefault="00D93616" w:rsidP="00D93616">
            <w:pPr>
              <w:jc w:val="both"/>
            </w:pPr>
          </w:p>
        </w:tc>
        <w:tc>
          <w:tcPr>
            <w:tcW w:w="1870" w:type="dxa"/>
            <w:tcBorders>
              <w:top w:val="single" w:sz="4" w:space="0" w:color="000000"/>
              <w:left w:val="single" w:sz="4" w:space="0" w:color="000000"/>
              <w:bottom w:val="single" w:sz="4" w:space="0" w:color="000000"/>
              <w:right w:val="single" w:sz="4" w:space="0" w:color="000000"/>
            </w:tcBorders>
            <w:vAlign w:val="center"/>
          </w:tcPr>
          <w:p w14:paraId="7248A0B0" w14:textId="77777777" w:rsidR="00D93616" w:rsidRDefault="00D93616" w:rsidP="00D93616">
            <w:pPr>
              <w:jc w:val="both"/>
            </w:pPr>
            <w:r>
              <w:t>0</w:t>
            </w:r>
          </w:p>
        </w:tc>
      </w:tr>
      <w:tr w:rsidR="00D93616" w14:paraId="48AFD84C" w14:textId="77777777" w:rsidTr="002C3087">
        <w:trPr>
          <w:trHeight w:val="393"/>
        </w:trPr>
        <w:tc>
          <w:tcPr>
            <w:tcW w:w="1852" w:type="dxa"/>
            <w:tcBorders>
              <w:top w:val="single" w:sz="4" w:space="0" w:color="000000"/>
              <w:left w:val="single" w:sz="4" w:space="0" w:color="000000"/>
              <w:bottom w:val="single" w:sz="4" w:space="0" w:color="000000"/>
            </w:tcBorders>
            <w:vAlign w:val="center"/>
          </w:tcPr>
          <w:p w14:paraId="05D1E45A" w14:textId="77777777" w:rsidR="00D93616" w:rsidRDefault="00D93616" w:rsidP="00D93616">
            <w:pPr>
              <w:jc w:val="both"/>
            </w:pPr>
            <w:r>
              <w:rPr>
                <w:sz w:val="22"/>
              </w:rPr>
              <w:t>0</w:t>
            </w:r>
          </w:p>
        </w:tc>
        <w:tc>
          <w:tcPr>
            <w:tcW w:w="1853" w:type="dxa"/>
            <w:tcBorders>
              <w:top w:val="single" w:sz="4" w:space="0" w:color="000000"/>
              <w:left w:val="single" w:sz="4" w:space="0" w:color="000000"/>
              <w:bottom w:val="single" w:sz="4" w:space="0" w:color="000000"/>
            </w:tcBorders>
          </w:tcPr>
          <w:p w14:paraId="6032037F" w14:textId="77777777" w:rsidR="00D93616" w:rsidRDefault="00D93616" w:rsidP="00D93616">
            <w:pPr>
              <w:jc w:val="both"/>
            </w:pPr>
            <w:r>
              <w:rPr>
                <w:sz w:val="22"/>
              </w:rPr>
              <w:t>notes</w:t>
            </w:r>
          </w:p>
        </w:tc>
        <w:tc>
          <w:tcPr>
            <w:tcW w:w="1851" w:type="dxa"/>
            <w:tcBorders>
              <w:top w:val="single" w:sz="4" w:space="0" w:color="000000"/>
              <w:left w:val="single" w:sz="4" w:space="0" w:color="000000"/>
              <w:bottom w:val="single" w:sz="4" w:space="0" w:color="000000"/>
            </w:tcBorders>
          </w:tcPr>
          <w:p w14:paraId="79BCFED1" w14:textId="77777777" w:rsidR="00D93616" w:rsidRDefault="00D93616" w:rsidP="00D93616">
            <w:pPr>
              <w:jc w:val="both"/>
            </w:pPr>
            <w:r>
              <w:rPr>
                <w:sz w:val="22"/>
              </w:rPr>
              <w:t>Varchar2</w:t>
            </w:r>
          </w:p>
        </w:tc>
        <w:tc>
          <w:tcPr>
            <w:tcW w:w="1849" w:type="dxa"/>
            <w:tcBorders>
              <w:top w:val="single" w:sz="4" w:space="0" w:color="000000"/>
              <w:left w:val="single" w:sz="4" w:space="0" w:color="000000"/>
              <w:bottom w:val="single" w:sz="4" w:space="0" w:color="000000"/>
            </w:tcBorders>
            <w:vAlign w:val="center"/>
          </w:tcPr>
          <w:p w14:paraId="62889667" w14:textId="77777777" w:rsidR="00D93616" w:rsidRDefault="00D93616" w:rsidP="00D93616">
            <w:pPr>
              <w:jc w:val="both"/>
            </w:pPr>
            <w:r>
              <w:rPr>
                <w:sz w:val="22"/>
              </w:rPr>
              <w:t>255</w:t>
            </w:r>
          </w:p>
        </w:tc>
        <w:tc>
          <w:tcPr>
            <w:tcW w:w="1870" w:type="dxa"/>
            <w:tcBorders>
              <w:top w:val="single" w:sz="4" w:space="0" w:color="000000"/>
              <w:left w:val="single" w:sz="4" w:space="0" w:color="000000"/>
              <w:bottom w:val="single" w:sz="4" w:space="0" w:color="000000"/>
              <w:right w:val="single" w:sz="4" w:space="0" w:color="000000"/>
            </w:tcBorders>
            <w:vAlign w:val="center"/>
          </w:tcPr>
          <w:p w14:paraId="2CFEDEA3" w14:textId="77777777" w:rsidR="00D93616" w:rsidRDefault="00D93616" w:rsidP="00D93616">
            <w:pPr>
              <w:jc w:val="both"/>
            </w:pPr>
            <w:r>
              <w:rPr>
                <w:sz w:val="22"/>
              </w:rPr>
              <w:t>1</w:t>
            </w:r>
          </w:p>
        </w:tc>
      </w:tr>
    </w:tbl>
    <w:p w14:paraId="1D09C795" w14:textId="77777777" w:rsidR="00D93616" w:rsidRDefault="00D93616" w:rsidP="00D93616">
      <w:pPr>
        <w:jc w:val="both"/>
      </w:pPr>
    </w:p>
    <w:p w14:paraId="1B3A6F28" w14:textId="77777777" w:rsidR="00D93616" w:rsidRDefault="00D93616" w:rsidP="00D93616">
      <w:pPr>
        <w:pStyle w:val="Heading2"/>
        <w:numPr>
          <w:ilvl w:val="0"/>
          <w:numId w:val="0"/>
        </w:numPr>
        <w:ind w:left="576"/>
        <w:jc w:val="both"/>
      </w:pPr>
    </w:p>
    <w:p w14:paraId="2BC704B5" w14:textId="77777777" w:rsidR="00D93616" w:rsidRDefault="00D93616" w:rsidP="00D93616">
      <w:pPr>
        <w:pStyle w:val="Heading2"/>
        <w:jc w:val="both"/>
      </w:pPr>
      <w:r w:rsidRPr="00A4480A">
        <w:rPr>
          <w:b/>
          <w:bCs/>
          <w:sz w:val="24"/>
          <w:u w:val="single"/>
        </w:rPr>
        <w:t>Table2: Doctor</w:t>
      </w:r>
    </w:p>
    <w:p w14:paraId="0D0C6FEB" w14:textId="77777777" w:rsidR="00D93616" w:rsidRDefault="00D93616" w:rsidP="00D93616">
      <w:pPr>
        <w:jc w:val="both"/>
      </w:pPr>
    </w:p>
    <w:tbl>
      <w:tblPr>
        <w:tblW w:w="9383" w:type="dxa"/>
        <w:tblInd w:w="-5" w:type="dxa"/>
        <w:tblLayout w:type="fixed"/>
        <w:tblLook w:val="0000" w:firstRow="0" w:lastRow="0" w:firstColumn="0" w:lastColumn="0" w:noHBand="0" w:noVBand="0"/>
      </w:tblPr>
      <w:tblGrid>
        <w:gridCol w:w="1852"/>
        <w:gridCol w:w="1966"/>
        <w:gridCol w:w="1738"/>
        <w:gridCol w:w="1852"/>
        <w:gridCol w:w="1975"/>
      </w:tblGrid>
      <w:tr w:rsidR="00D93616" w14:paraId="029080E2" w14:textId="77777777" w:rsidTr="00530D09">
        <w:trPr>
          <w:trHeight w:val="712"/>
        </w:trPr>
        <w:tc>
          <w:tcPr>
            <w:tcW w:w="1852" w:type="dxa"/>
            <w:tcBorders>
              <w:top w:val="single" w:sz="4" w:space="0" w:color="000000"/>
              <w:left w:val="single" w:sz="4" w:space="0" w:color="000000"/>
              <w:bottom w:val="single" w:sz="4" w:space="0" w:color="000000"/>
            </w:tcBorders>
            <w:vAlign w:val="center"/>
          </w:tcPr>
          <w:p w14:paraId="312E4DE2"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586EA3D4" w14:textId="77777777" w:rsidR="00D93616" w:rsidRDefault="00D93616" w:rsidP="00D93616">
            <w:pPr>
              <w:jc w:val="both"/>
            </w:pPr>
            <w:proofErr w:type="spellStart"/>
            <w:r>
              <w:t>doctorid</w:t>
            </w:r>
            <w:proofErr w:type="spellEnd"/>
          </w:p>
        </w:tc>
        <w:tc>
          <w:tcPr>
            <w:tcW w:w="1738" w:type="dxa"/>
            <w:tcBorders>
              <w:top w:val="single" w:sz="4" w:space="0" w:color="000000"/>
              <w:left w:val="single" w:sz="4" w:space="0" w:color="000000"/>
              <w:bottom w:val="single" w:sz="4" w:space="0" w:color="000000"/>
            </w:tcBorders>
          </w:tcPr>
          <w:p w14:paraId="278FD5DB" w14:textId="77777777" w:rsidR="00D93616" w:rsidRDefault="00D93616" w:rsidP="00D93616">
            <w:pPr>
              <w:jc w:val="both"/>
            </w:pPr>
            <w:r>
              <w:t>int</w:t>
            </w:r>
          </w:p>
        </w:tc>
        <w:tc>
          <w:tcPr>
            <w:tcW w:w="1852" w:type="dxa"/>
            <w:tcBorders>
              <w:top w:val="single" w:sz="4" w:space="0" w:color="000000"/>
              <w:left w:val="single" w:sz="4" w:space="0" w:color="000000"/>
              <w:bottom w:val="single" w:sz="4" w:space="0" w:color="000000"/>
            </w:tcBorders>
            <w:vAlign w:val="center"/>
          </w:tcPr>
          <w:p w14:paraId="540C043B" w14:textId="77777777" w:rsidR="00D93616" w:rsidRDefault="00D93616" w:rsidP="00D93616">
            <w:pPr>
              <w:jc w:val="both"/>
            </w:pPr>
            <w:r>
              <w:t>4</w:t>
            </w:r>
          </w:p>
        </w:tc>
        <w:tc>
          <w:tcPr>
            <w:tcW w:w="1975" w:type="dxa"/>
            <w:tcBorders>
              <w:top w:val="single" w:sz="4" w:space="0" w:color="000000"/>
              <w:left w:val="single" w:sz="4" w:space="0" w:color="000000"/>
              <w:bottom w:val="single" w:sz="4" w:space="0" w:color="000000"/>
              <w:right w:val="single" w:sz="4" w:space="0" w:color="000000"/>
            </w:tcBorders>
            <w:vAlign w:val="center"/>
          </w:tcPr>
          <w:p w14:paraId="6C0B24D2" w14:textId="77777777" w:rsidR="00D93616" w:rsidRDefault="00D93616" w:rsidP="00D93616">
            <w:pPr>
              <w:jc w:val="both"/>
            </w:pPr>
            <w:r>
              <w:t>0</w:t>
            </w:r>
          </w:p>
        </w:tc>
      </w:tr>
      <w:tr w:rsidR="00D93616" w14:paraId="35CD4723"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7CAD037D"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146BC4C2" w14:textId="77777777" w:rsidR="00D93616" w:rsidRDefault="00D93616" w:rsidP="00D93616">
            <w:pPr>
              <w:jc w:val="both"/>
            </w:pPr>
            <w:proofErr w:type="spellStart"/>
            <w:r>
              <w:t>userid</w:t>
            </w:r>
            <w:proofErr w:type="spellEnd"/>
          </w:p>
        </w:tc>
        <w:tc>
          <w:tcPr>
            <w:tcW w:w="1738" w:type="dxa"/>
            <w:tcBorders>
              <w:top w:val="single" w:sz="4" w:space="0" w:color="000000"/>
              <w:left w:val="single" w:sz="4" w:space="0" w:color="000000"/>
              <w:bottom w:val="single" w:sz="4" w:space="0" w:color="000000"/>
            </w:tcBorders>
          </w:tcPr>
          <w:p w14:paraId="0567F1B7" w14:textId="77777777" w:rsidR="00D93616" w:rsidRDefault="00D93616" w:rsidP="00D93616">
            <w:pPr>
              <w:jc w:val="both"/>
            </w:pPr>
            <w:r>
              <w:t>int</w:t>
            </w:r>
          </w:p>
        </w:tc>
        <w:tc>
          <w:tcPr>
            <w:tcW w:w="1852" w:type="dxa"/>
            <w:tcBorders>
              <w:top w:val="single" w:sz="4" w:space="0" w:color="000000"/>
              <w:left w:val="single" w:sz="4" w:space="0" w:color="000000"/>
              <w:bottom w:val="single" w:sz="4" w:space="0" w:color="000000"/>
            </w:tcBorders>
            <w:vAlign w:val="center"/>
          </w:tcPr>
          <w:p w14:paraId="7FB0A589" w14:textId="77777777" w:rsidR="00D93616" w:rsidRDefault="00D93616" w:rsidP="00D93616">
            <w:pPr>
              <w:jc w:val="both"/>
            </w:pPr>
            <w:r>
              <w:t>4</w:t>
            </w:r>
          </w:p>
        </w:tc>
        <w:tc>
          <w:tcPr>
            <w:tcW w:w="1975" w:type="dxa"/>
            <w:tcBorders>
              <w:top w:val="single" w:sz="4" w:space="0" w:color="000000"/>
              <w:left w:val="single" w:sz="4" w:space="0" w:color="000000"/>
              <w:bottom w:val="single" w:sz="4" w:space="0" w:color="000000"/>
              <w:right w:val="single" w:sz="4" w:space="0" w:color="000000"/>
            </w:tcBorders>
            <w:vAlign w:val="center"/>
          </w:tcPr>
          <w:p w14:paraId="36CB717B" w14:textId="77777777" w:rsidR="00D93616" w:rsidRDefault="00D93616" w:rsidP="00D93616">
            <w:pPr>
              <w:jc w:val="both"/>
            </w:pPr>
            <w:r>
              <w:t>0</w:t>
            </w:r>
          </w:p>
        </w:tc>
      </w:tr>
      <w:tr w:rsidR="00D93616" w14:paraId="296B24AD"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1F2EE02F"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645B3613" w14:textId="77777777" w:rsidR="00D93616" w:rsidRDefault="00D93616" w:rsidP="00D93616">
            <w:pPr>
              <w:jc w:val="both"/>
            </w:pPr>
            <w:r>
              <w:t>name</w:t>
            </w:r>
          </w:p>
        </w:tc>
        <w:tc>
          <w:tcPr>
            <w:tcW w:w="1738" w:type="dxa"/>
            <w:tcBorders>
              <w:top w:val="single" w:sz="4" w:space="0" w:color="000000"/>
              <w:left w:val="single" w:sz="4" w:space="0" w:color="000000"/>
              <w:bottom w:val="single" w:sz="4" w:space="0" w:color="000000"/>
            </w:tcBorders>
          </w:tcPr>
          <w:p w14:paraId="1A36704A" w14:textId="77777777" w:rsidR="00D93616" w:rsidRDefault="00D93616" w:rsidP="00D93616">
            <w:pPr>
              <w:jc w:val="both"/>
            </w:pPr>
            <w:r>
              <w:t>varchar</w:t>
            </w:r>
          </w:p>
        </w:tc>
        <w:tc>
          <w:tcPr>
            <w:tcW w:w="1852" w:type="dxa"/>
            <w:tcBorders>
              <w:top w:val="single" w:sz="4" w:space="0" w:color="000000"/>
              <w:left w:val="single" w:sz="4" w:space="0" w:color="000000"/>
              <w:bottom w:val="single" w:sz="4" w:space="0" w:color="000000"/>
            </w:tcBorders>
            <w:vAlign w:val="center"/>
          </w:tcPr>
          <w:p w14:paraId="357E8440" w14:textId="77777777" w:rsidR="00D93616" w:rsidRDefault="00D93616" w:rsidP="00D93616">
            <w:pPr>
              <w:jc w:val="both"/>
            </w:pPr>
            <w:r>
              <w:t>255</w:t>
            </w:r>
          </w:p>
        </w:tc>
        <w:tc>
          <w:tcPr>
            <w:tcW w:w="1975" w:type="dxa"/>
            <w:tcBorders>
              <w:top w:val="single" w:sz="4" w:space="0" w:color="000000"/>
              <w:left w:val="single" w:sz="4" w:space="0" w:color="000000"/>
              <w:bottom w:val="single" w:sz="4" w:space="0" w:color="000000"/>
              <w:right w:val="single" w:sz="4" w:space="0" w:color="000000"/>
            </w:tcBorders>
            <w:vAlign w:val="center"/>
          </w:tcPr>
          <w:p w14:paraId="51A45C06" w14:textId="77777777" w:rsidR="00D93616" w:rsidRDefault="00D93616" w:rsidP="00D93616">
            <w:pPr>
              <w:jc w:val="both"/>
            </w:pPr>
            <w:r>
              <w:t>0</w:t>
            </w:r>
          </w:p>
        </w:tc>
      </w:tr>
      <w:tr w:rsidR="00D93616" w14:paraId="07B5D59A"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0E6ADA2A"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34404484" w14:textId="77777777" w:rsidR="00D93616" w:rsidRDefault="00D93616" w:rsidP="00D93616">
            <w:pPr>
              <w:jc w:val="both"/>
            </w:pPr>
            <w:r>
              <w:t>Gender</w:t>
            </w:r>
          </w:p>
        </w:tc>
        <w:tc>
          <w:tcPr>
            <w:tcW w:w="1738" w:type="dxa"/>
            <w:tcBorders>
              <w:top w:val="single" w:sz="4" w:space="0" w:color="000000"/>
              <w:left w:val="single" w:sz="4" w:space="0" w:color="000000"/>
              <w:bottom w:val="single" w:sz="4" w:space="0" w:color="000000"/>
            </w:tcBorders>
          </w:tcPr>
          <w:p w14:paraId="20914BD4" w14:textId="77777777" w:rsidR="00D93616" w:rsidRDefault="00D93616" w:rsidP="00D93616">
            <w:pPr>
              <w:jc w:val="both"/>
            </w:pPr>
            <w:r>
              <w:t>Varchar</w:t>
            </w:r>
          </w:p>
        </w:tc>
        <w:tc>
          <w:tcPr>
            <w:tcW w:w="1852" w:type="dxa"/>
            <w:tcBorders>
              <w:top w:val="single" w:sz="4" w:space="0" w:color="000000"/>
              <w:left w:val="single" w:sz="4" w:space="0" w:color="000000"/>
              <w:bottom w:val="single" w:sz="4" w:space="0" w:color="000000"/>
            </w:tcBorders>
            <w:vAlign w:val="center"/>
          </w:tcPr>
          <w:p w14:paraId="0116CF9F" w14:textId="77777777" w:rsidR="00D93616" w:rsidRDefault="00D93616" w:rsidP="00D93616">
            <w:pPr>
              <w:jc w:val="both"/>
            </w:pPr>
            <w:r>
              <w:t>255</w:t>
            </w:r>
          </w:p>
        </w:tc>
        <w:tc>
          <w:tcPr>
            <w:tcW w:w="1975" w:type="dxa"/>
            <w:tcBorders>
              <w:top w:val="single" w:sz="4" w:space="0" w:color="000000"/>
              <w:left w:val="single" w:sz="4" w:space="0" w:color="000000"/>
              <w:bottom w:val="single" w:sz="4" w:space="0" w:color="000000"/>
              <w:right w:val="single" w:sz="4" w:space="0" w:color="000000"/>
            </w:tcBorders>
            <w:vAlign w:val="center"/>
          </w:tcPr>
          <w:p w14:paraId="6327C4CD" w14:textId="77777777" w:rsidR="00D93616" w:rsidRDefault="00D93616" w:rsidP="00D93616">
            <w:pPr>
              <w:jc w:val="both"/>
            </w:pPr>
            <w:r>
              <w:t>0</w:t>
            </w:r>
          </w:p>
        </w:tc>
      </w:tr>
      <w:tr w:rsidR="00D93616" w14:paraId="2D31EC25"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65D02DD0"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7E7A7F97" w14:textId="77777777" w:rsidR="00D93616" w:rsidRDefault="00D93616" w:rsidP="00D93616">
            <w:pPr>
              <w:jc w:val="both"/>
            </w:pPr>
            <w:proofErr w:type="spellStart"/>
            <w:r>
              <w:t>speciality</w:t>
            </w:r>
            <w:proofErr w:type="spellEnd"/>
          </w:p>
        </w:tc>
        <w:tc>
          <w:tcPr>
            <w:tcW w:w="1738" w:type="dxa"/>
            <w:tcBorders>
              <w:top w:val="single" w:sz="4" w:space="0" w:color="000000"/>
              <w:left w:val="single" w:sz="4" w:space="0" w:color="000000"/>
              <w:bottom w:val="single" w:sz="4" w:space="0" w:color="000000"/>
            </w:tcBorders>
          </w:tcPr>
          <w:p w14:paraId="3C7DCDCD" w14:textId="77777777" w:rsidR="00D93616" w:rsidRDefault="00D93616" w:rsidP="00D93616">
            <w:pPr>
              <w:jc w:val="both"/>
            </w:pPr>
            <w:r>
              <w:t>Varchar</w:t>
            </w:r>
          </w:p>
        </w:tc>
        <w:tc>
          <w:tcPr>
            <w:tcW w:w="1852" w:type="dxa"/>
            <w:tcBorders>
              <w:top w:val="single" w:sz="4" w:space="0" w:color="000000"/>
              <w:left w:val="single" w:sz="4" w:space="0" w:color="000000"/>
              <w:bottom w:val="single" w:sz="4" w:space="0" w:color="000000"/>
            </w:tcBorders>
            <w:vAlign w:val="center"/>
          </w:tcPr>
          <w:p w14:paraId="414CF462" w14:textId="77777777" w:rsidR="00D93616" w:rsidRDefault="00D93616" w:rsidP="00D93616">
            <w:pPr>
              <w:jc w:val="both"/>
            </w:pPr>
            <w:r>
              <w:t>255</w:t>
            </w:r>
          </w:p>
        </w:tc>
        <w:tc>
          <w:tcPr>
            <w:tcW w:w="1975" w:type="dxa"/>
            <w:tcBorders>
              <w:top w:val="single" w:sz="4" w:space="0" w:color="000000"/>
              <w:left w:val="single" w:sz="4" w:space="0" w:color="000000"/>
              <w:bottom w:val="single" w:sz="4" w:space="0" w:color="000000"/>
              <w:right w:val="single" w:sz="4" w:space="0" w:color="000000"/>
            </w:tcBorders>
            <w:vAlign w:val="center"/>
          </w:tcPr>
          <w:p w14:paraId="4048354F" w14:textId="77777777" w:rsidR="00D93616" w:rsidRDefault="00D93616" w:rsidP="00D93616">
            <w:pPr>
              <w:jc w:val="both"/>
            </w:pPr>
            <w:r>
              <w:t>0</w:t>
            </w:r>
          </w:p>
        </w:tc>
      </w:tr>
      <w:tr w:rsidR="00D93616" w14:paraId="041C03CF"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6F3D161D" w14:textId="77777777" w:rsidR="00D93616" w:rsidRDefault="00D93616" w:rsidP="00D93616">
            <w:pPr>
              <w:jc w:val="both"/>
            </w:pPr>
            <w:r>
              <w:lastRenderedPageBreak/>
              <w:t>0</w:t>
            </w:r>
          </w:p>
        </w:tc>
        <w:tc>
          <w:tcPr>
            <w:tcW w:w="1966" w:type="dxa"/>
            <w:tcBorders>
              <w:top w:val="single" w:sz="4" w:space="0" w:color="000000"/>
              <w:left w:val="single" w:sz="4" w:space="0" w:color="000000"/>
              <w:bottom w:val="single" w:sz="4" w:space="0" w:color="000000"/>
            </w:tcBorders>
          </w:tcPr>
          <w:p w14:paraId="15864C1A" w14:textId="77777777" w:rsidR="00D93616" w:rsidRDefault="00D93616" w:rsidP="00D93616">
            <w:pPr>
              <w:jc w:val="both"/>
            </w:pPr>
            <w:r>
              <w:t>Mobile</w:t>
            </w:r>
          </w:p>
        </w:tc>
        <w:tc>
          <w:tcPr>
            <w:tcW w:w="1738" w:type="dxa"/>
            <w:tcBorders>
              <w:top w:val="single" w:sz="4" w:space="0" w:color="000000"/>
              <w:left w:val="single" w:sz="4" w:space="0" w:color="000000"/>
              <w:bottom w:val="single" w:sz="4" w:space="0" w:color="000000"/>
            </w:tcBorders>
          </w:tcPr>
          <w:p w14:paraId="5C2234C5" w14:textId="77777777" w:rsidR="00D93616" w:rsidRDefault="00D93616" w:rsidP="00D93616">
            <w:pPr>
              <w:jc w:val="both"/>
            </w:pPr>
            <w:r>
              <w:t>Varchar</w:t>
            </w:r>
          </w:p>
        </w:tc>
        <w:tc>
          <w:tcPr>
            <w:tcW w:w="1852" w:type="dxa"/>
            <w:tcBorders>
              <w:top w:val="single" w:sz="4" w:space="0" w:color="000000"/>
              <w:left w:val="single" w:sz="4" w:space="0" w:color="000000"/>
              <w:bottom w:val="single" w:sz="4" w:space="0" w:color="000000"/>
            </w:tcBorders>
            <w:vAlign w:val="center"/>
          </w:tcPr>
          <w:p w14:paraId="274F53AB" w14:textId="77777777" w:rsidR="00D93616" w:rsidRDefault="00D93616" w:rsidP="00D93616">
            <w:pPr>
              <w:jc w:val="both"/>
            </w:pPr>
            <w:r>
              <w:t>255</w:t>
            </w:r>
          </w:p>
        </w:tc>
        <w:tc>
          <w:tcPr>
            <w:tcW w:w="1975" w:type="dxa"/>
            <w:tcBorders>
              <w:top w:val="single" w:sz="4" w:space="0" w:color="000000"/>
              <w:left w:val="single" w:sz="4" w:space="0" w:color="000000"/>
              <w:bottom w:val="single" w:sz="4" w:space="0" w:color="000000"/>
              <w:right w:val="single" w:sz="4" w:space="0" w:color="000000"/>
            </w:tcBorders>
            <w:vAlign w:val="center"/>
          </w:tcPr>
          <w:p w14:paraId="29498264" w14:textId="77777777" w:rsidR="00D93616" w:rsidRDefault="00D93616" w:rsidP="00D93616">
            <w:pPr>
              <w:jc w:val="both"/>
            </w:pPr>
            <w:r>
              <w:t>0</w:t>
            </w:r>
          </w:p>
        </w:tc>
      </w:tr>
      <w:tr w:rsidR="00D93616" w14:paraId="35AAB2F6"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41CAC8A2"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1B7FBDAE" w14:textId="77777777" w:rsidR="00D93616" w:rsidRDefault="00D93616" w:rsidP="00D93616">
            <w:pPr>
              <w:jc w:val="both"/>
            </w:pPr>
            <w:r>
              <w:t>Status</w:t>
            </w:r>
          </w:p>
        </w:tc>
        <w:tc>
          <w:tcPr>
            <w:tcW w:w="1738" w:type="dxa"/>
            <w:tcBorders>
              <w:top w:val="single" w:sz="4" w:space="0" w:color="000000"/>
              <w:left w:val="single" w:sz="4" w:space="0" w:color="000000"/>
              <w:bottom w:val="single" w:sz="4" w:space="0" w:color="000000"/>
            </w:tcBorders>
          </w:tcPr>
          <w:p w14:paraId="0E9C72FD" w14:textId="77777777" w:rsidR="00D93616" w:rsidRDefault="00D93616" w:rsidP="00D93616">
            <w:pPr>
              <w:jc w:val="both"/>
            </w:pPr>
            <w:r>
              <w:t>Enum</w:t>
            </w:r>
          </w:p>
        </w:tc>
        <w:tc>
          <w:tcPr>
            <w:tcW w:w="1852" w:type="dxa"/>
            <w:tcBorders>
              <w:top w:val="single" w:sz="4" w:space="0" w:color="000000"/>
              <w:left w:val="single" w:sz="4" w:space="0" w:color="000000"/>
              <w:bottom w:val="single" w:sz="4" w:space="0" w:color="000000"/>
            </w:tcBorders>
            <w:vAlign w:val="center"/>
          </w:tcPr>
          <w:p w14:paraId="22F3FEEC" w14:textId="77777777" w:rsidR="00D93616" w:rsidRDefault="00D93616" w:rsidP="00D93616">
            <w:pPr>
              <w:jc w:val="both"/>
            </w:pPr>
          </w:p>
        </w:tc>
        <w:tc>
          <w:tcPr>
            <w:tcW w:w="1975" w:type="dxa"/>
            <w:tcBorders>
              <w:top w:val="single" w:sz="4" w:space="0" w:color="000000"/>
              <w:left w:val="single" w:sz="4" w:space="0" w:color="000000"/>
              <w:bottom w:val="single" w:sz="4" w:space="0" w:color="000000"/>
              <w:right w:val="single" w:sz="4" w:space="0" w:color="000000"/>
            </w:tcBorders>
            <w:vAlign w:val="center"/>
          </w:tcPr>
          <w:p w14:paraId="05876141" w14:textId="77777777" w:rsidR="00D93616" w:rsidRDefault="00D93616" w:rsidP="00D93616">
            <w:pPr>
              <w:jc w:val="both"/>
            </w:pPr>
            <w:r>
              <w:t>0</w:t>
            </w:r>
          </w:p>
        </w:tc>
      </w:tr>
      <w:tr w:rsidR="00D93616" w14:paraId="23C122F0"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70A0519E" w14:textId="77777777" w:rsidR="00D93616" w:rsidRDefault="00D93616" w:rsidP="00D93616">
            <w:pPr>
              <w:jc w:val="both"/>
            </w:pPr>
            <w:r>
              <w:t xml:space="preserve">0 </w:t>
            </w:r>
          </w:p>
        </w:tc>
        <w:tc>
          <w:tcPr>
            <w:tcW w:w="1966" w:type="dxa"/>
            <w:tcBorders>
              <w:top w:val="single" w:sz="4" w:space="0" w:color="000000"/>
              <w:left w:val="single" w:sz="4" w:space="0" w:color="000000"/>
              <w:bottom w:val="single" w:sz="4" w:space="0" w:color="000000"/>
            </w:tcBorders>
          </w:tcPr>
          <w:p w14:paraId="51681AD3" w14:textId="77777777" w:rsidR="00D93616" w:rsidRDefault="00D93616" w:rsidP="00D93616">
            <w:pPr>
              <w:jc w:val="both"/>
            </w:pPr>
            <w:proofErr w:type="spellStart"/>
            <w:r>
              <w:t>Consultation_duration</w:t>
            </w:r>
            <w:proofErr w:type="spellEnd"/>
          </w:p>
        </w:tc>
        <w:tc>
          <w:tcPr>
            <w:tcW w:w="1738" w:type="dxa"/>
            <w:tcBorders>
              <w:top w:val="single" w:sz="4" w:space="0" w:color="000000"/>
              <w:left w:val="single" w:sz="4" w:space="0" w:color="000000"/>
              <w:bottom w:val="single" w:sz="4" w:space="0" w:color="000000"/>
            </w:tcBorders>
          </w:tcPr>
          <w:p w14:paraId="21D9F762" w14:textId="77777777" w:rsidR="00D93616" w:rsidRDefault="00D93616" w:rsidP="00D93616">
            <w:pPr>
              <w:jc w:val="both"/>
            </w:pPr>
            <w:r>
              <w:t>Int</w:t>
            </w:r>
          </w:p>
        </w:tc>
        <w:tc>
          <w:tcPr>
            <w:tcW w:w="1852" w:type="dxa"/>
            <w:tcBorders>
              <w:top w:val="single" w:sz="4" w:space="0" w:color="000000"/>
              <w:left w:val="single" w:sz="4" w:space="0" w:color="000000"/>
              <w:bottom w:val="single" w:sz="4" w:space="0" w:color="000000"/>
            </w:tcBorders>
            <w:vAlign w:val="center"/>
          </w:tcPr>
          <w:p w14:paraId="41F41F34" w14:textId="77777777" w:rsidR="00D93616" w:rsidRDefault="00D93616" w:rsidP="00D93616">
            <w:pPr>
              <w:jc w:val="both"/>
            </w:pPr>
            <w:r>
              <w:t>4</w:t>
            </w:r>
          </w:p>
        </w:tc>
        <w:tc>
          <w:tcPr>
            <w:tcW w:w="1975" w:type="dxa"/>
            <w:tcBorders>
              <w:top w:val="single" w:sz="4" w:space="0" w:color="000000"/>
              <w:left w:val="single" w:sz="4" w:space="0" w:color="000000"/>
              <w:bottom w:val="single" w:sz="4" w:space="0" w:color="000000"/>
              <w:right w:val="single" w:sz="4" w:space="0" w:color="000000"/>
            </w:tcBorders>
            <w:vAlign w:val="center"/>
          </w:tcPr>
          <w:p w14:paraId="4D5DD4FF" w14:textId="77777777" w:rsidR="00D93616" w:rsidRDefault="00D93616" w:rsidP="00D93616">
            <w:pPr>
              <w:jc w:val="both"/>
            </w:pPr>
            <w:r>
              <w:t>0</w:t>
            </w:r>
          </w:p>
        </w:tc>
      </w:tr>
      <w:tr w:rsidR="00D93616" w14:paraId="305805F9"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43662508"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40A78790" w14:textId="77777777" w:rsidR="00D93616" w:rsidRDefault="00D93616" w:rsidP="00D93616">
            <w:pPr>
              <w:jc w:val="both"/>
            </w:pPr>
            <w:proofErr w:type="spellStart"/>
            <w:r>
              <w:t>Created_at</w:t>
            </w:r>
            <w:proofErr w:type="spellEnd"/>
          </w:p>
        </w:tc>
        <w:tc>
          <w:tcPr>
            <w:tcW w:w="1738" w:type="dxa"/>
            <w:tcBorders>
              <w:top w:val="single" w:sz="4" w:space="0" w:color="000000"/>
              <w:left w:val="single" w:sz="4" w:space="0" w:color="000000"/>
              <w:bottom w:val="single" w:sz="4" w:space="0" w:color="000000"/>
            </w:tcBorders>
          </w:tcPr>
          <w:p w14:paraId="7608691D" w14:textId="77777777" w:rsidR="00D93616" w:rsidRDefault="00D93616" w:rsidP="00D93616">
            <w:pPr>
              <w:jc w:val="both"/>
            </w:pPr>
            <w:r>
              <w:t>Date</w:t>
            </w:r>
          </w:p>
        </w:tc>
        <w:tc>
          <w:tcPr>
            <w:tcW w:w="1852" w:type="dxa"/>
            <w:tcBorders>
              <w:top w:val="single" w:sz="4" w:space="0" w:color="000000"/>
              <w:left w:val="single" w:sz="4" w:space="0" w:color="000000"/>
              <w:bottom w:val="single" w:sz="4" w:space="0" w:color="000000"/>
            </w:tcBorders>
            <w:vAlign w:val="center"/>
          </w:tcPr>
          <w:p w14:paraId="3BB57A84" w14:textId="77777777" w:rsidR="00D93616" w:rsidRDefault="00D93616" w:rsidP="00D93616">
            <w:pPr>
              <w:jc w:val="both"/>
            </w:pPr>
            <w:r>
              <w:t>8</w:t>
            </w:r>
          </w:p>
        </w:tc>
        <w:tc>
          <w:tcPr>
            <w:tcW w:w="1975" w:type="dxa"/>
            <w:tcBorders>
              <w:top w:val="single" w:sz="4" w:space="0" w:color="000000"/>
              <w:left w:val="single" w:sz="4" w:space="0" w:color="000000"/>
              <w:bottom w:val="single" w:sz="4" w:space="0" w:color="000000"/>
              <w:right w:val="single" w:sz="4" w:space="0" w:color="000000"/>
            </w:tcBorders>
            <w:vAlign w:val="center"/>
          </w:tcPr>
          <w:p w14:paraId="3C29F2E5" w14:textId="77777777" w:rsidR="00D93616" w:rsidRDefault="00D93616" w:rsidP="00D93616">
            <w:pPr>
              <w:jc w:val="both"/>
            </w:pPr>
            <w:r>
              <w:t>0</w:t>
            </w:r>
          </w:p>
        </w:tc>
      </w:tr>
      <w:tr w:rsidR="00D93616" w14:paraId="1F60B6FC"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3BE9DF93"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1632D422" w14:textId="77777777" w:rsidR="00D93616" w:rsidRDefault="00D93616" w:rsidP="00D93616">
            <w:pPr>
              <w:jc w:val="both"/>
            </w:pPr>
            <w:proofErr w:type="spellStart"/>
            <w:r>
              <w:t>Manager_id</w:t>
            </w:r>
            <w:proofErr w:type="spellEnd"/>
          </w:p>
        </w:tc>
        <w:tc>
          <w:tcPr>
            <w:tcW w:w="1738" w:type="dxa"/>
            <w:tcBorders>
              <w:top w:val="single" w:sz="4" w:space="0" w:color="000000"/>
              <w:left w:val="single" w:sz="4" w:space="0" w:color="000000"/>
              <w:bottom w:val="single" w:sz="4" w:space="0" w:color="000000"/>
            </w:tcBorders>
          </w:tcPr>
          <w:p w14:paraId="3700EC00" w14:textId="77777777" w:rsidR="00D93616" w:rsidRDefault="00D93616" w:rsidP="00D93616">
            <w:pPr>
              <w:jc w:val="both"/>
            </w:pPr>
            <w:r>
              <w:t>Int</w:t>
            </w:r>
          </w:p>
        </w:tc>
        <w:tc>
          <w:tcPr>
            <w:tcW w:w="1852" w:type="dxa"/>
            <w:tcBorders>
              <w:top w:val="single" w:sz="4" w:space="0" w:color="000000"/>
              <w:left w:val="single" w:sz="4" w:space="0" w:color="000000"/>
              <w:bottom w:val="single" w:sz="4" w:space="0" w:color="000000"/>
            </w:tcBorders>
            <w:vAlign w:val="center"/>
          </w:tcPr>
          <w:p w14:paraId="396A9910" w14:textId="77777777" w:rsidR="00D93616" w:rsidRDefault="00D93616" w:rsidP="00D93616">
            <w:pPr>
              <w:jc w:val="both"/>
            </w:pPr>
            <w:r>
              <w:t>4</w:t>
            </w:r>
          </w:p>
        </w:tc>
        <w:tc>
          <w:tcPr>
            <w:tcW w:w="1975" w:type="dxa"/>
            <w:tcBorders>
              <w:top w:val="single" w:sz="4" w:space="0" w:color="000000"/>
              <w:left w:val="single" w:sz="4" w:space="0" w:color="000000"/>
              <w:bottom w:val="single" w:sz="4" w:space="0" w:color="000000"/>
              <w:right w:val="single" w:sz="4" w:space="0" w:color="000000"/>
            </w:tcBorders>
            <w:vAlign w:val="center"/>
          </w:tcPr>
          <w:p w14:paraId="497EC537" w14:textId="77777777" w:rsidR="00D93616" w:rsidRDefault="00D93616" w:rsidP="00D93616">
            <w:pPr>
              <w:jc w:val="both"/>
            </w:pPr>
            <w:r>
              <w:t>0</w:t>
            </w:r>
          </w:p>
        </w:tc>
      </w:tr>
      <w:tr w:rsidR="00D93616" w14:paraId="30DA01F2"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5C589984"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4E065117" w14:textId="77777777" w:rsidR="00D93616" w:rsidRDefault="00D93616" w:rsidP="00D93616">
            <w:pPr>
              <w:jc w:val="both"/>
            </w:pPr>
            <w:proofErr w:type="spellStart"/>
            <w:r>
              <w:t>Doctor_consultation_fee</w:t>
            </w:r>
            <w:proofErr w:type="spellEnd"/>
          </w:p>
        </w:tc>
        <w:tc>
          <w:tcPr>
            <w:tcW w:w="1738" w:type="dxa"/>
            <w:tcBorders>
              <w:top w:val="single" w:sz="4" w:space="0" w:color="000000"/>
              <w:left w:val="single" w:sz="4" w:space="0" w:color="000000"/>
              <w:bottom w:val="single" w:sz="4" w:space="0" w:color="000000"/>
            </w:tcBorders>
          </w:tcPr>
          <w:p w14:paraId="6361CE06" w14:textId="77777777" w:rsidR="00D93616" w:rsidRDefault="00D93616" w:rsidP="00D93616">
            <w:pPr>
              <w:jc w:val="both"/>
            </w:pPr>
            <w:r>
              <w:t>Double</w:t>
            </w:r>
          </w:p>
        </w:tc>
        <w:tc>
          <w:tcPr>
            <w:tcW w:w="1852" w:type="dxa"/>
            <w:tcBorders>
              <w:top w:val="single" w:sz="4" w:space="0" w:color="000000"/>
              <w:left w:val="single" w:sz="4" w:space="0" w:color="000000"/>
              <w:bottom w:val="single" w:sz="4" w:space="0" w:color="000000"/>
            </w:tcBorders>
            <w:vAlign w:val="center"/>
          </w:tcPr>
          <w:p w14:paraId="3A29A0E2" w14:textId="77777777" w:rsidR="00D93616" w:rsidRDefault="00D93616" w:rsidP="00D93616">
            <w:pPr>
              <w:jc w:val="both"/>
            </w:pPr>
            <w:r>
              <w:t>8</w:t>
            </w:r>
          </w:p>
        </w:tc>
        <w:tc>
          <w:tcPr>
            <w:tcW w:w="1975" w:type="dxa"/>
            <w:tcBorders>
              <w:top w:val="single" w:sz="4" w:space="0" w:color="000000"/>
              <w:left w:val="single" w:sz="4" w:space="0" w:color="000000"/>
              <w:bottom w:val="single" w:sz="4" w:space="0" w:color="000000"/>
              <w:right w:val="single" w:sz="4" w:space="0" w:color="000000"/>
            </w:tcBorders>
            <w:vAlign w:val="center"/>
          </w:tcPr>
          <w:p w14:paraId="6A0DDCBC" w14:textId="77777777" w:rsidR="00D93616" w:rsidRDefault="00D93616" w:rsidP="00D93616">
            <w:pPr>
              <w:jc w:val="both"/>
            </w:pPr>
            <w:r>
              <w:t>0</w:t>
            </w:r>
          </w:p>
        </w:tc>
      </w:tr>
      <w:tr w:rsidR="00D93616" w14:paraId="28273DFF" w14:textId="77777777" w:rsidTr="00530D09">
        <w:trPr>
          <w:trHeight w:val="757"/>
        </w:trPr>
        <w:tc>
          <w:tcPr>
            <w:tcW w:w="1852" w:type="dxa"/>
            <w:tcBorders>
              <w:top w:val="single" w:sz="4" w:space="0" w:color="000000"/>
              <w:left w:val="single" w:sz="4" w:space="0" w:color="000000"/>
              <w:bottom w:val="single" w:sz="4" w:space="0" w:color="000000"/>
            </w:tcBorders>
            <w:vAlign w:val="center"/>
          </w:tcPr>
          <w:p w14:paraId="36897F1A" w14:textId="77777777" w:rsidR="00D93616" w:rsidRDefault="00D93616" w:rsidP="00D93616">
            <w:pPr>
              <w:jc w:val="both"/>
            </w:pPr>
            <w:r>
              <w:t>0</w:t>
            </w:r>
          </w:p>
        </w:tc>
        <w:tc>
          <w:tcPr>
            <w:tcW w:w="1966" w:type="dxa"/>
            <w:tcBorders>
              <w:top w:val="single" w:sz="4" w:space="0" w:color="000000"/>
              <w:left w:val="single" w:sz="4" w:space="0" w:color="000000"/>
              <w:bottom w:val="single" w:sz="4" w:space="0" w:color="000000"/>
            </w:tcBorders>
          </w:tcPr>
          <w:p w14:paraId="53DDC849" w14:textId="77777777" w:rsidR="00D93616" w:rsidRDefault="00D93616" w:rsidP="00D93616">
            <w:pPr>
              <w:jc w:val="both"/>
            </w:pPr>
            <w:r>
              <w:t>Image</w:t>
            </w:r>
          </w:p>
        </w:tc>
        <w:tc>
          <w:tcPr>
            <w:tcW w:w="1738" w:type="dxa"/>
            <w:tcBorders>
              <w:top w:val="single" w:sz="4" w:space="0" w:color="000000"/>
              <w:left w:val="single" w:sz="4" w:space="0" w:color="000000"/>
              <w:bottom w:val="single" w:sz="4" w:space="0" w:color="000000"/>
            </w:tcBorders>
          </w:tcPr>
          <w:p w14:paraId="7E596910" w14:textId="77777777" w:rsidR="00D93616" w:rsidRDefault="00D93616" w:rsidP="00D93616">
            <w:pPr>
              <w:jc w:val="both"/>
            </w:pPr>
            <w:r>
              <w:t>Varchar</w:t>
            </w:r>
          </w:p>
        </w:tc>
        <w:tc>
          <w:tcPr>
            <w:tcW w:w="1852" w:type="dxa"/>
            <w:tcBorders>
              <w:top w:val="single" w:sz="4" w:space="0" w:color="000000"/>
              <w:left w:val="single" w:sz="4" w:space="0" w:color="000000"/>
              <w:bottom w:val="single" w:sz="4" w:space="0" w:color="000000"/>
            </w:tcBorders>
            <w:vAlign w:val="center"/>
          </w:tcPr>
          <w:p w14:paraId="47209521" w14:textId="77777777" w:rsidR="00D93616" w:rsidRDefault="00D93616" w:rsidP="00D93616">
            <w:pPr>
              <w:jc w:val="both"/>
            </w:pPr>
            <w:r>
              <w:t>255</w:t>
            </w:r>
          </w:p>
        </w:tc>
        <w:tc>
          <w:tcPr>
            <w:tcW w:w="1975" w:type="dxa"/>
            <w:tcBorders>
              <w:top w:val="single" w:sz="4" w:space="0" w:color="000000"/>
              <w:left w:val="single" w:sz="4" w:space="0" w:color="000000"/>
              <w:bottom w:val="single" w:sz="4" w:space="0" w:color="000000"/>
              <w:right w:val="single" w:sz="4" w:space="0" w:color="000000"/>
            </w:tcBorders>
            <w:vAlign w:val="center"/>
          </w:tcPr>
          <w:p w14:paraId="4805F8D1" w14:textId="77777777" w:rsidR="00D93616" w:rsidRDefault="00D93616" w:rsidP="00D93616">
            <w:pPr>
              <w:jc w:val="both"/>
            </w:pPr>
            <w:r>
              <w:t>0</w:t>
            </w:r>
          </w:p>
        </w:tc>
      </w:tr>
    </w:tbl>
    <w:p w14:paraId="048231D6" w14:textId="77777777" w:rsidR="00D93616" w:rsidRDefault="00D93616" w:rsidP="00D93616">
      <w:pPr>
        <w:pStyle w:val="Heading1"/>
        <w:pageBreakBefore/>
        <w:numPr>
          <w:ilvl w:val="0"/>
          <w:numId w:val="1"/>
        </w:numPr>
        <w:jc w:val="both"/>
      </w:pPr>
      <w:r>
        <w:rPr>
          <w:i w:val="0"/>
          <w:iCs w:val="0"/>
        </w:rPr>
        <w:lastRenderedPageBreak/>
        <w:t>Table3: Manager</w:t>
      </w:r>
    </w:p>
    <w:p w14:paraId="11BE9C30" w14:textId="77777777" w:rsidR="00D93616" w:rsidRDefault="00D93616" w:rsidP="00D93616">
      <w:pPr>
        <w:jc w:val="both"/>
        <w:rPr>
          <w:u w:val="single"/>
        </w:rPr>
      </w:pPr>
    </w:p>
    <w:tbl>
      <w:tblPr>
        <w:tblW w:w="9462" w:type="dxa"/>
        <w:tblInd w:w="-5" w:type="dxa"/>
        <w:tblLayout w:type="fixed"/>
        <w:tblLook w:val="0000" w:firstRow="0" w:lastRow="0" w:firstColumn="0" w:lastColumn="0" w:noHBand="0" w:noVBand="0"/>
      </w:tblPr>
      <w:tblGrid>
        <w:gridCol w:w="1889"/>
        <w:gridCol w:w="1894"/>
        <w:gridCol w:w="1889"/>
        <w:gridCol w:w="1889"/>
        <w:gridCol w:w="1901"/>
      </w:tblGrid>
      <w:tr w:rsidR="00D93616" w14:paraId="3565EE05" w14:textId="77777777" w:rsidTr="002C3087">
        <w:trPr>
          <w:trHeight w:val="375"/>
        </w:trPr>
        <w:tc>
          <w:tcPr>
            <w:tcW w:w="1889" w:type="dxa"/>
            <w:tcBorders>
              <w:top w:val="single" w:sz="4" w:space="0" w:color="000000"/>
              <w:left w:val="single" w:sz="4" w:space="0" w:color="000000"/>
              <w:bottom w:val="single" w:sz="4" w:space="0" w:color="000000"/>
            </w:tcBorders>
            <w:vAlign w:val="center"/>
          </w:tcPr>
          <w:p w14:paraId="587A8ED0" w14:textId="77777777" w:rsidR="00D93616" w:rsidRDefault="00D93616" w:rsidP="00D93616">
            <w:pPr>
              <w:jc w:val="both"/>
            </w:pPr>
            <w:r>
              <w:t>3</w:t>
            </w:r>
          </w:p>
        </w:tc>
        <w:tc>
          <w:tcPr>
            <w:tcW w:w="1894" w:type="dxa"/>
            <w:tcBorders>
              <w:top w:val="single" w:sz="4" w:space="0" w:color="000000"/>
              <w:left w:val="single" w:sz="4" w:space="0" w:color="000000"/>
              <w:bottom w:val="single" w:sz="4" w:space="0" w:color="000000"/>
            </w:tcBorders>
          </w:tcPr>
          <w:p w14:paraId="70C5B64C" w14:textId="77777777" w:rsidR="00D93616" w:rsidRDefault="00D93616" w:rsidP="00D93616">
            <w:pPr>
              <w:jc w:val="both"/>
            </w:pPr>
            <w:proofErr w:type="spellStart"/>
            <w:r>
              <w:t>managerid</w:t>
            </w:r>
            <w:proofErr w:type="spellEnd"/>
          </w:p>
        </w:tc>
        <w:tc>
          <w:tcPr>
            <w:tcW w:w="1889" w:type="dxa"/>
            <w:tcBorders>
              <w:top w:val="single" w:sz="4" w:space="0" w:color="000000"/>
              <w:left w:val="single" w:sz="4" w:space="0" w:color="000000"/>
              <w:bottom w:val="single" w:sz="4" w:space="0" w:color="000000"/>
            </w:tcBorders>
          </w:tcPr>
          <w:p w14:paraId="6BEF81A9" w14:textId="77777777" w:rsidR="00D93616" w:rsidRDefault="00D93616" w:rsidP="00D93616">
            <w:pPr>
              <w:jc w:val="both"/>
            </w:pPr>
            <w:r>
              <w:t>Int</w:t>
            </w:r>
          </w:p>
        </w:tc>
        <w:tc>
          <w:tcPr>
            <w:tcW w:w="1889" w:type="dxa"/>
            <w:tcBorders>
              <w:top w:val="single" w:sz="4" w:space="0" w:color="000000"/>
              <w:left w:val="single" w:sz="4" w:space="0" w:color="000000"/>
              <w:bottom w:val="single" w:sz="4" w:space="0" w:color="000000"/>
            </w:tcBorders>
            <w:vAlign w:val="center"/>
          </w:tcPr>
          <w:p w14:paraId="5E4E1A91" w14:textId="77777777" w:rsidR="00D93616" w:rsidRDefault="00D93616" w:rsidP="00D93616">
            <w:pPr>
              <w:jc w:val="both"/>
            </w:pPr>
            <w:r>
              <w:t>4</w:t>
            </w:r>
          </w:p>
        </w:tc>
        <w:tc>
          <w:tcPr>
            <w:tcW w:w="1901" w:type="dxa"/>
            <w:tcBorders>
              <w:top w:val="single" w:sz="4" w:space="0" w:color="000000"/>
              <w:left w:val="single" w:sz="4" w:space="0" w:color="000000"/>
              <w:bottom w:val="single" w:sz="4" w:space="0" w:color="000000"/>
              <w:right w:val="single" w:sz="4" w:space="0" w:color="000000"/>
            </w:tcBorders>
            <w:vAlign w:val="center"/>
          </w:tcPr>
          <w:p w14:paraId="755E1559" w14:textId="77777777" w:rsidR="00D93616" w:rsidRDefault="00D93616" w:rsidP="00D93616">
            <w:pPr>
              <w:jc w:val="both"/>
            </w:pPr>
            <w:r>
              <w:t>0</w:t>
            </w:r>
          </w:p>
        </w:tc>
      </w:tr>
      <w:tr w:rsidR="00D93616" w14:paraId="72C93102" w14:textId="77777777" w:rsidTr="002C3087">
        <w:trPr>
          <w:trHeight w:val="375"/>
        </w:trPr>
        <w:tc>
          <w:tcPr>
            <w:tcW w:w="1889" w:type="dxa"/>
            <w:tcBorders>
              <w:top w:val="single" w:sz="4" w:space="0" w:color="000000"/>
              <w:left w:val="single" w:sz="4" w:space="0" w:color="000000"/>
              <w:bottom w:val="single" w:sz="4" w:space="0" w:color="000000"/>
            </w:tcBorders>
            <w:vAlign w:val="center"/>
          </w:tcPr>
          <w:p w14:paraId="226904DE" w14:textId="77777777" w:rsidR="00D93616" w:rsidRDefault="00D93616" w:rsidP="00D93616">
            <w:pPr>
              <w:jc w:val="both"/>
            </w:pPr>
            <w:r>
              <w:t>0</w:t>
            </w:r>
          </w:p>
        </w:tc>
        <w:tc>
          <w:tcPr>
            <w:tcW w:w="1894" w:type="dxa"/>
            <w:tcBorders>
              <w:top w:val="single" w:sz="4" w:space="0" w:color="000000"/>
              <w:left w:val="single" w:sz="4" w:space="0" w:color="000000"/>
              <w:bottom w:val="single" w:sz="4" w:space="0" w:color="000000"/>
            </w:tcBorders>
          </w:tcPr>
          <w:p w14:paraId="31EC8454" w14:textId="77777777" w:rsidR="00D93616" w:rsidRDefault="00D93616" w:rsidP="00D93616">
            <w:pPr>
              <w:jc w:val="both"/>
            </w:pPr>
            <w:proofErr w:type="spellStart"/>
            <w:r>
              <w:t>Userid</w:t>
            </w:r>
            <w:proofErr w:type="spellEnd"/>
          </w:p>
        </w:tc>
        <w:tc>
          <w:tcPr>
            <w:tcW w:w="1889" w:type="dxa"/>
            <w:tcBorders>
              <w:top w:val="single" w:sz="4" w:space="0" w:color="000000"/>
              <w:left w:val="single" w:sz="4" w:space="0" w:color="000000"/>
              <w:bottom w:val="single" w:sz="4" w:space="0" w:color="000000"/>
            </w:tcBorders>
          </w:tcPr>
          <w:p w14:paraId="599D4F86" w14:textId="77777777" w:rsidR="00D93616" w:rsidRDefault="00D93616" w:rsidP="00D93616">
            <w:pPr>
              <w:jc w:val="both"/>
            </w:pPr>
            <w:r>
              <w:t>Int</w:t>
            </w:r>
          </w:p>
        </w:tc>
        <w:tc>
          <w:tcPr>
            <w:tcW w:w="1889" w:type="dxa"/>
            <w:tcBorders>
              <w:top w:val="single" w:sz="4" w:space="0" w:color="000000"/>
              <w:left w:val="single" w:sz="4" w:space="0" w:color="000000"/>
              <w:bottom w:val="single" w:sz="4" w:space="0" w:color="000000"/>
            </w:tcBorders>
            <w:vAlign w:val="center"/>
          </w:tcPr>
          <w:p w14:paraId="0300ACB0" w14:textId="77777777" w:rsidR="00D93616" w:rsidRDefault="00D93616" w:rsidP="00D93616">
            <w:pPr>
              <w:jc w:val="both"/>
            </w:pPr>
            <w:r>
              <w:t>4</w:t>
            </w:r>
          </w:p>
        </w:tc>
        <w:tc>
          <w:tcPr>
            <w:tcW w:w="1901" w:type="dxa"/>
            <w:tcBorders>
              <w:top w:val="single" w:sz="4" w:space="0" w:color="000000"/>
              <w:left w:val="single" w:sz="4" w:space="0" w:color="000000"/>
              <w:bottom w:val="single" w:sz="4" w:space="0" w:color="000000"/>
              <w:right w:val="single" w:sz="4" w:space="0" w:color="000000"/>
            </w:tcBorders>
            <w:vAlign w:val="center"/>
          </w:tcPr>
          <w:p w14:paraId="4BED89B8" w14:textId="77777777" w:rsidR="00D93616" w:rsidRDefault="00D93616" w:rsidP="00D93616">
            <w:pPr>
              <w:jc w:val="both"/>
            </w:pPr>
            <w:r>
              <w:t>0</w:t>
            </w:r>
          </w:p>
        </w:tc>
      </w:tr>
      <w:tr w:rsidR="00D93616" w14:paraId="1CA98D3A" w14:textId="77777777" w:rsidTr="002C3087">
        <w:trPr>
          <w:trHeight w:val="375"/>
        </w:trPr>
        <w:tc>
          <w:tcPr>
            <w:tcW w:w="1889" w:type="dxa"/>
            <w:tcBorders>
              <w:top w:val="single" w:sz="4" w:space="0" w:color="000000"/>
              <w:left w:val="single" w:sz="4" w:space="0" w:color="000000"/>
              <w:bottom w:val="single" w:sz="4" w:space="0" w:color="000000"/>
            </w:tcBorders>
            <w:vAlign w:val="center"/>
          </w:tcPr>
          <w:p w14:paraId="2B6A106A" w14:textId="77777777" w:rsidR="00D93616" w:rsidRDefault="00D93616" w:rsidP="00D93616">
            <w:pPr>
              <w:jc w:val="both"/>
            </w:pPr>
            <w:r>
              <w:t>0</w:t>
            </w:r>
          </w:p>
        </w:tc>
        <w:tc>
          <w:tcPr>
            <w:tcW w:w="1894" w:type="dxa"/>
            <w:tcBorders>
              <w:top w:val="single" w:sz="4" w:space="0" w:color="000000"/>
              <w:left w:val="single" w:sz="4" w:space="0" w:color="000000"/>
              <w:bottom w:val="single" w:sz="4" w:space="0" w:color="000000"/>
            </w:tcBorders>
          </w:tcPr>
          <w:p w14:paraId="1F04818F" w14:textId="77777777" w:rsidR="00D93616" w:rsidRDefault="00D93616" w:rsidP="00D93616">
            <w:pPr>
              <w:jc w:val="both"/>
            </w:pPr>
            <w:r>
              <w:t>Name</w:t>
            </w:r>
          </w:p>
        </w:tc>
        <w:tc>
          <w:tcPr>
            <w:tcW w:w="1889" w:type="dxa"/>
            <w:tcBorders>
              <w:top w:val="single" w:sz="4" w:space="0" w:color="000000"/>
              <w:left w:val="single" w:sz="4" w:space="0" w:color="000000"/>
              <w:bottom w:val="single" w:sz="4" w:space="0" w:color="000000"/>
            </w:tcBorders>
          </w:tcPr>
          <w:p w14:paraId="0AEB16A1" w14:textId="77777777" w:rsidR="00D93616" w:rsidRDefault="00D93616" w:rsidP="00D93616">
            <w:pPr>
              <w:jc w:val="both"/>
            </w:pPr>
            <w:r>
              <w:t>Varchar2</w:t>
            </w:r>
          </w:p>
        </w:tc>
        <w:tc>
          <w:tcPr>
            <w:tcW w:w="1889" w:type="dxa"/>
            <w:tcBorders>
              <w:top w:val="single" w:sz="4" w:space="0" w:color="000000"/>
              <w:left w:val="single" w:sz="4" w:space="0" w:color="000000"/>
              <w:bottom w:val="single" w:sz="4" w:space="0" w:color="000000"/>
            </w:tcBorders>
            <w:vAlign w:val="center"/>
          </w:tcPr>
          <w:p w14:paraId="77CFE37F" w14:textId="77777777" w:rsidR="00D93616" w:rsidRDefault="00D93616" w:rsidP="00D93616">
            <w:pPr>
              <w:jc w:val="both"/>
            </w:pPr>
            <w:r>
              <w:t>150</w:t>
            </w:r>
          </w:p>
        </w:tc>
        <w:tc>
          <w:tcPr>
            <w:tcW w:w="1901" w:type="dxa"/>
            <w:tcBorders>
              <w:top w:val="single" w:sz="4" w:space="0" w:color="000000"/>
              <w:left w:val="single" w:sz="4" w:space="0" w:color="000000"/>
              <w:bottom w:val="single" w:sz="4" w:space="0" w:color="000000"/>
              <w:right w:val="single" w:sz="4" w:space="0" w:color="000000"/>
            </w:tcBorders>
            <w:vAlign w:val="center"/>
          </w:tcPr>
          <w:p w14:paraId="7D576423" w14:textId="77777777" w:rsidR="00D93616" w:rsidRDefault="00D93616" w:rsidP="00D93616">
            <w:pPr>
              <w:jc w:val="both"/>
            </w:pPr>
            <w:r>
              <w:t>0</w:t>
            </w:r>
          </w:p>
        </w:tc>
      </w:tr>
      <w:tr w:rsidR="00D93616" w14:paraId="045ED221" w14:textId="77777777" w:rsidTr="002C3087">
        <w:trPr>
          <w:trHeight w:val="398"/>
        </w:trPr>
        <w:tc>
          <w:tcPr>
            <w:tcW w:w="1889" w:type="dxa"/>
            <w:tcBorders>
              <w:top w:val="single" w:sz="4" w:space="0" w:color="000000"/>
              <w:left w:val="single" w:sz="4" w:space="0" w:color="000000"/>
              <w:bottom w:val="single" w:sz="4" w:space="0" w:color="000000"/>
            </w:tcBorders>
            <w:vAlign w:val="center"/>
          </w:tcPr>
          <w:p w14:paraId="2F9B9CF3" w14:textId="77777777" w:rsidR="00D93616" w:rsidRDefault="00D93616" w:rsidP="00D93616">
            <w:pPr>
              <w:jc w:val="both"/>
            </w:pPr>
            <w:r>
              <w:t>0</w:t>
            </w:r>
          </w:p>
        </w:tc>
        <w:tc>
          <w:tcPr>
            <w:tcW w:w="1894" w:type="dxa"/>
            <w:tcBorders>
              <w:top w:val="single" w:sz="4" w:space="0" w:color="000000"/>
              <w:left w:val="single" w:sz="4" w:space="0" w:color="000000"/>
              <w:bottom w:val="single" w:sz="4" w:space="0" w:color="000000"/>
            </w:tcBorders>
          </w:tcPr>
          <w:p w14:paraId="7FE0D690" w14:textId="77777777" w:rsidR="00D93616" w:rsidRDefault="00D93616" w:rsidP="00D93616">
            <w:pPr>
              <w:jc w:val="both"/>
            </w:pPr>
            <w:r>
              <w:t>Email</w:t>
            </w:r>
          </w:p>
        </w:tc>
        <w:tc>
          <w:tcPr>
            <w:tcW w:w="1889" w:type="dxa"/>
            <w:tcBorders>
              <w:top w:val="single" w:sz="4" w:space="0" w:color="000000"/>
              <w:left w:val="single" w:sz="4" w:space="0" w:color="000000"/>
              <w:bottom w:val="single" w:sz="4" w:space="0" w:color="000000"/>
            </w:tcBorders>
          </w:tcPr>
          <w:p w14:paraId="6F944CAB" w14:textId="77777777" w:rsidR="00D93616" w:rsidRDefault="00D93616" w:rsidP="00D93616">
            <w:pPr>
              <w:jc w:val="both"/>
            </w:pPr>
            <w:r>
              <w:t>Varchar2</w:t>
            </w:r>
          </w:p>
        </w:tc>
        <w:tc>
          <w:tcPr>
            <w:tcW w:w="1889" w:type="dxa"/>
            <w:tcBorders>
              <w:top w:val="single" w:sz="4" w:space="0" w:color="000000"/>
              <w:left w:val="single" w:sz="4" w:space="0" w:color="000000"/>
              <w:bottom w:val="single" w:sz="4" w:space="0" w:color="000000"/>
            </w:tcBorders>
            <w:vAlign w:val="center"/>
          </w:tcPr>
          <w:p w14:paraId="274E2DCA" w14:textId="77777777" w:rsidR="00D93616" w:rsidRDefault="00D93616" w:rsidP="00D93616">
            <w:pPr>
              <w:jc w:val="both"/>
            </w:pPr>
            <w:r>
              <w:t>150</w:t>
            </w:r>
          </w:p>
        </w:tc>
        <w:tc>
          <w:tcPr>
            <w:tcW w:w="1901" w:type="dxa"/>
            <w:tcBorders>
              <w:top w:val="single" w:sz="4" w:space="0" w:color="000000"/>
              <w:left w:val="single" w:sz="4" w:space="0" w:color="000000"/>
              <w:bottom w:val="single" w:sz="4" w:space="0" w:color="000000"/>
              <w:right w:val="single" w:sz="4" w:space="0" w:color="000000"/>
            </w:tcBorders>
            <w:vAlign w:val="center"/>
          </w:tcPr>
          <w:p w14:paraId="7D3F66FC" w14:textId="77777777" w:rsidR="00D93616" w:rsidRDefault="00D93616" w:rsidP="00D93616">
            <w:pPr>
              <w:jc w:val="both"/>
            </w:pPr>
            <w:r>
              <w:t>0</w:t>
            </w:r>
          </w:p>
        </w:tc>
      </w:tr>
      <w:tr w:rsidR="00D93616" w14:paraId="03A944C6" w14:textId="77777777" w:rsidTr="002C3087">
        <w:trPr>
          <w:trHeight w:val="398"/>
        </w:trPr>
        <w:tc>
          <w:tcPr>
            <w:tcW w:w="1889" w:type="dxa"/>
            <w:tcBorders>
              <w:top w:val="single" w:sz="4" w:space="0" w:color="000000"/>
              <w:left w:val="single" w:sz="4" w:space="0" w:color="000000"/>
              <w:bottom w:val="single" w:sz="4" w:space="0" w:color="000000"/>
            </w:tcBorders>
            <w:vAlign w:val="center"/>
          </w:tcPr>
          <w:p w14:paraId="44AFE3C6" w14:textId="77777777" w:rsidR="00D93616" w:rsidRDefault="00D93616" w:rsidP="00D93616">
            <w:pPr>
              <w:jc w:val="both"/>
            </w:pPr>
            <w:r>
              <w:t>0</w:t>
            </w:r>
          </w:p>
        </w:tc>
        <w:tc>
          <w:tcPr>
            <w:tcW w:w="1894" w:type="dxa"/>
            <w:tcBorders>
              <w:top w:val="single" w:sz="4" w:space="0" w:color="000000"/>
              <w:left w:val="single" w:sz="4" w:space="0" w:color="000000"/>
              <w:bottom w:val="single" w:sz="4" w:space="0" w:color="000000"/>
            </w:tcBorders>
          </w:tcPr>
          <w:p w14:paraId="2AC20E14" w14:textId="77777777" w:rsidR="00D93616" w:rsidRDefault="00D93616" w:rsidP="00D93616">
            <w:pPr>
              <w:jc w:val="both"/>
            </w:pPr>
            <w:proofErr w:type="spellStart"/>
            <w:r>
              <w:t>Created_at</w:t>
            </w:r>
            <w:proofErr w:type="spellEnd"/>
          </w:p>
        </w:tc>
        <w:tc>
          <w:tcPr>
            <w:tcW w:w="1889" w:type="dxa"/>
            <w:tcBorders>
              <w:top w:val="single" w:sz="4" w:space="0" w:color="000000"/>
              <w:left w:val="single" w:sz="4" w:space="0" w:color="000000"/>
              <w:bottom w:val="single" w:sz="4" w:space="0" w:color="000000"/>
            </w:tcBorders>
          </w:tcPr>
          <w:p w14:paraId="71A2E55C" w14:textId="77777777" w:rsidR="00D93616" w:rsidRDefault="00D93616" w:rsidP="00D93616">
            <w:pPr>
              <w:jc w:val="both"/>
            </w:pPr>
            <w:r>
              <w:t>Datetime</w:t>
            </w:r>
          </w:p>
        </w:tc>
        <w:tc>
          <w:tcPr>
            <w:tcW w:w="1889" w:type="dxa"/>
            <w:tcBorders>
              <w:top w:val="single" w:sz="4" w:space="0" w:color="000000"/>
              <w:left w:val="single" w:sz="4" w:space="0" w:color="000000"/>
              <w:bottom w:val="single" w:sz="4" w:space="0" w:color="000000"/>
            </w:tcBorders>
            <w:vAlign w:val="center"/>
          </w:tcPr>
          <w:p w14:paraId="1146014C" w14:textId="77777777" w:rsidR="00D93616" w:rsidRDefault="00D93616" w:rsidP="00D93616">
            <w:pPr>
              <w:jc w:val="both"/>
            </w:pPr>
            <w:r>
              <w:t>8</w:t>
            </w:r>
          </w:p>
        </w:tc>
        <w:tc>
          <w:tcPr>
            <w:tcW w:w="1901" w:type="dxa"/>
            <w:tcBorders>
              <w:top w:val="single" w:sz="4" w:space="0" w:color="000000"/>
              <w:left w:val="single" w:sz="4" w:space="0" w:color="000000"/>
              <w:bottom w:val="single" w:sz="4" w:space="0" w:color="000000"/>
              <w:right w:val="single" w:sz="4" w:space="0" w:color="000000"/>
            </w:tcBorders>
            <w:vAlign w:val="center"/>
          </w:tcPr>
          <w:p w14:paraId="45AC7249" w14:textId="77777777" w:rsidR="00D93616" w:rsidRDefault="00D93616" w:rsidP="00D93616">
            <w:pPr>
              <w:jc w:val="both"/>
            </w:pPr>
            <w:r>
              <w:t>0</w:t>
            </w:r>
          </w:p>
        </w:tc>
      </w:tr>
      <w:tr w:rsidR="00D93616" w14:paraId="5070470E" w14:textId="77777777" w:rsidTr="002C3087">
        <w:trPr>
          <w:trHeight w:val="398"/>
        </w:trPr>
        <w:tc>
          <w:tcPr>
            <w:tcW w:w="1889" w:type="dxa"/>
            <w:tcBorders>
              <w:top w:val="single" w:sz="4" w:space="0" w:color="000000"/>
              <w:left w:val="single" w:sz="4" w:space="0" w:color="000000"/>
              <w:bottom w:val="single" w:sz="4" w:space="0" w:color="000000"/>
            </w:tcBorders>
            <w:vAlign w:val="center"/>
          </w:tcPr>
          <w:p w14:paraId="0FC002C6" w14:textId="77777777" w:rsidR="00D93616" w:rsidRDefault="00D93616" w:rsidP="00D93616">
            <w:pPr>
              <w:jc w:val="both"/>
            </w:pPr>
            <w:r>
              <w:t>0</w:t>
            </w:r>
          </w:p>
        </w:tc>
        <w:tc>
          <w:tcPr>
            <w:tcW w:w="1894" w:type="dxa"/>
            <w:tcBorders>
              <w:top w:val="single" w:sz="4" w:space="0" w:color="000000"/>
              <w:left w:val="single" w:sz="4" w:space="0" w:color="000000"/>
              <w:bottom w:val="single" w:sz="4" w:space="0" w:color="000000"/>
            </w:tcBorders>
          </w:tcPr>
          <w:p w14:paraId="54372B2A" w14:textId="77777777" w:rsidR="00D93616" w:rsidRDefault="00D93616" w:rsidP="00D93616">
            <w:pPr>
              <w:jc w:val="both"/>
            </w:pPr>
            <w:r>
              <w:t>mobile</w:t>
            </w:r>
          </w:p>
        </w:tc>
        <w:tc>
          <w:tcPr>
            <w:tcW w:w="1889" w:type="dxa"/>
            <w:tcBorders>
              <w:top w:val="single" w:sz="4" w:space="0" w:color="000000"/>
              <w:left w:val="single" w:sz="4" w:space="0" w:color="000000"/>
              <w:bottom w:val="single" w:sz="4" w:space="0" w:color="000000"/>
            </w:tcBorders>
          </w:tcPr>
          <w:p w14:paraId="637FBDCD" w14:textId="77777777" w:rsidR="00D93616" w:rsidRDefault="00D93616" w:rsidP="00D93616">
            <w:pPr>
              <w:jc w:val="both"/>
            </w:pPr>
            <w:r>
              <w:t>Varchar</w:t>
            </w:r>
          </w:p>
        </w:tc>
        <w:tc>
          <w:tcPr>
            <w:tcW w:w="1889" w:type="dxa"/>
            <w:tcBorders>
              <w:top w:val="single" w:sz="4" w:space="0" w:color="000000"/>
              <w:left w:val="single" w:sz="4" w:space="0" w:color="000000"/>
              <w:bottom w:val="single" w:sz="4" w:space="0" w:color="000000"/>
            </w:tcBorders>
            <w:vAlign w:val="center"/>
          </w:tcPr>
          <w:p w14:paraId="36A14F9E" w14:textId="77777777" w:rsidR="00D93616" w:rsidRDefault="00D93616" w:rsidP="00D93616">
            <w:pPr>
              <w:jc w:val="both"/>
            </w:pPr>
            <w:r>
              <w:t>20</w:t>
            </w:r>
          </w:p>
        </w:tc>
        <w:tc>
          <w:tcPr>
            <w:tcW w:w="1901" w:type="dxa"/>
            <w:tcBorders>
              <w:top w:val="single" w:sz="4" w:space="0" w:color="000000"/>
              <w:left w:val="single" w:sz="4" w:space="0" w:color="000000"/>
              <w:bottom w:val="single" w:sz="4" w:space="0" w:color="000000"/>
              <w:right w:val="single" w:sz="4" w:space="0" w:color="000000"/>
            </w:tcBorders>
            <w:vAlign w:val="center"/>
          </w:tcPr>
          <w:p w14:paraId="65783AAF" w14:textId="77777777" w:rsidR="00D93616" w:rsidRDefault="00D93616" w:rsidP="00D93616">
            <w:pPr>
              <w:jc w:val="both"/>
            </w:pPr>
            <w:r>
              <w:t>0</w:t>
            </w:r>
          </w:p>
        </w:tc>
      </w:tr>
    </w:tbl>
    <w:p w14:paraId="7E62CB1C" w14:textId="77777777" w:rsidR="00D93616" w:rsidRDefault="00D93616" w:rsidP="00D93616">
      <w:pPr>
        <w:jc w:val="both"/>
      </w:pPr>
    </w:p>
    <w:p w14:paraId="2F16E802" w14:textId="77777777" w:rsidR="00D93616" w:rsidRDefault="00D93616" w:rsidP="00D93616">
      <w:pPr>
        <w:jc w:val="both"/>
      </w:pPr>
    </w:p>
    <w:p w14:paraId="1CCF71DD" w14:textId="77777777" w:rsidR="00D93616" w:rsidRDefault="00D93616" w:rsidP="00D93616">
      <w:pPr>
        <w:jc w:val="both"/>
      </w:pPr>
    </w:p>
    <w:p w14:paraId="5D4FFCA8" w14:textId="77777777" w:rsidR="00D93616" w:rsidRDefault="00D93616" w:rsidP="00D93616">
      <w:pPr>
        <w:pStyle w:val="Heading3"/>
        <w:jc w:val="both"/>
      </w:pPr>
      <w:r>
        <w:rPr>
          <w:sz w:val="24"/>
          <w:u w:val="single"/>
        </w:rPr>
        <w:t xml:space="preserve">Table4: </w:t>
      </w:r>
      <w:proofErr w:type="spellStart"/>
      <w:r>
        <w:rPr>
          <w:sz w:val="24"/>
          <w:u w:val="single"/>
        </w:rPr>
        <w:t>User_account</w:t>
      </w:r>
      <w:proofErr w:type="spellEnd"/>
    </w:p>
    <w:p w14:paraId="609C9CE9" w14:textId="77777777" w:rsidR="00D93616" w:rsidRDefault="00D93616" w:rsidP="00D93616">
      <w:pPr>
        <w:jc w:val="both"/>
        <w:rPr>
          <w:b/>
          <w:bCs/>
        </w:rPr>
      </w:pPr>
    </w:p>
    <w:tbl>
      <w:tblPr>
        <w:tblW w:w="9455" w:type="dxa"/>
        <w:tblInd w:w="-5" w:type="dxa"/>
        <w:tblLayout w:type="fixed"/>
        <w:tblLook w:val="0000" w:firstRow="0" w:lastRow="0" w:firstColumn="0" w:lastColumn="0" w:noHBand="0" w:noVBand="0"/>
      </w:tblPr>
      <w:tblGrid>
        <w:gridCol w:w="1784"/>
        <w:gridCol w:w="2292"/>
        <w:gridCol w:w="1799"/>
        <w:gridCol w:w="1786"/>
        <w:gridCol w:w="1794"/>
      </w:tblGrid>
      <w:tr w:rsidR="00D93616" w14:paraId="32BCDED1" w14:textId="77777777" w:rsidTr="002C3087">
        <w:trPr>
          <w:trHeight w:val="444"/>
        </w:trPr>
        <w:tc>
          <w:tcPr>
            <w:tcW w:w="1784" w:type="dxa"/>
            <w:tcBorders>
              <w:top w:val="single" w:sz="4" w:space="0" w:color="000000"/>
              <w:left w:val="single" w:sz="4" w:space="0" w:color="000000"/>
              <w:bottom w:val="single" w:sz="4" w:space="0" w:color="000000"/>
            </w:tcBorders>
            <w:vAlign w:val="center"/>
          </w:tcPr>
          <w:p w14:paraId="733C755A" w14:textId="77777777" w:rsidR="00D93616" w:rsidRDefault="00D93616" w:rsidP="00D93616">
            <w:pPr>
              <w:jc w:val="both"/>
            </w:pPr>
            <w:r>
              <w:t>3</w:t>
            </w:r>
          </w:p>
        </w:tc>
        <w:tc>
          <w:tcPr>
            <w:tcW w:w="2292" w:type="dxa"/>
            <w:tcBorders>
              <w:top w:val="single" w:sz="4" w:space="0" w:color="000000"/>
              <w:left w:val="single" w:sz="4" w:space="0" w:color="000000"/>
              <w:bottom w:val="single" w:sz="4" w:space="0" w:color="000000"/>
            </w:tcBorders>
          </w:tcPr>
          <w:p w14:paraId="716EEE4F" w14:textId="77777777" w:rsidR="00D93616" w:rsidRDefault="00D93616" w:rsidP="00D93616">
            <w:pPr>
              <w:jc w:val="both"/>
            </w:pPr>
            <w:proofErr w:type="spellStart"/>
            <w:r>
              <w:t>Userid</w:t>
            </w:r>
            <w:proofErr w:type="spellEnd"/>
          </w:p>
        </w:tc>
        <w:tc>
          <w:tcPr>
            <w:tcW w:w="1799" w:type="dxa"/>
            <w:tcBorders>
              <w:top w:val="single" w:sz="4" w:space="0" w:color="000000"/>
              <w:left w:val="single" w:sz="4" w:space="0" w:color="000000"/>
              <w:bottom w:val="single" w:sz="4" w:space="0" w:color="000000"/>
            </w:tcBorders>
          </w:tcPr>
          <w:p w14:paraId="47B94D33" w14:textId="77777777" w:rsidR="00D93616" w:rsidRDefault="00D93616" w:rsidP="00D93616">
            <w:pPr>
              <w:jc w:val="both"/>
            </w:pPr>
            <w:r>
              <w:t>Int</w:t>
            </w:r>
          </w:p>
        </w:tc>
        <w:tc>
          <w:tcPr>
            <w:tcW w:w="1786" w:type="dxa"/>
            <w:tcBorders>
              <w:top w:val="single" w:sz="4" w:space="0" w:color="000000"/>
              <w:left w:val="single" w:sz="4" w:space="0" w:color="000000"/>
              <w:bottom w:val="single" w:sz="4" w:space="0" w:color="000000"/>
            </w:tcBorders>
            <w:vAlign w:val="center"/>
          </w:tcPr>
          <w:p w14:paraId="2AD38B26" w14:textId="77777777" w:rsidR="00D93616" w:rsidRDefault="00D93616" w:rsidP="00D93616">
            <w:pPr>
              <w:jc w:val="both"/>
            </w:pPr>
            <w:r>
              <w:t>4</w:t>
            </w:r>
          </w:p>
        </w:tc>
        <w:tc>
          <w:tcPr>
            <w:tcW w:w="1794" w:type="dxa"/>
            <w:tcBorders>
              <w:top w:val="single" w:sz="4" w:space="0" w:color="000000"/>
              <w:left w:val="single" w:sz="4" w:space="0" w:color="000000"/>
              <w:bottom w:val="single" w:sz="4" w:space="0" w:color="000000"/>
              <w:right w:val="single" w:sz="4" w:space="0" w:color="000000"/>
            </w:tcBorders>
            <w:vAlign w:val="center"/>
          </w:tcPr>
          <w:p w14:paraId="108E00AE" w14:textId="77777777" w:rsidR="00D93616" w:rsidRDefault="00D93616" w:rsidP="00D93616">
            <w:pPr>
              <w:jc w:val="both"/>
            </w:pPr>
            <w:r>
              <w:t>0</w:t>
            </w:r>
          </w:p>
        </w:tc>
      </w:tr>
      <w:tr w:rsidR="00D93616" w14:paraId="27CAD4D2" w14:textId="77777777" w:rsidTr="002C3087">
        <w:trPr>
          <w:trHeight w:val="444"/>
        </w:trPr>
        <w:tc>
          <w:tcPr>
            <w:tcW w:w="1784" w:type="dxa"/>
            <w:tcBorders>
              <w:top w:val="single" w:sz="4" w:space="0" w:color="000000"/>
              <w:left w:val="single" w:sz="4" w:space="0" w:color="000000"/>
              <w:bottom w:val="single" w:sz="4" w:space="0" w:color="000000"/>
            </w:tcBorders>
            <w:vAlign w:val="center"/>
          </w:tcPr>
          <w:p w14:paraId="12BCB5F8" w14:textId="77777777" w:rsidR="00D93616" w:rsidRDefault="00D93616" w:rsidP="00D93616">
            <w:pPr>
              <w:jc w:val="both"/>
            </w:pPr>
            <w:r>
              <w:t>3</w:t>
            </w:r>
          </w:p>
        </w:tc>
        <w:tc>
          <w:tcPr>
            <w:tcW w:w="2292" w:type="dxa"/>
            <w:tcBorders>
              <w:top w:val="single" w:sz="4" w:space="0" w:color="000000"/>
              <w:left w:val="single" w:sz="4" w:space="0" w:color="000000"/>
              <w:bottom w:val="single" w:sz="4" w:space="0" w:color="000000"/>
            </w:tcBorders>
          </w:tcPr>
          <w:p w14:paraId="6C9DADDA" w14:textId="77777777" w:rsidR="00D93616" w:rsidRDefault="00D93616" w:rsidP="00D93616">
            <w:pPr>
              <w:jc w:val="both"/>
            </w:pPr>
            <w:r>
              <w:t>Username</w:t>
            </w:r>
          </w:p>
        </w:tc>
        <w:tc>
          <w:tcPr>
            <w:tcW w:w="1799" w:type="dxa"/>
            <w:tcBorders>
              <w:top w:val="single" w:sz="4" w:space="0" w:color="000000"/>
              <w:left w:val="single" w:sz="4" w:space="0" w:color="000000"/>
              <w:bottom w:val="single" w:sz="4" w:space="0" w:color="000000"/>
            </w:tcBorders>
          </w:tcPr>
          <w:p w14:paraId="78237E53" w14:textId="77777777" w:rsidR="00D93616" w:rsidRDefault="00D93616" w:rsidP="00D93616">
            <w:pPr>
              <w:jc w:val="both"/>
            </w:pPr>
            <w:r>
              <w:t>Varchar</w:t>
            </w:r>
          </w:p>
        </w:tc>
        <w:tc>
          <w:tcPr>
            <w:tcW w:w="1786" w:type="dxa"/>
            <w:tcBorders>
              <w:top w:val="single" w:sz="4" w:space="0" w:color="000000"/>
              <w:left w:val="single" w:sz="4" w:space="0" w:color="000000"/>
              <w:bottom w:val="single" w:sz="4" w:space="0" w:color="000000"/>
            </w:tcBorders>
            <w:vAlign w:val="center"/>
          </w:tcPr>
          <w:p w14:paraId="04B2395B" w14:textId="77777777" w:rsidR="00D93616" w:rsidRDefault="00D93616" w:rsidP="00D93616">
            <w:pPr>
              <w:jc w:val="both"/>
            </w:pPr>
            <w:r>
              <w:t>255</w:t>
            </w:r>
          </w:p>
        </w:tc>
        <w:tc>
          <w:tcPr>
            <w:tcW w:w="1794" w:type="dxa"/>
            <w:tcBorders>
              <w:top w:val="single" w:sz="4" w:space="0" w:color="000000"/>
              <w:left w:val="single" w:sz="4" w:space="0" w:color="000000"/>
              <w:bottom w:val="single" w:sz="4" w:space="0" w:color="000000"/>
              <w:right w:val="single" w:sz="4" w:space="0" w:color="000000"/>
            </w:tcBorders>
            <w:vAlign w:val="center"/>
          </w:tcPr>
          <w:p w14:paraId="444F0DA2" w14:textId="77777777" w:rsidR="00D93616" w:rsidRDefault="00D93616" w:rsidP="00D93616">
            <w:pPr>
              <w:jc w:val="both"/>
            </w:pPr>
            <w:r>
              <w:t>0</w:t>
            </w:r>
          </w:p>
        </w:tc>
      </w:tr>
      <w:tr w:rsidR="00D93616" w14:paraId="4438103C" w14:textId="77777777" w:rsidTr="002C3087">
        <w:trPr>
          <w:trHeight w:val="472"/>
        </w:trPr>
        <w:tc>
          <w:tcPr>
            <w:tcW w:w="1784" w:type="dxa"/>
            <w:tcBorders>
              <w:top w:val="single" w:sz="4" w:space="0" w:color="000000"/>
              <w:left w:val="single" w:sz="4" w:space="0" w:color="000000"/>
              <w:bottom w:val="single" w:sz="4" w:space="0" w:color="000000"/>
            </w:tcBorders>
            <w:vAlign w:val="center"/>
          </w:tcPr>
          <w:p w14:paraId="2B535561" w14:textId="77777777" w:rsidR="00D93616" w:rsidRDefault="00D93616" w:rsidP="00D93616">
            <w:pPr>
              <w:jc w:val="both"/>
            </w:pPr>
            <w:r>
              <w:t>0</w:t>
            </w:r>
          </w:p>
        </w:tc>
        <w:tc>
          <w:tcPr>
            <w:tcW w:w="2292" w:type="dxa"/>
            <w:tcBorders>
              <w:top w:val="single" w:sz="4" w:space="0" w:color="000000"/>
              <w:left w:val="single" w:sz="4" w:space="0" w:color="000000"/>
              <w:bottom w:val="single" w:sz="4" w:space="0" w:color="000000"/>
            </w:tcBorders>
          </w:tcPr>
          <w:p w14:paraId="36FF42F4" w14:textId="77777777" w:rsidR="00D93616" w:rsidRDefault="00D93616" w:rsidP="00D93616">
            <w:pPr>
              <w:jc w:val="both"/>
            </w:pPr>
            <w:r>
              <w:t>Password</w:t>
            </w:r>
          </w:p>
        </w:tc>
        <w:tc>
          <w:tcPr>
            <w:tcW w:w="1799" w:type="dxa"/>
            <w:tcBorders>
              <w:top w:val="single" w:sz="4" w:space="0" w:color="000000"/>
              <w:left w:val="single" w:sz="4" w:space="0" w:color="000000"/>
              <w:bottom w:val="single" w:sz="4" w:space="0" w:color="000000"/>
            </w:tcBorders>
          </w:tcPr>
          <w:p w14:paraId="79B866E0" w14:textId="77777777" w:rsidR="00D93616" w:rsidRDefault="00D93616" w:rsidP="00D93616">
            <w:pPr>
              <w:jc w:val="both"/>
            </w:pPr>
            <w:r>
              <w:t>Varchar2</w:t>
            </w:r>
          </w:p>
        </w:tc>
        <w:tc>
          <w:tcPr>
            <w:tcW w:w="1786" w:type="dxa"/>
            <w:tcBorders>
              <w:top w:val="single" w:sz="4" w:space="0" w:color="000000"/>
              <w:left w:val="single" w:sz="4" w:space="0" w:color="000000"/>
              <w:bottom w:val="single" w:sz="4" w:space="0" w:color="000000"/>
            </w:tcBorders>
            <w:vAlign w:val="center"/>
          </w:tcPr>
          <w:p w14:paraId="324F9038" w14:textId="77777777" w:rsidR="00D93616" w:rsidRDefault="00D93616" w:rsidP="00D93616">
            <w:pPr>
              <w:jc w:val="both"/>
            </w:pPr>
            <w:r>
              <w:t>255</w:t>
            </w:r>
          </w:p>
        </w:tc>
        <w:tc>
          <w:tcPr>
            <w:tcW w:w="1794" w:type="dxa"/>
            <w:tcBorders>
              <w:top w:val="single" w:sz="4" w:space="0" w:color="000000"/>
              <w:left w:val="single" w:sz="4" w:space="0" w:color="000000"/>
              <w:bottom w:val="single" w:sz="4" w:space="0" w:color="000000"/>
              <w:right w:val="single" w:sz="4" w:space="0" w:color="000000"/>
            </w:tcBorders>
            <w:vAlign w:val="center"/>
          </w:tcPr>
          <w:p w14:paraId="315C7D1A" w14:textId="77777777" w:rsidR="00D93616" w:rsidRDefault="00D93616" w:rsidP="00D93616">
            <w:pPr>
              <w:jc w:val="both"/>
            </w:pPr>
            <w:r>
              <w:t>0</w:t>
            </w:r>
          </w:p>
        </w:tc>
      </w:tr>
      <w:tr w:rsidR="00D93616" w14:paraId="3AF255CB" w14:textId="77777777" w:rsidTr="002C3087">
        <w:trPr>
          <w:trHeight w:val="444"/>
        </w:trPr>
        <w:tc>
          <w:tcPr>
            <w:tcW w:w="1784" w:type="dxa"/>
            <w:tcBorders>
              <w:top w:val="single" w:sz="4" w:space="0" w:color="000000"/>
              <w:left w:val="single" w:sz="4" w:space="0" w:color="000000"/>
              <w:bottom w:val="single" w:sz="4" w:space="0" w:color="000000"/>
            </w:tcBorders>
            <w:vAlign w:val="center"/>
          </w:tcPr>
          <w:p w14:paraId="35D393B5" w14:textId="77777777" w:rsidR="00D93616" w:rsidRDefault="00D93616" w:rsidP="00D93616">
            <w:pPr>
              <w:jc w:val="both"/>
            </w:pPr>
            <w:r>
              <w:t>0</w:t>
            </w:r>
          </w:p>
        </w:tc>
        <w:tc>
          <w:tcPr>
            <w:tcW w:w="2292" w:type="dxa"/>
            <w:tcBorders>
              <w:top w:val="single" w:sz="4" w:space="0" w:color="000000"/>
              <w:left w:val="single" w:sz="4" w:space="0" w:color="000000"/>
              <w:bottom w:val="single" w:sz="4" w:space="0" w:color="000000"/>
            </w:tcBorders>
          </w:tcPr>
          <w:p w14:paraId="10D64C4A" w14:textId="77777777" w:rsidR="00D93616" w:rsidRDefault="00D93616" w:rsidP="00D93616">
            <w:pPr>
              <w:jc w:val="both"/>
            </w:pPr>
            <w:r>
              <w:t>Role</w:t>
            </w:r>
          </w:p>
        </w:tc>
        <w:tc>
          <w:tcPr>
            <w:tcW w:w="1799" w:type="dxa"/>
            <w:tcBorders>
              <w:top w:val="single" w:sz="4" w:space="0" w:color="000000"/>
              <w:left w:val="single" w:sz="4" w:space="0" w:color="000000"/>
              <w:bottom w:val="single" w:sz="4" w:space="0" w:color="000000"/>
            </w:tcBorders>
          </w:tcPr>
          <w:p w14:paraId="08397BF1" w14:textId="77777777" w:rsidR="00D93616" w:rsidRDefault="00D93616" w:rsidP="00D93616">
            <w:pPr>
              <w:jc w:val="both"/>
            </w:pPr>
            <w:r>
              <w:t>Enum</w:t>
            </w:r>
          </w:p>
        </w:tc>
        <w:tc>
          <w:tcPr>
            <w:tcW w:w="1786" w:type="dxa"/>
            <w:tcBorders>
              <w:top w:val="single" w:sz="4" w:space="0" w:color="000000"/>
              <w:left w:val="single" w:sz="4" w:space="0" w:color="000000"/>
              <w:bottom w:val="single" w:sz="4" w:space="0" w:color="000000"/>
            </w:tcBorders>
            <w:vAlign w:val="center"/>
          </w:tcPr>
          <w:p w14:paraId="205483DA" w14:textId="77777777" w:rsidR="00D93616" w:rsidRDefault="00D93616" w:rsidP="00D93616">
            <w:pPr>
              <w:jc w:val="both"/>
            </w:pPr>
            <w:r>
              <w:t>0</w:t>
            </w:r>
          </w:p>
        </w:tc>
        <w:tc>
          <w:tcPr>
            <w:tcW w:w="1794" w:type="dxa"/>
            <w:tcBorders>
              <w:top w:val="single" w:sz="4" w:space="0" w:color="000000"/>
              <w:left w:val="single" w:sz="4" w:space="0" w:color="000000"/>
              <w:bottom w:val="single" w:sz="4" w:space="0" w:color="000000"/>
              <w:right w:val="single" w:sz="4" w:space="0" w:color="000000"/>
            </w:tcBorders>
            <w:vAlign w:val="center"/>
          </w:tcPr>
          <w:p w14:paraId="6552F79E" w14:textId="77777777" w:rsidR="00D93616" w:rsidRDefault="00D93616" w:rsidP="00D93616">
            <w:pPr>
              <w:jc w:val="both"/>
            </w:pPr>
            <w:r>
              <w:t>0</w:t>
            </w:r>
          </w:p>
        </w:tc>
      </w:tr>
      <w:tr w:rsidR="00D93616" w14:paraId="4F311138" w14:textId="77777777" w:rsidTr="002C3087">
        <w:trPr>
          <w:trHeight w:val="444"/>
        </w:trPr>
        <w:tc>
          <w:tcPr>
            <w:tcW w:w="1784" w:type="dxa"/>
            <w:tcBorders>
              <w:top w:val="single" w:sz="4" w:space="0" w:color="000000"/>
              <w:left w:val="single" w:sz="4" w:space="0" w:color="000000"/>
              <w:bottom w:val="single" w:sz="4" w:space="0" w:color="000000"/>
            </w:tcBorders>
            <w:vAlign w:val="center"/>
          </w:tcPr>
          <w:p w14:paraId="7DD22E13" w14:textId="77777777" w:rsidR="00D93616" w:rsidRDefault="00D93616" w:rsidP="00D93616">
            <w:pPr>
              <w:jc w:val="both"/>
            </w:pPr>
            <w:r>
              <w:t>0</w:t>
            </w:r>
          </w:p>
        </w:tc>
        <w:tc>
          <w:tcPr>
            <w:tcW w:w="2292" w:type="dxa"/>
            <w:tcBorders>
              <w:top w:val="single" w:sz="4" w:space="0" w:color="000000"/>
              <w:left w:val="single" w:sz="4" w:space="0" w:color="000000"/>
              <w:bottom w:val="single" w:sz="4" w:space="0" w:color="000000"/>
            </w:tcBorders>
          </w:tcPr>
          <w:p w14:paraId="033E8D3C" w14:textId="77777777" w:rsidR="00D93616" w:rsidRDefault="00D93616" w:rsidP="00D93616">
            <w:pPr>
              <w:jc w:val="both"/>
            </w:pPr>
            <w:r>
              <w:t>Mobile</w:t>
            </w:r>
          </w:p>
        </w:tc>
        <w:tc>
          <w:tcPr>
            <w:tcW w:w="1799" w:type="dxa"/>
            <w:tcBorders>
              <w:top w:val="single" w:sz="4" w:space="0" w:color="000000"/>
              <w:left w:val="single" w:sz="4" w:space="0" w:color="000000"/>
              <w:bottom w:val="single" w:sz="4" w:space="0" w:color="000000"/>
            </w:tcBorders>
          </w:tcPr>
          <w:p w14:paraId="11BCF3DE" w14:textId="77777777" w:rsidR="00D93616" w:rsidRDefault="00D93616" w:rsidP="00D93616">
            <w:pPr>
              <w:jc w:val="both"/>
            </w:pPr>
            <w:r>
              <w:t>Varchar</w:t>
            </w:r>
          </w:p>
        </w:tc>
        <w:tc>
          <w:tcPr>
            <w:tcW w:w="1786" w:type="dxa"/>
            <w:tcBorders>
              <w:top w:val="single" w:sz="4" w:space="0" w:color="000000"/>
              <w:left w:val="single" w:sz="4" w:space="0" w:color="000000"/>
              <w:bottom w:val="single" w:sz="4" w:space="0" w:color="000000"/>
            </w:tcBorders>
            <w:vAlign w:val="center"/>
          </w:tcPr>
          <w:p w14:paraId="18E4408E" w14:textId="77777777" w:rsidR="00D93616" w:rsidRDefault="00D93616" w:rsidP="00D93616">
            <w:pPr>
              <w:jc w:val="both"/>
            </w:pPr>
            <w:r>
              <w:t>20</w:t>
            </w:r>
          </w:p>
        </w:tc>
        <w:tc>
          <w:tcPr>
            <w:tcW w:w="1794" w:type="dxa"/>
            <w:tcBorders>
              <w:top w:val="single" w:sz="4" w:space="0" w:color="000000"/>
              <w:left w:val="single" w:sz="4" w:space="0" w:color="000000"/>
              <w:bottom w:val="single" w:sz="4" w:space="0" w:color="000000"/>
              <w:right w:val="single" w:sz="4" w:space="0" w:color="000000"/>
            </w:tcBorders>
            <w:vAlign w:val="center"/>
          </w:tcPr>
          <w:p w14:paraId="078D34D9" w14:textId="77777777" w:rsidR="00D93616" w:rsidRDefault="00D93616" w:rsidP="00D93616">
            <w:pPr>
              <w:jc w:val="both"/>
            </w:pPr>
            <w:r>
              <w:t>0</w:t>
            </w:r>
          </w:p>
        </w:tc>
      </w:tr>
      <w:tr w:rsidR="00D93616" w14:paraId="4FAAE51A" w14:textId="77777777" w:rsidTr="002C3087">
        <w:trPr>
          <w:trHeight w:val="444"/>
        </w:trPr>
        <w:tc>
          <w:tcPr>
            <w:tcW w:w="1784" w:type="dxa"/>
            <w:tcBorders>
              <w:top w:val="single" w:sz="4" w:space="0" w:color="000000"/>
              <w:left w:val="single" w:sz="4" w:space="0" w:color="000000"/>
              <w:bottom w:val="single" w:sz="4" w:space="0" w:color="000000"/>
            </w:tcBorders>
            <w:vAlign w:val="center"/>
          </w:tcPr>
          <w:p w14:paraId="286E6783" w14:textId="77777777" w:rsidR="00D93616" w:rsidRDefault="00D93616" w:rsidP="00D93616">
            <w:pPr>
              <w:jc w:val="both"/>
            </w:pPr>
            <w:r>
              <w:t>0</w:t>
            </w:r>
          </w:p>
        </w:tc>
        <w:tc>
          <w:tcPr>
            <w:tcW w:w="2292" w:type="dxa"/>
            <w:tcBorders>
              <w:top w:val="single" w:sz="4" w:space="0" w:color="000000"/>
              <w:left w:val="single" w:sz="4" w:space="0" w:color="000000"/>
              <w:bottom w:val="single" w:sz="4" w:space="0" w:color="000000"/>
            </w:tcBorders>
          </w:tcPr>
          <w:p w14:paraId="2E85E216" w14:textId="77777777" w:rsidR="00D93616" w:rsidRDefault="00D93616" w:rsidP="00D93616">
            <w:pPr>
              <w:jc w:val="both"/>
            </w:pPr>
            <w:r>
              <w:t>Email</w:t>
            </w:r>
          </w:p>
        </w:tc>
        <w:tc>
          <w:tcPr>
            <w:tcW w:w="1799" w:type="dxa"/>
            <w:tcBorders>
              <w:top w:val="single" w:sz="4" w:space="0" w:color="000000"/>
              <w:left w:val="single" w:sz="4" w:space="0" w:color="000000"/>
              <w:bottom w:val="single" w:sz="4" w:space="0" w:color="000000"/>
            </w:tcBorders>
          </w:tcPr>
          <w:p w14:paraId="613F2322" w14:textId="77777777" w:rsidR="00D93616" w:rsidRDefault="00D93616" w:rsidP="00D93616">
            <w:pPr>
              <w:jc w:val="both"/>
            </w:pPr>
            <w:r>
              <w:t>Varchar</w:t>
            </w:r>
          </w:p>
        </w:tc>
        <w:tc>
          <w:tcPr>
            <w:tcW w:w="1786" w:type="dxa"/>
            <w:tcBorders>
              <w:top w:val="single" w:sz="4" w:space="0" w:color="000000"/>
              <w:left w:val="single" w:sz="4" w:space="0" w:color="000000"/>
              <w:bottom w:val="single" w:sz="4" w:space="0" w:color="000000"/>
            </w:tcBorders>
            <w:vAlign w:val="center"/>
          </w:tcPr>
          <w:p w14:paraId="4E33B195" w14:textId="77777777" w:rsidR="00D93616" w:rsidRDefault="00D93616" w:rsidP="00D93616">
            <w:pPr>
              <w:jc w:val="both"/>
            </w:pPr>
            <w:r>
              <w:t>250</w:t>
            </w:r>
          </w:p>
        </w:tc>
        <w:tc>
          <w:tcPr>
            <w:tcW w:w="1794" w:type="dxa"/>
            <w:tcBorders>
              <w:top w:val="single" w:sz="4" w:space="0" w:color="000000"/>
              <w:left w:val="single" w:sz="4" w:space="0" w:color="000000"/>
              <w:bottom w:val="single" w:sz="4" w:space="0" w:color="000000"/>
              <w:right w:val="single" w:sz="4" w:space="0" w:color="000000"/>
            </w:tcBorders>
            <w:vAlign w:val="center"/>
          </w:tcPr>
          <w:p w14:paraId="30307FFD" w14:textId="77777777" w:rsidR="00D93616" w:rsidRDefault="00D93616" w:rsidP="00D93616">
            <w:pPr>
              <w:jc w:val="both"/>
            </w:pPr>
            <w:r>
              <w:t>0</w:t>
            </w:r>
          </w:p>
        </w:tc>
      </w:tr>
      <w:tr w:rsidR="00D93616" w14:paraId="7983E160" w14:textId="77777777" w:rsidTr="002C3087">
        <w:trPr>
          <w:trHeight w:val="444"/>
        </w:trPr>
        <w:tc>
          <w:tcPr>
            <w:tcW w:w="1784" w:type="dxa"/>
            <w:tcBorders>
              <w:top w:val="single" w:sz="4" w:space="0" w:color="000000"/>
              <w:left w:val="single" w:sz="4" w:space="0" w:color="000000"/>
              <w:bottom w:val="single" w:sz="4" w:space="0" w:color="000000"/>
            </w:tcBorders>
            <w:vAlign w:val="center"/>
          </w:tcPr>
          <w:p w14:paraId="6A23E844" w14:textId="77777777" w:rsidR="00D93616" w:rsidRDefault="00D93616" w:rsidP="00D93616">
            <w:pPr>
              <w:jc w:val="both"/>
            </w:pPr>
            <w:r>
              <w:t>0</w:t>
            </w:r>
          </w:p>
        </w:tc>
        <w:tc>
          <w:tcPr>
            <w:tcW w:w="2292" w:type="dxa"/>
            <w:tcBorders>
              <w:top w:val="single" w:sz="4" w:space="0" w:color="000000"/>
              <w:left w:val="single" w:sz="4" w:space="0" w:color="000000"/>
              <w:bottom w:val="single" w:sz="4" w:space="0" w:color="000000"/>
            </w:tcBorders>
          </w:tcPr>
          <w:p w14:paraId="7E926007" w14:textId="77777777" w:rsidR="00D93616" w:rsidRDefault="00D93616" w:rsidP="00D93616">
            <w:pPr>
              <w:jc w:val="both"/>
            </w:pPr>
            <w:proofErr w:type="spellStart"/>
            <w:r>
              <w:t>Created_at</w:t>
            </w:r>
            <w:proofErr w:type="spellEnd"/>
          </w:p>
        </w:tc>
        <w:tc>
          <w:tcPr>
            <w:tcW w:w="1799" w:type="dxa"/>
            <w:tcBorders>
              <w:top w:val="single" w:sz="4" w:space="0" w:color="000000"/>
              <w:left w:val="single" w:sz="4" w:space="0" w:color="000000"/>
              <w:bottom w:val="single" w:sz="4" w:space="0" w:color="000000"/>
            </w:tcBorders>
          </w:tcPr>
          <w:p w14:paraId="507AD8E3" w14:textId="77777777" w:rsidR="00D93616" w:rsidRDefault="00D93616" w:rsidP="00D93616">
            <w:pPr>
              <w:jc w:val="both"/>
            </w:pPr>
            <w:r>
              <w:t>Datetime</w:t>
            </w:r>
          </w:p>
        </w:tc>
        <w:tc>
          <w:tcPr>
            <w:tcW w:w="1786" w:type="dxa"/>
            <w:tcBorders>
              <w:top w:val="single" w:sz="4" w:space="0" w:color="000000"/>
              <w:left w:val="single" w:sz="4" w:space="0" w:color="000000"/>
              <w:bottom w:val="single" w:sz="4" w:space="0" w:color="000000"/>
            </w:tcBorders>
            <w:vAlign w:val="center"/>
          </w:tcPr>
          <w:p w14:paraId="13DF6F7C" w14:textId="77777777" w:rsidR="00D93616" w:rsidRDefault="00D93616" w:rsidP="00D93616">
            <w:pPr>
              <w:jc w:val="both"/>
            </w:pPr>
            <w:r>
              <w:t>8</w:t>
            </w:r>
          </w:p>
        </w:tc>
        <w:tc>
          <w:tcPr>
            <w:tcW w:w="1794" w:type="dxa"/>
            <w:tcBorders>
              <w:top w:val="single" w:sz="4" w:space="0" w:color="000000"/>
              <w:left w:val="single" w:sz="4" w:space="0" w:color="000000"/>
              <w:bottom w:val="single" w:sz="4" w:space="0" w:color="000000"/>
              <w:right w:val="single" w:sz="4" w:space="0" w:color="000000"/>
            </w:tcBorders>
            <w:vAlign w:val="center"/>
          </w:tcPr>
          <w:p w14:paraId="7DC4948D" w14:textId="77777777" w:rsidR="00D93616" w:rsidRDefault="00D93616" w:rsidP="00D93616">
            <w:pPr>
              <w:jc w:val="both"/>
            </w:pPr>
            <w:r>
              <w:t>0</w:t>
            </w:r>
          </w:p>
        </w:tc>
      </w:tr>
      <w:tr w:rsidR="00D93616" w14:paraId="1A6491D4" w14:textId="77777777" w:rsidTr="002C3087">
        <w:trPr>
          <w:trHeight w:val="444"/>
        </w:trPr>
        <w:tc>
          <w:tcPr>
            <w:tcW w:w="1784" w:type="dxa"/>
            <w:tcBorders>
              <w:top w:val="single" w:sz="4" w:space="0" w:color="000000"/>
              <w:left w:val="single" w:sz="4" w:space="0" w:color="000000"/>
              <w:bottom w:val="single" w:sz="4" w:space="0" w:color="000000"/>
            </w:tcBorders>
            <w:vAlign w:val="center"/>
          </w:tcPr>
          <w:p w14:paraId="536A1F54" w14:textId="77777777" w:rsidR="00D93616" w:rsidRDefault="00D93616" w:rsidP="00D93616">
            <w:pPr>
              <w:jc w:val="both"/>
            </w:pPr>
            <w:r>
              <w:t>0</w:t>
            </w:r>
          </w:p>
        </w:tc>
        <w:tc>
          <w:tcPr>
            <w:tcW w:w="2292" w:type="dxa"/>
            <w:tcBorders>
              <w:top w:val="single" w:sz="4" w:space="0" w:color="000000"/>
              <w:left w:val="single" w:sz="4" w:space="0" w:color="000000"/>
              <w:bottom w:val="single" w:sz="4" w:space="0" w:color="000000"/>
            </w:tcBorders>
          </w:tcPr>
          <w:p w14:paraId="2940B24F" w14:textId="77777777" w:rsidR="00D93616" w:rsidRDefault="00D93616" w:rsidP="00D93616">
            <w:pPr>
              <w:jc w:val="both"/>
            </w:pPr>
            <w:proofErr w:type="spellStart"/>
            <w:r>
              <w:t>Update_at</w:t>
            </w:r>
            <w:proofErr w:type="spellEnd"/>
          </w:p>
        </w:tc>
        <w:tc>
          <w:tcPr>
            <w:tcW w:w="1799" w:type="dxa"/>
            <w:tcBorders>
              <w:top w:val="single" w:sz="4" w:space="0" w:color="000000"/>
              <w:left w:val="single" w:sz="4" w:space="0" w:color="000000"/>
              <w:bottom w:val="single" w:sz="4" w:space="0" w:color="000000"/>
            </w:tcBorders>
          </w:tcPr>
          <w:p w14:paraId="32053D8B" w14:textId="77777777" w:rsidR="00D93616" w:rsidRDefault="00D93616" w:rsidP="00D93616">
            <w:pPr>
              <w:jc w:val="both"/>
            </w:pPr>
            <w:r>
              <w:t>Datetime</w:t>
            </w:r>
          </w:p>
        </w:tc>
        <w:tc>
          <w:tcPr>
            <w:tcW w:w="1786" w:type="dxa"/>
            <w:tcBorders>
              <w:top w:val="single" w:sz="4" w:space="0" w:color="000000"/>
              <w:left w:val="single" w:sz="4" w:space="0" w:color="000000"/>
              <w:bottom w:val="single" w:sz="4" w:space="0" w:color="000000"/>
            </w:tcBorders>
            <w:vAlign w:val="center"/>
          </w:tcPr>
          <w:p w14:paraId="0E16C3DB" w14:textId="77777777" w:rsidR="00D93616" w:rsidRDefault="00D93616" w:rsidP="00D93616">
            <w:pPr>
              <w:jc w:val="both"/>
            </w:pPr>
            <w:r>
              <w:t>8</w:t>
            </w:r>
          </w:p>
        </w:tc>
        <w:tc>
          <w:tcPr>
            <w:tcW w:w="1794" w:type="dxa"/>
            <w:tcBorders>
              <w:top w:val="single" w:sz="4" w:space="0" w:color="000000"/>
              <w:left w:val="single" w:sz="4" w:space="0" w:color="000000"/>
              <w:bottom w:val="single" w:sz="4" w:space="0" w:color="000000"/>
              <w:right w:val="single" w:sz="4" w:space="0" w:color="000000"/>
            </w:tcBorders>
            <w:vAlign w:val="center"/>
          </w:tcPr>
          <w:p w14:paraId="1A64718B" w14:textId="77777777" w:rsidR="00D93616" w:rsidRDefault="00D93616" w:rsidP="00D93616">
            <w:pPr>
              <w:jc w:val="both"/>
            </w:pPr>
            <w:r>
              <w:t>0</w:t>
            </w:r>
          </w:p>
        </w:tc>
      </w:tr>
    </w:tbl>
    <w:p w14:paraId="1F3B2B90" w14:textId="77777777" w:rsidR="00D93616" w:rsidRDefault="00D93616" w:rsidP="00D93616">
      <w:pPr>
        <w:jc w:val="both"/>
      </w:pPr>
    </w:p>
    <w:p w14:paraId="3C02F9F8" w14:textId="77777777" w:rsidR="00D93616" w:rsidRDefault="00D93616" w:rsidP="00D93616">
      <w:pPr>
        <w:pageBreakBefore/>
        <w:jc w:val="both"/>
      </w:pPr>
    </w:p>
    <w:p w14:paraId="593C83F2" w14:textId="77777777" w:rsidR="00D93616" w:rsidRDefault="00D93616" w:rsidP="00D93616">
      <w:pPr>
        <w:jc w:val="both"/>
        <w:rPr>
          <w:b/>
          <w:bCs/>
        </w:rPr>
      </w:pPr>
    </w:p>
    <w:p w14:paraId="019EC77D" w14:textId="77777777" w:rsidR="00D93616" w:rsidRDefault="00D93616" w:rsidP="00D93616">
      <w:pPr>
        <w:jc w:val="both"/>
        <w:rPr>
          <w:b/>
          <w:bCs/>
          <w:sz w:val="22"/>
          <w:u w:val="single"/>
        </w:rPr>
      </w:pPr>
    </w:p>
    <w:p w14:paraId="4357C174" w14:textId="77777777" w:rsidR="00D93616" w:rsidRDefault="00D93616" w:rsidP="00D93616">
      <w:pPr>
        <w:jc w:val="both"/>
        <w:rPr>
          <w:b/>
          <w:bCs/>
        </w:rPr>
      </w:pPr>
      <w:r>
        <w:rPr>
          <w:b/>
          <w:bCs/>
          <w:sz w:val="22"/>
          <w:u w:val="single"/>
        </w:rPr>
        <w:t>Table5: Patient</w:t>
      </w:r>
    </w:p>
    <w:p w14:paraId="18A55E14" w14:textId="77777777" w:rsidR="00D93616" w:rsidRDefault="00D93616" w:rsidP="00D93616">
      <w:pPr>
        <w:jc w:val="both"/>
        <w:rPr>
          <w:b/>
          <w:bCs/>
        </w:rPr>
      </w:pPr>
    </w:p>
    <w:tbl>
      <w:tblPr>
        <w:tblW w:w="9612" w:type="dxa"/>
        <w:tblInd w:w="-5" w:type="dxa"/>
        <w:tblLayout w:type="fixed"/>
        <w:tblLook w:val="0000" w:firstRow="0" w:lastRow="0" w:firstColumn="0" w:lastColumn="0" w:noHBand="0" w:noVBand="0"/>
      </w:tblPr>
      <w:tblGrid>
        <w:gridCol w:w="1860"/>
        <w:gridCol w:w="2106"/>
        <w:gridCol w:w="1895"/>
        <w:gridCol w:w="1879"/>
        <w:gridCol w:w="1872"/>
      </w:tblGrid>
      <w:tr w:rsidR="00D93616" w14:paraId="214CAFF3" w14:textId="77777777" w:rsidTr="002C3087">
        <w:trPr>
          <w:trHeight w:val="407"/>
        </w:trPr>
        <w:tc>
          <w:tcPr>
            <w:tcW w:w="1860" w:type="dxa"/>
            <w:tcBorders>
              <w:top w:val="single" w:sz="4" w:space="0" w:color="000000"/>
              <w:left w:val="single" w:sz="4" w:space="0" w:color="000000"/>
              <w:bottom w:val="single" w:sz="4" w:space="0" w:color="000000"/>
            </w:tcBorders>
          </w:tcPr>
          <w:p w14:paraId="1B16E987" w14:textId="77777777" w:rsidR="00D93616" w:rsidRDefault="00D93616" w:rsidP="00D93616">
            <w:pPr>
              <w:jc w:val="both"/>
            </w:pPr>
            <w:r>
              <w:t>3</w:t>
            </w:r>
          </w:p>
        </w:tc>
        <w:tc>
          <w:tcPr>
            <w:tcW w:w="2106" w:type="dxa"/>
            <w:tcBorders>
              <w:top w:val="single" w:sz="4" w:space="0" w:color="000000"/>
              <w:left w:val="single" w:sz="4" w:space="0" w:color="000000"/>
              <w:bottom w:val="single" w:sz="4" w:space="0" w:color="000000"/>
            </w:tcBorders>
          </w:tcPr>
          <w:p w14:paraId="5909A5BA" w14:textId="77777777" w:rsidR="00D93616" w:rsidRDefault="00D93616" w:rsidP="00D93616">
            <w:pPr>
              <w:jc w:val="both"/>
            </w:pPr>
            <w:proofErr w:type="spellStart"/>
            <w:r>
              <w:t>Patientid</w:t>
            </w:r>
            <w:proofErr w:type="spellEnd"/>
          </w:p>
        </w:tc>
        <w:tc>
          <w:tcPr>
            <w:tcW w:w="1895" w:type="dxa"/>
            <w:tcBorders>
              <w:top w:val="single" w:sz="4" w:space="0" w:color="000000"/>
              <w:left w:val="single" w:sz="4" w:space="0" w:color="000000"/>
              <w:bottom w:val="single" w:sz="4" w:space="0" w:color="000000"/>
            </w:tcBorders>
          </w:tcPr>
          <w:p w14:paraId="6227A78F" w14:textId="77777777" w:rsidR="00D93616" w:rsidRDefault="00D93616" w:rsidP="00D93616">
            <w:pPr>
              <w:jc w:val="both"/>
            </w:pPr>
            <w:r>
              <w:t>Int</w:t>
            </w:r>
          </w:p>
        </w:tc>
        <w:tc>
          <w:tcPr>
            <w:tcW w:w="1879" w:type="dxa"/>
            <w:tcBorders>
              <w:top w:val="single" w:sz="4" w:space="0" w:color="000000"/>
              <w:left w:val="single" w:sz="4" w:space="0" w:color="000000"/>
              <w:bottom w:val="single" w:sz="4" w:space="0" w:color="000000"/>
            </w:tcBorders>
          </w:tcPr>
          <w:p w14:paraId="265414BC" w14:textId="77777777" w:rsidR="00D93616" w:rsidRDefault="00D93616" w:rsidP="00D93616">
            <w:pPr>
              <w:jc w:val="both"/>
            </w:pPr>
            <w:r>
              <w:t>4</w:t>
            </w:r>
          </w:p>
        </w:tc>
        <w:tc>
          <w:tcPr>
            <w:tcW w:w="1872" w:type="dxa"/>
            <w:tcBorders>
              <w:top w:val="single" w:sz="4" w:space="0" w:color="000000"/>
              <w:left w:val="single" w:sz="4" w:space="0" w:color="000000"/>
              <w:bottom w:val="single" w:sz="4" w:space="0" w:color="000000"/>
              <w:right w:val="single" w:sz="4" w:space="0" w:color="000000"/>
            </w:tcBorders>
          </w:tcPr>
          <w:p w14:paraId="02AC2679" w14:textId="77777777" w:rsidR="00D93616" w:rsidRDefault="00D93616" w:rsidP="00D93616">
            <w:pPr>
              <w:jc w:val="both"/>
            </w:pPr>
            <w:r>
              <w:t>0</w:t>
            </w:r>
          </w:p>
        </w:tc>
      </w:tr>
      <w:tr w:rsidR="00D93616" w14:paraId="4B32AE08" w14:textId="77777777" w:rsidTr="002C3087">
        <w:trPr>
          <w:trHeight w:val="407"/>
        </w:trPr>
        <w:tc>
          <w:tcPr>
            <w:tcW w:w="1860" w:type="dxa"/>
            <w:tcBorders>
              <w:top w:val="single" w:sz="4" w:space="0" w:color="000000"/>
              <w:left w:val="single" w:sz="4" w:space="0" w:color="000000"/>
              <w:bottom w:val="single" w:sz="4" w:space="0" w:color="000000"/>
            </w:tcBorders>
          </w:tcPr>
          <w:p w14:paraId="1606B567"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1A69FCC6" w14:textId="77777777" w:rsidR="00D93616" w:rsidRDefault="00D93616" w:rsidP="00D93616">
            <w:pPr>
              <w:jc w:val="both"/>
            </w:pPr>
            <w:proofErr w:type="spellStart"/>
            <w:r>
              <w:t>Userid</w:t>
            </w:r>
            <w:proofErr w:type="spellEnd"/>
          </w:p>
        </w:tc>
        <w:tc>
          <w:tcPr>
            <w:tcW w:w="1895" w:type="dxa"/>
            <w:tcBorders>
              <w:top w:val="single" w:sz="4" w:space="0" w:color="000000"/>
              <w:left w:val="single" w:sz="4" w:space="0" w:color="000000"/>
              <w:bottom w:val="single" w:sz="4" w:space="0" w:color="000000"/>
            </w:tcBorders>
          </w:tcPr>
          <w:p w14:paraId="6F12EEED" w14:textId="77777777" w:rsidR="00D93616" w:rsidRDefault="00D93616" w:rsidP="00D93616">
            <w:pPr>
              <w:jc w:val="both"/>
            </w:pPr>
            <w:r>
              <w:t>Int</w:t>
            </w:r>
          </w:p>
        </w:tc>
        <w:tc>
          <w:tcPr>
            <w:tcW w:w="1879" w:type="dxa"/>
            <w:tcBorders>
              <w:top w:val="single" w:sz="4" w:space="0" w:color="000000"/>
              <w:left w:val="single" w:sz="4" w:space="0" w:color="000000"/>
              <w:bottom w:val="single" w:sz="4" w:space="0" w:color="000000"/>
            </w:tcBorders>
          </w:tcPr>
          <w:p w14:paraId="4464E060" w14:textId="77777777" w:rsidR="00D93616" w:rsidRDefault="00D93616" w:rsidP="00D93616">
            <w:pPr>
              <w:jc w:val="both"/>
            </w:pPr>
            <w:r>
              <w:t>4</w:t>
            </w:r>
          </w:p>
        </w:tc>
        <w:tc>
          <w:tcPr>
            <w:tcW w:w="1872" w:type="dxa"/>
            <w:tcBorders>
              <w:top w:val="single" w:sz="4" w:space="0" w:color="000000"/>
              <w:left w:val="single" w:sz="4" w:space="0" w:color="000000"/>
              <w:bottom w:val="single" w:sz="4" w:space="0" w:color="000000"/>
              <w:right w:val="single" w:sz="4" w:space="0" w:color="000000"/>
            </w:tcBorders>
          </w:tcPr>
          <w:p w14:paraId="6D009A77" w14:textId="77777777" w:rsidR="00D93616" w:rsidRDefault="00D93616" w:rsidP="00D93616">
            <w:pPr>
              <w:jc w:val="both"/>
            </w:pPr>
            <w:r>
              <w:t>0</w:t>
            </w:r>
          </w:p>
        </w:tc>
      </w:tr>
      <w:tr w:rsidR="00D93616" w14:paraId="609BDE21" w14:textId="77777777" w:rsidTr="002C3087">
        <w:trPr>
          <w:trHeight w:val="407"/>
        </w:trPr>
        <w:tc>
          <w:tcPr>
            <w:tcW w:w="1860" w:type="dxa"/>
            <w:tcBorders>
              <w:top w:val="single" w:sz="4" w:space="0" w:color="000000"/>
              <w:left w:val="single" w:sz="4" w:space="0" w:color="000000"/>
              <w:bottom w:val="single" w:sz="4" w:space="0" w:color="000000"/>
            </w:tcBorders>
          </w:tcPr>
          <w:p w14:paraId="724B4AD6"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4D82DD17" w14:textId="77777777" w:rsidR="00D93616" w:rsidRDefault="00D93616" w:rsidP="00D93616">
            <w:pPr>
              <w:jc w:val="both"/>
            </w:pPr>
            <w:proofErr w:type="spellStart"/>
            <w:r>
              <w:t>Firstname</w:t>
            </w:r>
            <w:proofErr w:type="spellEnd"/>
          </w:p>
        </w:tc>
        <w:tc>
          <w:tcPr>
            <w:tcW w:w="1895" w:type="dxa"/>
            <w:tcBorders>
              <w:top w:val="single" w:sz="4" w:space="0" w:color="000000"/>
              <w:left w:val="single" w:sz="4" w:space="0" w:color="000000"/>
              <w:bottom w:val="single" w:sz="4" w:space="0" w:color="000000"/>
            </w:tcBorders>
          </w:tcPr>
          <w:p w14:paraId="3068A42E" w14:textId="77777777" w:rsidR="00D93616" w:rsidRDefault="00D93616" w:rsidP="00D93616">
            <w:pPr>
              <w:jc w:val="both"/>
            </w:pPr>
            <w:r>
              <w:t>Varchar</w:t>
            </w:r>
          </w:p>
        </w:tc>
        <w:tc>
          <w:tcPr>
            <w:tcW w:w="1879" w:type="dxa"/>
            <w:tcBorders>
              <w:top w:val="single" w:sz="4" w:space="0" w:color="000000"/>
              <w:left w:val="single" w:sz="4" w:space="0" w:color="000000"/>
              <w:bottom w:val="single" w:sz="4" w:space="0" w:color="000000"/>
            </w:tcBorders>
          </w:tcPr>
          <w:p w14:paraId="396F56F9" w14:textId="77777777" w:rsidR="00D93616" w:rsidRDefault="00D93616" w:rsidP="00D93616">
            <w:pPr>
              <w:jc w:val="both"/>
            </w:pPr>
            <w:r>
              <w:t>100</w:t>
            </w:r>
          </w:p>
        </w:tc>
        <w:tc>
          <w:tcPr>
            <w:tcW w:w="1872" w:type="dxa"/>
            <w:tcBorders>
              <w:top w:val="single" w:sz="4" w:space="0" w:color="000000"/>
              <w:left w:val="single" w:sz="4" w:space="0" w:color="000000"/>
              <w:bottom w:val="single" w:sz="4" w:space="0" w:color="000000"/>
              <w:right w:val="single" w:sz="4" w:space="0" w:color="000000"/>
            </w:tcBorders>
          </w:tcPr>
          <w:p w14:paraId="7F685543" w14:textId="77777777" w:rsidR="00D93616" w:rsidRDefault="00D93616" w:rsidP="00D93616">
            <w:pPr>
              <w:jc w:val="both"/>
            </w:pPr>
            <w:r>
              <w:t>0</w:t>
            </w:r>
          </w:p>
        </w:tc>
      </w:tr>
      <w:tr w:rsidR="00D93616" w14:paraId="5E229D2C" w14:textId="77777777" w:rsidTr="002C3087">
        <w:trPr>
          <w:trHeight w:val="407"/>
        </w:trPr>
        <w:tc>
          <w:tcPr>
            <w:tcW w:w="1860" w:type="dxa"/>
            <w:tcBorders>
              <w:top w:val="single" w:sz="4" w:space="0" w:color="000000"/>
              <w:left w:val="single" w:sz="4" w:space="0" w:color="000000"/>
              <w:bottom w:val="single" w:sz="4" w:space="0" w:color="000000"/>
            </w:tcBorders>
          </w:tcPr>
          <w:p w14:paraId="56A57C51"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259F1195" w14:textId="77777777" w:rsidR="00D93616" w:rsidRDefault="00D93616" w:rsidP="00D93616">
            <w:pPr>
              <w:jc w:val="both"/>
            </w:pPr>
            <w:r>
              <w:t>Lastname</w:t>
            </w:r>
          </w:p>
        </w:tc>
        <w:tc>
          <w:tcPr>
            <w:tcW w:w="1895" w:type="dxa"/>
            <w:tcBorders>
              <w:top w:val="single" w:sz="4" w:space="0" w:color="000000"/>
              <w:left w:val="single" w:sz="4" w:space="0" w:color="000000"/>
              <w:bottom w:val="single" w:sz="4" w:space="0" w:color="000000"/>
            </w:tcBorders>
          </w:tcPr>
          <w:p w14:paraId="62725905" w14:textId="77777777" w:rsidR="00D93616" w:rsidRDefault="00D93616" w:rsidP="00D93616">
            <w:pPr>
              <w:jc w:val="both"/>
            </w:pPr>
            <w:r>
              <w:t>Varchar</w:t>
            </w:r>
          </w:p>
        </w:tc>
        <w:tc>
          <w:tcPr>
            <w:tcW w:w="1879" w:type="dxa"/>
            <w:tcBorders>
              <w:top w:val="single" w:sz="4" w:space="0" w:color="000000"/>
              <w:left w:val="single" w:sz="4" w:space="0" w:color="000000"/>
              <w:bottom w:val="single" w:sz="4" w:space="0" w:color="000000"/>
            </w:tcBorders>
          </w:tcPr>
          <w:p w14:paraId="57CDF120" w14:textId="77777777" w:rsidR="00D93616" w:rsidRDefault="00D93616" w:rsidP="00D93616">
            <w:pPr>
              <w:jc w:val="both"/>
            </w:pPr>
            <w:r>
              <w:t>100</w:t>
            </w:r>
          </w:p>
        </w:tc>
        <w:tc>
          <w:tcPr>
            <w:tcW w:w="1872" w:type="dxa"/>
            <w:tcBorders>
              <w:top w:val="single" w:sz="4" w:space="0" w:color="000000"/>
              <w:left w:val="single" w:sz="4" w:space="0" w:color="000000"/>
              <w:bottom w:val="single" w:sz="4" w:space="0" w:color="000000"/>
              <w:right w:val="single" w:sz="4" w:space="0" w:color="000000"/>
            </w:tcBorders>
          </w:tcPr>
          <w:p w14:paraId="12A85070" w14:textId="77777777" w:rsidR="00D93616" w:rsidRDefault="00D93616" w:rsidP="00D93616">
            <w:pPr>
              <w:jc w:val="both"/>
            </w:pPr>
            <w:r>
              <w:t>0</w:t>
            </w:r>
          </w:p>
        </w:tc>
      </w:tr>
      <w:tr w:rsidR="00D93616" w14:paraId="4A93A54D" w14:textId="77777777" w:rsidTr="002C3087">
        <w:trPr>
          <w:trHeight w:val="407"/>
        </w:trPr>
        <w:tc>
          <w:tcPr>
            <w:tcW w:w="1860" w:type="dxa"/>
            <w:tcBorders>
              <w:top w:val="single" w:sz="4" w:space="0" w:color="000000"/>
              <w:left w:val="single" w:sz="4" w:space="0" w:color="000000"/>
              <w:bottom w:val="single" w:sz="4" w:space="0" w:color="000000"/>
            </w:tcBorders>
          </w:tcPr>
          <w:p w14:paraId="70F47B92"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6E358107" w14:textId="77777777" w:rsidR="00D93616" w:rsidRDefault="00D93616" w:rsidP="00D93616">
            <w:pPr>
              <w:jc w:val="both"/>
            </w:pPr>
            <w:r>
              <w:t>Gender</w:t>
            </w:r>
          </w:p>
        </w:tc>
        <w:tc>
          <w:tcPr>
            <w:tcW w:w="1895" w:type="dxa"/>
            <w:tcBorders>
              <w:top w:val="single" w:sz="4" w:space="0" w:color="000000"/>
              <w:left w:val="single" w:sz="4" w:space="0" w:color="000000"/>
              <w:bottom w:val="single" w:sz="4" w:space="0" w:color="000000"/>
            </w:tcBorders>
          </w:tcPr>
          <w:p w14:paraId="15A3E674" w14:textId="77777777" w:rsidR="00D93616" w:rsidRDefault="00D93616" w:rsidP="00D93616">
            <w:pPr>
              <w:jc w:val="both"/>
            </w:pPr>
            <w:r>
              <w:t>Varchar</w:t>
            </w:r>
          </w:p>
        </w:tc>
        <w:tc>
          <w:tcPr>
            <w:tcW w:w="1879" w:type="dxa"/>
            <w:tcBorders>
              <w:top w:val="single" w:sz="4" w:space="0" w:color="000000"/>
              <w:left w:val="single" w:sz="4" w:space="0" w:color="000000"/>
              <w:bottom w:val="single" w:sz="4" w:space="0" w:color="000000"/>
            </w:tcBorders>
          </w:tcPr>
          <w:p w14:paraId="4BCC9BD3" w14:textId="77777777" w:rsidR="00D93616" w:rsidRDefault="00D93616" w:rsidP="00D93616">
            <w:pPr>
              <w:jc w:val="both"/>
            </w:pPr>
            <w:r>
              <w:t>20</w:t>
            </w:r>
          </w:p>
        </w:tc>
        <w:tc>
          <w:tcPr>
            <w:tcW w:w="1872" w:type="dxa"/>
            <w:tcBorders>
              <w:top w:val="single" w:sz="4" w:space="0" w:color="000000"/>
              <w:left w:val="single" w:sz="4" w:space="0" w:color="000000"/>
              <w:bottom w:val="single" w:sz="4" w:space="0" w:color="000000"/>
              <w:right w:val="single" w:sz="4" w:space="0" w:color="000000"/>
            </w:tcBorders>
          </w:tcPr>
          <w:p w14:paraId="0382C386" w14:textId="77777777" w:rsidR="00D93616" w:rsidRDefault="00D93616" w:rsidP="00D93616">
            <w:pPr>
              <w:jc w:val="both"/>
            </w:pPr>
            <w:r>
              <w:t>0</w:t>
            </w:r>
          </w:p>
        </w:tc>
      </w:tr>
      <w:tr w:rsidR="00D93616" w14:paraId="61FB9FD1" w14:textId="77777777" w:rsidTr="002C3087">
        <w:trPr>
          <w:trHeight w:val="432"/>
        </w:trPr>
        <w:tc>
          <w:tcPr>
            <w:tcW w:w="1860" w:type="dxa"/>
            <w:tcBorders>
              <w:top w:val="single" w:sz="4" w:space="0" w:color="000000"/>
              <w:left w:val="single" w:sz="4" w:space="0" w:color="000000"/>
              <w:bottom w:val="single" w:sz="4" w:space="0" w:color="000000"/>
            </w:tcBorders>
          </w:tcPr>
          <w:p w14:paraId="1D39489A"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39A2F651" w14:textId="77777777" w:rsidR="00D93616" w:rsidRDefault="00D93616" w:rsidP="00D93616">
            <w:pPr>
              <w:jc w:val="both"/>
            </w:pPr>
            <w:proofErr w:type="spellStart"/>
            <w:r>
              <w:t>DateofBirth</w:t>
            </w:r>
            <w:proofErr w:type="spellEnd"/>
          </w:p>
        </w:tc>
        <w:tc>
          <w:tcPr>
            <w:tcW w:w="1895" w:type="dxa"/>
            <w:tcBorders>
              <w:top w:val="single" w:sz="4" w:space="0" w:color="000000"/>
              <w:left w:val="single" w:sz="4" w:space="0" w:color="000000"/>
              <w:bottom w:val="single" w:sz="4" w:space="0" w:color="000000"/>
            </w:tcBorders>
          </w:tcPr>
          <w:p w14:paraId="3BD04802" w14:textId="77777777" w:rsidR="00D93616" w:rsidRDefault="00D93616" w:rsidP="00D93616">
            <w:pPr>
              <w:jc w:val="both"/>
            </w:pPr>
            <w:r>
              <w:t xml:space="preserve">Date </w:t>
            </w:r>
          </w:p>
        </w:tc>
        <w:tc>
          <w:tcPr>
            <w:tcW w:w="1879" w:type="dxa"/>
            <w:tcBorders>
              <w:top w:val="single" w:sz="4" w:space="0" w:color="000000"/>
              <w:left w:val="single" w:sz="4" w:space="0" w:color="000000"/>
              <w:bottom w:val="single" w:sz="4" w:space="0" w:color="000000"/>
            </w:tcBorders>
          </w:tcPr>
          <w:p w14:paraId="4067529D" w14:textId="77777777" w:rsidR="00D93616" w:rsidRDefault="00D93616" w:rsidP="00D93616">
            <w:pPr>
              <w:jc w:val="both"/>
            </w:pPr>
            <w:r>
              <w:t>8</w:t>
            </w:r>
          </w:p>
        </w:tc>
        <w:tc>
          <w:tcPr>
            <w:tcW w:w="1872" w:type="dxa"/>
            <w:tcBorders>
              <w:top w:val="single" w:sz="4" w:space="0" w:color="000000"/>
              <w:left w:val="single" w:sz="4" w:space="0" w:color="000000"/>
              <w:bottom w:val="single" w:sz="4" w:space="0" w:color="000000"/>
              <w:right w:val="single" w:sz="4" w:space="0" w:color="000000"/>
            </w:tcBorders>
          </w:tcPr>
          <w:p w14:paraId="56D91B5D" w14:textId="77777777" w:rsidR="00D93616" w:rsidRDefault="00D93616" w:rsidP="00D93616">
            <w:pPr>
              <w:jc w:val="both"/>
            </w:pPr>
            <w:r>
              <w:t>0</w:t>
            </w:r>
          </w:p>
        </w:tc>
      </w:tr>
      <w:tr w:rsidR="00D93616" w14:paraId="1C4EFEB3" w14:textId="77777777" w:rsidTr="002C3087">
        <w:trPr>
          <w:trHeight w:val="432"/>
        </w:trPr>
        <w:tc>
          <w:tcPr>
            <w:tcW w:w="1860" w:type="dxa"/>
            <w:tcBorders>
              <w:top w:val="single" w:sz="4" w:space="0" w:color="000000"/>
              <w:left w:val="single" w:sz="4" w:space="0" w:color="000000"/>
              <w:bottom w:val="single" w:sz="4" w:space="0" w:color="000000"/>
            </w:tcBorders>
          </w:tcPr>
          <w:p w14:paraId="0D2EF763"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5DD53800" w14:textId="77777777" w:rsidR="00D93616" w:rsidRDefault="00D93616" w:rsidP="00D93616">
            <w:pPr>
              <w:jc w:val="both"/>
            </w:pPr>
            <w:r>
              <w:t>Mobile</w:t>
            </w:r>
          </w:p>
        </w:tc>
        <w:tc>
          <w:tcPr>
            <w:tcW w:w="1895" w:type="dxa"/>
            <w:tcBorders>
              <w:top w:val="single" w:sz="4" w:space="0" w:color="000000"/>
              <w:left w:val="single" w:sz="4" w:space="0" w:color="000000"/>
              <w:bottom w:val="single" w:sz="4" w:space="0" w:color="000000"/>
            </w:tcBorders>
          </w:tcPr>
          <w:p w14:paraId="57D24A31" w14:textId="77777777" w:rsidR="00D93616" w:rsidRDefault="00D93616" w:rsidP="00D93616">
            <w:pPr>
              <w:jc w:val="both"/>
            </w:pPr>
            <w:r>
              <w:t>Varchar</w:t>
            </w:r>
          </w:p>
        </w:tc>
        <w:tc>
          <w:tcPr>
            <w:tcW w:w="1879" w:type="dxa"/>
            <w:tcBorders>
              <w:top w:val="single" w:sz="4" w:space="0" w:color="000000"/>
              <w:left w:val="single" w:sz="4" w:space="0" w:color="000000"/>
              <w:bottom w:val="single" w:sz="4" w:space="0" w:color="000000"/>
            </w:tcBorders>
          </w:tcPr>
          <w:p w14:paraId="39750CBF" w14:textId="77777777" w:rsidR="00D93616" w:rsidRDefault="00D93616" w:rsidP="00D93616">
            <w:pPr>
              <w:jc w:val="both"/>
            </w:pPr>
            <w:r>
              <w:t>20</w:t>
            </w:r>
          </w:p>
        </w:tc>
        <w:tc>
          <w:tcPr>
            <w:tcW w:w="1872" w:type="dxa"/>
            <w:tcBorders>
              <w:top w:val="single" w:sz="4" w:space="0" w:color="000000"/>
              <w:left w:val="single" w:sz="4" w:space="0" w:color="000000"/>
              <w:bottom w:val="single" w:sz="4" w:space="0" w:color="000000"/>
              <w:right w:val="single" w:sz="4" w:space="0" w:color="000000"/>
            </w:tcBorders>
          </w:tcPr>
          <w:p w14:paraId="5A76D826" w14:textId="77777777" w:rsidR="00D93616" w:rsidRDefault="00D93616" w:rsidP="00D93616">
            <w:pPr>
              <w:jc w:val="both"/>
            </w:pPr>
            <w:r>
              <w:t>0</w:t>
            </w:r>
          </w:p>
        </w:tc>
      </w:tr>
      <w:tr w:rsidR="00D93616" w14:paraId="47E0002B" w14:textId="77777777" w:rsidTr="002C3087">
        <w:trPr>
          <w:trHeight w:val="432"/>
        </w:trPr>
        <w:tc>
          <w:tcPr>
            <w:tcW w:w="1860" w:type="dxa"/>
            <w:tcBorders>
              <w:top w:val="single" w:sz="4" w:space="0" w:color="000000"/>
              <w:left w:val="single" w:sz="4" w:space="0" w:color="000000"/>
              <w:bottom w:val="single" w:sz="4" w:space="0" w:color="000000"/>
            </w:tcBorders>
          </w:tcPr>
          <w:p w14:paraId="1D8DEB27"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6882EDA4" w14:textId="77777777" w:rsidR="00D93616" w:rsidRDefault="00D93616" w:rsidP="00D93616">
            <w:pPr>
              <w:jc w:val="both"/>
            </w:pPr>
            <w:r>
              <w:t>Email</w:t>
            </w:r>
          </w:p>
        </w:tc>
        <w:tc>
          <w:tcPr>
            <w:tcW w:w="1895" w:type="dxa"/>
            <w:tcBorders>
              <w:top w:val="single" w:sz="4" w:space="0" w:color="000000"/>
              <w:left w:val="single" w:sz="4" w:space="0" w:color="000000"/>
              <w:bottom w:val="single" w:sz="4" w:space="0" w:color="000000"/>
            </w:tcBorders>
          </w:tcPr>
          <w:p w14:paraId="01E38872" w14:textId="77777777" w:rsidR="00D93616" w:rsidRDefault="00D93616" w:rsidP="00D93616">
            <w:pPr>
              <w:jc w:val="both"/>
            </w:pPr>
            <w:r>
              <w:t>Varchar</w:t>
            </w:r>
          </w:p>
        </w:tc>
        <w:tc>
          <w:tcPr>
            <w:tcW w:w="1879" w:type="dxa"/>
            <w:tcBorders>
              <w:top w:val="single" w:sz="4" w:space="0" w:color="000000"/>
              <w:left w:val="single" w:sz="4" w:space="0" w:color="000000"/>
              <w:bottom w:val="single" w:sz="4" w:space="0" w:color="000000"/>
            </w:tcBorders>
          </w:tcPr>
          <w:p w14:paraId="10F6250E" w14:textId="77777777" w:rsidR="00D93616" w:rsidRDefault="00D93616" w:rsidP="00D93616">
            <w:pPr>
              <w:jc w:val="both"/>
            </w:pPr>
            <w:r>
              <w:t>150</w:t>
            </w:r>
          </w:p>
        </w:tc>
        <w:tc>
          <w:tcPr>
            <w:tcW w:w="1872" w:type="dxa"/>
            <w:tcBorders>
              <w:top w:val="single" w:sz="4" w:space="0" w:color="000000"/>
              <w:left w:val="single" w:sz="4" w:space="0" w:color="000000"/>
              <w:bottom w:val="single" w:sz="4" w:space="0" w:color="000000"/>
              <w:right w:val="single" w:sz="4" w:space="0" w:color="000000"/>
            </w:tcBorders>
          </w:tcPr>
          <w:p w14:paraId="4DF840EF" w14:textId="77777777" w:rsidR="00D93616" w:rsidRDefault="00D93616" w:rsidP="00D93616">
            <w:pPr>
              <w:jc w:val="both"/>
            </w:pPr>
            <w:r>
              <w:t>0</w:t>
            </w:r>
          </w:p>
        </w:tc>
      </w:tr>
      <w:tr w:rsidR="00D93616" w14:paraId="7DF07F3F" w14:textId="77777777" w:rsidTr="002C3087">
        <w:trPr>
          <w:trHeight w:val="432"/>
        </w:trPr>
        <w:tc>
          <w:tcPr>
            <w:tcW w:w="1860" w:type="dxa"/>
            <w:tcBorders>
              <w:top w:val="single" w:sz="4" w:space="0" w:color="000000"/>
              <w:left w:val="single" w:sz="4" w:space="0" w:color="000000"/>
              <w:bottom w:val="single" w:sz="4" w:space="0" w:color="000000"/>
            </w:tcBorders>
          </w:tcPr>
          <w:p w14:paraId="7773484F"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1CAA04F9" w14:textId="77777777" w:rsidR="00D93616" w:rsidRDefault="00D93616" w:rsidP="00D93616">
            <w:pPr>
              <w:jc w:val="both"/>
            </w:pPr>
            <w:r>
              <w:t>Address</w:t>
            </w:r>
          </w:p>
        </w:tc>
        <w:tc>
          <w:tcPr>
            <w:tcW w:w="1895" w:type="dxa"/>
            <w:tcBorders>
              <w:top w:val="single" w:sz="4" w:space="0" w:color="000000"/>
              <w:left w:val="single" w:sz="4" w:space="0" w:color="000000"/>
              <w:bottom w:val="single" w:sz="4" w:space="0" w:color="000000"/>
            </w:tcBorders>
          </w:tcPr>
          <w:p w14:paraId="418D8B1D" w14:textId="77777777" w:rsidR="00D93616" w:rsidRDefault="00D93616" w:rsidP="00D93616">
            <w:pPr>
              <w:jc w:val="both"/>
            </w:pPr>
            <w:r>
              <w:t>Varchar</w:t>
            </w:r>
          </w:p>
        </w:tc>
        <w:tc>
          <w:tcPr>
            <w:tcW w:w="1879" w:type="dxa"/>
            <w:tcBorders>
              <w:top w:val="single" w:sz="4" w:space="0" w:color="000000"/>
              <w:left w:val="single" w:sz="4" w:space="0" w:color="000000"/>
              <w:bottom w:val="single" w:sz="4" w:space="0" w:color="000000"/>
            </w:tcBorders>
          </w:tcPr>
          <w:p w14:paraId="6E1EBC63" w14:textId="77777777" w:rsidR="00D93616" w:rsidRDefault="00D93616" w:rsidP="00D93616">
            <w:pPr>
              <w:jc w:val="both"/>
            </w:pPr>
            <w:r>
              <w:t>255</w:t>
            </w:r>
          </w:p>
        </w:tc>
        <w:tc>
          <w:tcPr>
            <w:tcW w:w="1872" w:type="dxa"/>
            <w:tcBorders>
              <w:top w:val="single" w:sz="4" w:space="0" w:color="000000"/>
              <w:left w:val="single" w:sz="4" w:space="0" w:color="000000"/>
              <w:bottom w:val="single" w:sz="4" w:space="0" w:color="000000"/>
              <w:right w:val="single" w:sz="4" w:space="0" w:color="000000"/>
            </w:tcBorders>
          </w:tcPr>
          <w:p w14:paraId="2C2E0E8A" w14:textId="77777777" w:rsidR="00D93616" w:rsidRDefault="00D93616" w:rsidP="00D93616">
            <w:pPr>
              <w:jc w:val="both"/>
            </w:pPr>
            <w:r>
              <w:t>0</w:t>
            </w:r>
          </w:p>
        </w:tc>
      </w:tr>
      <w:tr w:rsidR="00D93616" w14:paraId="345ADA04" w14:textId="77777777" w:rsidTr="002C3087">
        <w:trPr>
          <w:trHeight w:val="432"/>
        </w:trPr>
        <w:tc>
          <w:tcPr>
            <w:tcW w:w="1860" w:type="dxa"/>
            <w:tcBorders>
              <w:top w:val="single" w:sz="4" w:space="0" w:color="000000"/>
              <w:left w:val="single" w:sz="4" w:space="0" w:color="000000"/>
              <w:bottom w:val="single" w:sz="4" w:space="0" w:color="000000"/>
            </w:tcBorders>
          </w:tcPr>
          <w:p w14:paraId="0E4EA028"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7962D334" w14:textId="77777777" w:rsidR="00D93616" w:rsidRDefault="00D93616" w:rsidP="00D93616">
            <w:pPr>
              <w:jc w:val="both"/>
            </w:pPr>
            <w:r>
              <w:t>Image</w:t>
            </w:r>
          </w:p>
        </w:tc>
        <w:tc>
          <w:tcPr>
            <w:tcW w:w="1895" w:type="dxa"/>
            <w:tcBorders>
              <w:top w:val="single" w:sz="4" w:space="0" w:color="000000"/>
              <w:left w:val="single" w:sz="4" w:space="0" w:color="000000"/>
              <w:bottom w:val="single" w:sz="4" w:space="0" w:color="000000"/>
            </w:tcBorders>
          </w:tcPr>
          <w:p w14:paraId="5F4D6654" w14:textId="77777777" w:rsidR="00D93616" w:rsidRDefault="00D93616" w:rsidP="00D93616">
            <w:pPr>
              <w:jc w:val="both"/>
            </w:pPr>
            <w:r>
              <w:t>Varchar</w:t>
            </w:r>
          </w:p>
        </w:tc>
        <w:tc>
          <w:tcPr>
            <w:tcW w:w="1879" w:type="dxa"/>
            <w:tcBorders>
              <w:top w:val="single" w:sz="4" w:space="0" w:color="000000"/>
              <w:left w:val="single" w:sz="4" w:space="0" w:color="000000"/>
              <w:bottom w:val="single" w:sz="4" w:space="0" w:color="000000"/>
            </w:tcBorders>
          </w:tcPr>
          <w:p w14:paraId="375B88D8" w14:textId="77777777" w:rsidR="00D93616" w:rsidRDefault="00D93616" w:rsidP="00D93616">
            <w:pPr>
              <w:jc w:val="both"/>
            </w:pPr>
            <w:r>
              <w:t>255</w:t>
            </w:r>
          </w:p>
        </w:tc>
        <w:tc>
          <w:tcPr>
            <w:tcW w:w="1872" w:type="dxa"/>
            <w:tcBorders>
              <w:top w:val="single" w:sz="4" w:space="0" w:color="000000"/>
              <w:left w:val="single" w:sz="4" w:space="0" w:color="000000"/>
              <w:bottom w:val="single" w:sz="4" w:space="0" w:color="000000"/>
              <w:right w:val="single" w:sz="4" w:space="0" w:color="000000"/>
            </w:tcBorders>
          </w:tcPr>
          <w:p w14:paraId="4D9DA8A0" w14:textId="77777777" w:rsidR="00D93616" w:rsidRDefault="00D93616" w:rsidP="00D93616">
            <w:pPr>
              <w:jc w:val="both"/>
            </w:pPr>
            <w:r>
              <w:t>0</w:t>
            </w:r>
          </w:p>
        </w:tc>
      </w:tr>
      <w:tr w:rsidR="00D93616" w14:paraId="36A2AF5A" w14:textId="77777777" w:rsidTr="002C3087">
        <w:trPr>
          <w:trHeight w:val="432"/>
        </w:trPr>
        <w:tc>
          <w:tcPr>
            <w:tcW w:w="1860" w:type="dxa"/>
            <w:tcBorders>
              <w:top w:val="single" w:sz="4" w:space="0" w:color="000000"/>
              <w:left w:val="single" w:sz="4" w:space="0" w:color="000000"/>
              <w:bottom w:val="single" w:sz="4" w:space="0" w:color="000000"/>
            </w:tcBorders>
          </w:tcPr>
          <w:p w14:paraId="1C6AA7C4" w14:textId="77777777" w:rsidR="00D93616" w:rsidRDefault="00D93616" w:rsidP="00D93616">
            <w:pPr>
              <w:jc w:val="both"/>
            </w:pPr>
            <w:r>
              <w:t>0</w:t>
            </w:r>
          </w:p>
        </w:tc>
        <w:tc>
          <w:tcPr>
            <w:tcW w:w="2106" w:type="dxa"/>
            <w:tcBorders>
              <w:top w:val="single" w:sz="4" w:space="0" w:color="000000"/>
              <w:left w:val="single" w:sz="4" w:space="0" w:color="000000"/>
              <w:bottom w:val="single" w:sz="4" w:space="0" w:color="000000"/>
            </w:tcBorders>
          </w:tcPr>
          <w:p w14:paraId="42B2DBA6" w14:textId="77777777" w:rsidR="00D93616" w:rsidRDefault="00D93616" w:rsidP="00D93616">
            <w:pPr>
              <w:jc w:val="both"/>
            </w:pPr>
            <w:proofErr w:type="spellStart"/>
            <w:r>
              <w:t>Created_at</w:t>
            </w:r>
            <w:proofErr w:type="spellEnd"/>
          </w:p>
        </w:tc>
        <w:tc>
          <w:tcPr>
            <w:tcW w:w="1895" w:type="dxa"/>
            <w:tcBorders>
              <w:top w:val="single" w:sz="4" w:space="0" w:color="000000"/>
              <w:left w:val="single" w:sz="4" w:space="0" w:color="000000"/>
              <w:bottom w:val="single" w:sz="4" w:space="0" w:color="000000"/>
            </w:tcBorders>
          </w:tcPr>
          <w:p w14:paraId="62A15A27" w14:textId="77777777" w:rsidR="00D93616" w:rsidRDefault="00D93616" w:rsidP="00D93616">
            <w:pPr>
              <w:jc w:val="both"/>
            </w:pPr>
            <w:r>
              <w:t>Datetime</w:t>
            </w:r>
          </w:p>
        </w:tc>
        <w:tc>
          <w:tcPr>
            <w:tcW w:w="1879" w:type="dxa"/>
            <w:tcBorders>
              <w:top w:val="single" w:sz="4" w:space="0" w:color="000000"/>
              <w:left w:val="single" w:sz="4" w:space="0" w:color="000000"/>
              <w:bottom w:val="single" w:sz="4" w:space="0" w:color="000000"/>
            </w:tcBorders>
          </w:tcPr>
          <w:p w14:paraId="630C64C1" w14:textId="77777777" w:rsidR="00D93616" w:rsidRDefault="00D93616" w:rsidP="00D93616">
            <w:pPr>
              <w:jc w:val="both"/>
            </w:pPr>
            <w:r>
              <w:t>8</w:t>
            </w:r>
          </w:p>
        </w:tc>
        <w:tc>
          <w:tcPr>
            <w:tcW w:w="1872" w:type="dxa"/>
            <w:tcBorders>
              <w:top w:val="single" w:sz="4" w:space="0" w:color="000000"/>
              <w:left w:val="single" w:sz="4" w:space="0" w:color="000000"/>
              <w:bottom w:val="single" w:sz="4" w:space="0" w:color="000000"/>
              <w:right w:val="single" w:sz="4" w:space="0" w:color="000000"/>
            </w:tcBorders>
          </w:tcPr>
          <w:p w14:paraId="6D82311A" w14:textId="77777777" w:rsidR="00D93616" w:rsidRDefault="00D93616" w:rsidP="00D93616">
            <w:pPr>
              <w:jc w:val="both"/>
            </w:pPr>
            <w:r>
              <w:t>0</w:t>
            </w:r>
          </w:p>
        </w:tc>
      </w:tr>
    </w:tbl>
    <w:p w14:paraId="1A2DE1BF" w14:textId="77777777" w:rsidR="00D93616" w:rsidRPr="005753FD" w:rsidRDefault="00D93616" w:rsidP="00D93616">
      <w:pPr>
        <w:pStyle w:val="Heading3"/>
        <w:jc w:val="both"/>
      </w:pPr>
    </w:p>
    <w:p w14:paraId="6D3A0BE4" w14:textId="77777777" w:rsidR="00D93616" w:rsidRDefault="00D93616" w:rsidP="00D93616">
      <w:pPr>
        <w:pStyle w:val="Heading3"/>
        <w:jc w:val="both"/>
      </w:pPr>
      <w:r>
        <w:rPr>
          <w:u w:val="single"/>
        </w:rPr>
        <w:t>Table</w:t>
      </w:r>
      <w:proofErr w:type="gramStart"/>
      <w:r>
        <w:rPr>
          <w:u w:val="single"/>
        </w:rPr>
        <w:t>6:Medicine</w:t>
      </w:r>
      <w:proofErr w:type="gramEnd"/>
      <w:r>
        <w:rPr>
          <w:u w:val="single"/>
        </w:rPr>
        <w:t>_Record</w:t>
      </w:r>
    </w:p>
    <w:p w14:paraId="66E709CF" w14:textId="77777777" w:rsidR="00D93616" w:rsidRDefault="00D93616" w:rsidP="00D93616">
      <w:pPr>
        <w:jc w:val="both"/>
        <w:rPr>
          <w:b/>
          <w:bCs/>
        </w:rPr>
      </w:pPr>
    </w:p>
    <w:tbl>
      <w:tblPr>
        <w:tblW w:w="9697" w:type="dxa"/>
        <w:tblInd w:w="-5" w:type="dxa"/>
        <w:tblLayout w:type="fixed"/>
        <w:tblLook w:val="0000" w:firstRow="0" w:lastRow="0" w:firstColumn="0" w:lastColumn="0" w:noHBand="0" w:noVBand="0"/>
      </w:tblPr>
      <w:tblGrid>
        <w:gridCol w:w="1936"/>
        <w:gridCol w:w="2539"/>
        <w:gridCol w:w="1338"/>
        <w:gridCol w:w="1936"/>
        <w:gridCol w:w="1948"/>
      </w:tblGrid>
      <w:tr w:rsidR="00D93616" w14:paraId="4C402384" w14:textId="77777777" w:rsidTr="002C3087">
        <w:trPr>
          <w:trHeight w:val="341"/>
        </w:trPr>
        <w:tc>
          <w:tcPr>
            <w:tcW w:w="1936" w:type="dxa"/>
            <w:tcBorders>
              <w:top w:val="single" w:sz="4" w:space="0" w:color="000000"/>
              <w:left w:val="single" w:sz="4" w:space="0" w:color="000000"/>
              <w:bottom w:val="single" w:sz="4" w:space="0" w:color="000000"/>
            </w:tcBorders>
            <w:vAlign w:val="center"/>
          </w:tcPr>
          <w:p w14:paraId="48703E43" w14:textId="77777777" w:rsidR="00D93616" w:rsidRDefault="00D93616" w:rsidP="00D93616">
            <w:pPr>
              <w:jc w:val="both"/>
            </w:pPr>
            <w:r>
              <w:t>3</w:t>
            </w:r>
          </w:p>
        </w:tc>
        <w:tc>
          <w:tcPr>
            <w:tcW w:w="2539" w:type="dxa"/>
            <w:tcBorders>
              <w:top w:val="single" w:sz="4" w:space="0" w:color="000000"/>
              <w:left w:val="single" w:sz="4" w:space="0" w:color="000000"/>
              <w:bottom w:val="single" w:sz="4" w:space="0" w:color="000000"/>
            </w:tcBorders>
          </w:tcPr>
          <w:p w14:paraId="1511780B" w14:textId="77777777" w:rsidR="00D93616" w:rsidRDefault="00D93616" w:rsidP="00D93616">
            <w:pPr>
              <w:jc w:val="both"/>
            </w:pPr>
            <w:proofErr w:type="spellStart"/>
            <w:r>
              <w:t>Medicineid</w:t>
            </w:r>
            <w:proofErr w:type="spellEnd"/>
          </w:p>
        </w:tc>
        <w:tc>
          <w:tcPr>
            <w:tcW w:w="1338" w:type="dxa"/>
            <w:tcBorders>
              <w:top w:val="single" w:sz="4" w:space="0" w:color="000000"/>
              <w:left w:val="single" w:sz="4" w:space="0" w:color="000000"/>
              <w:bottom w:val="single" w:sz="4" w:space="0" w:color="000000"/>
            </w:tcBorders>
          </w:tcPr>
          <w:p w14:paraId="5A370075" w14:textId="77777777" w:rsidR="00D93616" w:rsidRDefault="00D93616" w:rsidP="00D93616">
            <w:pPr>
              <w:jc w:val="both"/>
            </w:pPr>
            <w:r>
              <w:t>Int</w:t>
            </w:r>
          </w:p>
        </w:tc>
        <w:tc>
          <w:tcPr>
            <w:tcW w:w="1936" w:type="dxa"/>
            <w:tcBorders>
              <w:top w:val="single" w:sz="4" w:space="0" w:color="000000"/>
              <w:left w:val="single" w:sz="4" w:space="0" w:color="000000"/>
              <w:bottom w:val="single" w:sz="4" w:space="0" w:color="000000"/>
            </w:tcBorders>
            <w:vAlign w:val="center"/>
          </w:tcPr>
          <w:p w14:paraId="0B1966C4" w14:textId="77777777" w:rsidR="00D93616" w:rsidRDefault="00D93616" w:rsidP="00D93616">
            <w:pPr>
              <w:jc w:val="both"/>
            </w:pPr>
            <w:r>
              <w:t>4</w:t>
            </w:r>
          </w:p>
        </w:tc>
        <w:tc>
          <w:tcPr>
            <w:tcW w:w="1948" w:type="dxa"/>
            <w:tcBorders>
              <w:top w:val="single" w:sz="4" w:space="0" w:color="000000"/>
              <w:left w:val="single" w:sz="4" w:space="0" w:color="000000"/>
              <w:bottom w:val="single" w:sz="4" w:space="0" w:color="000000"/>
              <w:right w:val="single" w:sz="4" w:space="0" w:color="000000"/>
            </w:tcBorders>
            <w:vAlign w:val="center"/>
          </w:tcPr>
          <w:p w14:paraId="68883402" w14:textId="77777777" w:rsidR="00D93616" w:rsidRDefault="00D93616" w:rsidP="00D93616">
            <w:pPr>
              <w:jc w:val="both"/>
            </w:pPr>
            <w:r>
              <w:t>0</w:t>
            </w:r>
          </w:p>
        </w:tc>
      </w:tr>
      <w:tr w:rsidR="00D93616" w14:paraId="49FCD3EA"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539F6348"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24B0A350" w14:textId="77777777" w:rsidR="00D93616" w:rsidRDefault="00D93616" w:rsidP="00D93616">
            <w:pPr>
              <w:jc w:val="both"/>
            </w:pPr>
            <w:r>
              <w:t>Name</w:t>
            </w:r>
          </w:p>
        </w:tc>
        <w:tc>
          <w:tcPr>
            <w:tcW w:w="1338" w:type="dxa"/>
            <w:tcBorders>
              <w:top w:val="single" w:sz="4" w:space="0" w:color="000000"/>
              <w:left w:val="single" w:sz="4" w:space="0" w:color="000000"/>
              <w:bottom w:val="single" w:sz="4" w:space="0" w:color="000000"/>
            </w:tcBorders>
          </w:tcPr>
          <w:p w14:paraId="27760BF5" w14:textId="77777777" w:rsidR="00D93616" w:rsidRDefault="00D93616" w:rsidP="00D93616">
            <w:pPr>
              <w:jc w:val="both"/>
            </w:pPr>
            <w:r>
              <w:t xml:space="preserve">Varchar2 </w:t>
            </w:r>
          </w:p>
        </w:tc>
        <w:tc>
          <w:tcPr>
            <w:tcW w:w="1936" w:type="dxa"/>
            <w:tcBorders>
              <w:top w:val="single" w:sz="4" w:space="0" w:color="000000"/>
              <w:left w:val="single" w:sz="4" w:space="0" w:color="000000"/>
              <w:bottom w:val="single" w:sz="4" w:space="0" w:color="000000"/>
            </w:tcBorders>
            <w:vAlign w:val="center"/>
          </w:tcPr>
          <w:p w14:paraId="76B56BF3" w14:textId="77777777" w:rsidR="00D93616" w:rsidRDefault="00D93616" w:rsidP="00D93616">
            <w:pPr>
              <w:jc w:val="both"/>
            </w:pPr>
            <w:r>
              <w:t>255</w:t>
            </w:r>
          </w:p>
        </w:tc>
        <w:tc>
          <w:tcPr>
            <w:tcW w:w="1948" w:type="dxa"/>
            <w:tcBorders>
              <w:top w:val="single" w:sz="4" w:space="0" w:color="000000"/>
              <w:left w:val="single" w:sz="4" w:space="0" w:color="000000"/>
              <w:bottom w:val="single" w:sz="4" w:space="0" w:color="000000"/>
              <w:right w:val="single" w:sz="4" w:space="0" w:color="000000"/>
            </w:tcBorders>
            <w:vAlign w:val="center"/>
          </w:tcPr>
          <w:p w14:paraId="28FB4117" w14:textId="77777777" w:rsidR="00D93616" w:rsidRDefault="00D93616" w:rsidP="00D93616">
            <w:pPr>
              <w:jc w:val="both"/>
            </w:pPr>
            <w:r>
              <w:t>0</w:t>
            </w:r>
          </w:p>
        </w:tc>
      </w:tr>
      <w:tr w:rsidR="00D93616" w14:paraId="56F34243"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035A9992"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45C2162F" w14:textId="77777777" w:rsidR="00D93616" w:rsidRDefault="00D93616" w:rsidP="00D93616">
            <w:pPr>
              <w:jc w:val="both"/>
            </w:pPr>
            <w:r>
              <w:t>Type</w:t>
            </w:r>
          </w:p>
        </w:tc>
        <w:tc>
          <w:tcPr>
            <w:tcW w:w="1338" w:type="dxa"/>
            <w:tcBorders>
              <w:top w:val="single" w:sz="4" w:space="0" w:color="000000"/>
              <w:left w:val="single" w:sz="4" w:space="0" w:color="000000"/>
              <w:bottom w:val="single" w:sz="4" w:space="0" w:color="000000"/>
            </w:tcBorders>
          </w:tcPr>
          <w:p w14:paraId="41D9DFFE" w14:textId="77777777" w:rsidR="00D93616" w:rsidRDefault="00D93616" w:rsidP="00D93616">
            <w:pPr>
              <w:jc w:val="both"/>
            </w:pPr>
            <w:r>
              <w:t>Varchar</w:t>
            </w:r>
          </w:p>
        </w:tc>
        <w:tc>
          <w:tcPr>
            <w:tcW w:w="1936" w:type="dxa"/>
            <w:tcBorders>
              <w:top w:val="single" w:sz="4" w:space="0" w:color="000000"/>
              <w:left w:val="single" w:sz="4" w:space="0" w:color="000000"/>
              <w:bottom w:val="single" w:sz="4" w:space="0" w:color="000000"/>
            </w:tcBorders>
            <w:vAlign w:val="center"/>
          </w:tcPr>
          <w:p w14:paraId="5E72E1B9" w14:textId="77777777" w:rsidR="00D93616" w:rsidRDefault="00D93616" w:rsidP="00D93616">
            <w:pPr>
              <w:jc w:val="both"/>
            </w:pPr>
            <w:r>
              <w:t>50</w:t>
            </w:r>
          </w:p>
        </w:tc>
        <w:tc>
          <w:tcPr>
            <w:tcW w:w="1948" w:type="dxa"/>
            <w:tcBorders>
              <w:top w:val="single" w:sz="4" w:space="0" w:color="000000"/>
              <w:left w:val="single" w:sz="4" w:space="0" w:color="000000"/>
              <w:bottom w:val="single" w:sz="4" w:space="0" w:color="000000"/>
              <w:right w:val="single" w:sz="4" w:space="0" w:color="000000"/>
            </w:tcBorders>
            <w:vAlign w:val="center"/>
          </w:tcPr>
          <w:p w14:paraId="784A56DD" w14:textId="77777777" w:rsidR="00D93616" w:rsidRDefault="00D93616" w:rsidP="00D93616">
            <w:pPr>
              <w:jc w:val="both"/>
            </w:pPr>
            <w:r>
              <w:t>0</w:t>
            </w:r>
          </w:p>
        </w:tc>
      </w:tr>
      <w:tr w:rsidR="00D93616" w14:paraId="7DFB9730"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4D41E66C"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74318E27" w14:textId="77777777" w:rsidR="00D93616" w:rsidRDefault="00D93616" w:rsidP="00D93616">
            <w:pPr>
              <w:jc w:val="both"/>
            </w:pPr>
            <w:r>
              <w:t>Image</w:t>
            </w:r>
          </w:p>
        </w:tc>
        <w:tc>
          <w:tcPr>
            <w:tcW w:w="1338" w:type="dxa"/>
            <w:tcBorders>
              <w:top w:val="single" w:sz="4" w:space="0" w:color="000000"/>
              <w:left w:val="single" w:sz="4" w:space="0" w:color="000000"/>
              <w:bottom w:val="single" w:sz="4" w:space="0" w:color="000000"/>
            </w:tcBorders>
          </w:tcPr>
          <w:p w14:paraId="2C2774F7" w14:textId="77777777" w:rsidR="00D93616" w:rsidRDefault="00D93616" w:rsidP="00D93616">
            <w:pPr>
              <w:jc w:val="both"/>
            </w:pPr>
            <w:r>
              <w:t>Varchar</w:t>
            </w:r>
          </w:p>
        </w:tc>
        <w:tc>
          <w:tcPr>
            <w:tcW w:w="1936" w:type="dxa"/>
            <w:tcBorders>
              <w:top w:val="single" w:sz="4" w:space="0" w:color="000000"/>
              <w:left w:val="single" w:sz="4" w:space="0" w:color="000000"/>
              <w:bottom w:val="single" w:sz="4" w:space="0" w:color="000000"/>
            </w:tcBorders>
            <w:vAlign w:val="center"/>
          </w:tcPr>
          <w:p w14:paraId="00BEF8E2" w14:textId="77777777" w:rsidR="00D93616" w:rsidRDefault="00D93616" w:rsidP="00D93616">
            <w:pPr>
              <w:jc w:val="both"/>
            </w:pPr>
            <w:r>
              <w:t>255</w:t>
            </w:r>
          </w:p>
        </w:tc>
        <w:tc>
          <w:tcPr>
            <w:tcW w:w="1948" w:type="dxa"/>
            <w:tcBorders>
              <w:top w:val="single" w:sz="4" w:space="0" w:color="000000"/>
              <w:left w:val="single" w:sz="4" w:space="0" w:color="000000"/>
              <w:bottom w:val="single" w:sz="4" w:space="0" w:color="000000"/>
              <w:right w:val="single" w:sz="4" w:space="0" w:color="000000"/>
            </w:tcBorders>
            <w:vAlign w:val="center"/>
          </w:tcPr>
          <w:p w14:paraId="395E9EB7" w14:textId="77777777" w:rsidR="00D93616" w:rsidRDefault="00D93616" w:rsidP="00D93616">
            <w:pPr>
              <w:jc w:val="both"/>
            </w:pPr>
            <w:r>
              <w:t>0</w:t>
            </w:r>
          </w:p>
        </w:tc>
      </w:tr>
      <w:tr w:rsidR="00D93616" w14:paraId="0AE6A4C1"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37E40765"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41FC8A61" w14:textId="77777777" w:rsidR="00D93616" w:rsidRDefault="00D93616" w:rsidP="00D93616">
            <w:pPr>
              <w:jc w:val="both"/>
            </w:pPr>
            <w:r>
              <w:t>Quantity</w:t>
            </w:r>
          </w:p>
        </w:tc>
        <w:tc>
          <w:tcPr>
            <w:tcW w:w="1338" w:type="dxa"/>
            <w:tcBorders>
              <w:top w:val="single" w:sz="4" w:space="0" w:color="000000"/>
              <w:left w:val="single" w:sz="4" w:space="0" w:color="000000"/>
              <w:bottom w:val="single" w:sz="4" w:space="0" w:color="000000"/>
            </w:tcBorders>
          </w:tcPr>
          <w:p w14:paraId="1055792B" w14:textId="77777777" w:rsidR="00D93616" w:rsidRDefault="00D93616" w:rsidP="00D93616">
            <w:pPr>
              <w:jc w:val="both"/>
            </w:pPr>
            <w:r>
              <w:t>Int</w:t>
            </w:r>
          </w:p>
        </w:tc>
        <w:tc>
          <w:tcPr>
            <w:tcW w:w="1936" w:type="dxa"/>
            <w:tcBorders>
              <w:top w:val="single" w:sz="4" w:space="0" w:color="000000"/>
              <w:left w:val="single" w:sz="4" w:space="0" w:color="000000"/>
              <w:bottom w:val="single" w:sz="4" w:space="0" w:color="000000"/>
            </w:tcBorders>
            <w:vAlign w:val="center"/>
          </w:tcPr>
          <w:p w14:paraId="3A161680" w14:textId="77777777" w:rsidR="00D93616" w:rsidRDefault="00D93616" w:rsidP="00D93616">
            <w:pPr>
              <w:jc w:val="both"/>
            </w:pPr>
            <w:r>
              <w:t>4</w:t>
            </w:r>
          </w:p>
        </w:tc>
        <w:tc>
          <w:tcPr>
            <w:tcW w:w="1948" w:type="dxa"/>
            <w:tcBorders>
              <w:top w:val="single" w:sz="4" w:space="0" w:color="000000"/>
              <w:left w:val="single" w:sz="4" w:space="0" w:color="000000"/>
              <w:bottom w:val="single" w:sz="4" w:space="0" w:color="000000"/>
              <w:right w:val="single" w:sz="4" w:space="0" w:color="000000"/>
            </w:tcBorders>
            <w:vAlign w:val="center"/>
          </w:tcPr>
          <w:p w14:paraId="7C6A08F5" w14:textId="77777777" w:rsidR="00D93616" w:rsidRDefault="00D93616" w:rsidP="00D93616">
            <w:pPr>
              <w:jc w:val="both"/>
            </w:pPr>
            <w:r>
              <w:t>0</w:t>
            </w:r>
          </w:p>
        </w:tc>
      </w:tr>
      <w:tr w:rsidR="00D93616" w14:paraId="6CA272C1"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4D4B3C6E"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5A5A2A44" w14:textId="77777777" w:rsidR="00D93616" w:rsidRDefault="00D93616" w:rsidP="00D93616">
            <w:pPr>
              <w:jc w:val="both"/>
            </w:pPr>
            <w:r>
              <w:t>price</w:t>
            </w:r>
          </w:p>
        </w:tc>
        <w:tc>
          <w:tcPr>
            <w:tcW w:w="1338" w:type="dxa"/>
            <w:tcBorders>
              <w:top w:val="single" w:sz="4" w:space="0" w:color="000000"/>
              <w:left w:val="single" w:sz="4" w:space="0" w:color="000000"/>
              <w:bottom w:val="single" w:sz="4" w:space="0" w:color="000000"/>
            </w:tcBorders>
          </w:tcPr>
          <w:p w14:paraId="50145888" w14:textId="77777777" w:rsidR="00D93616" w:rsidRDefault="00D93616" w:rsidP="00D93616">
            <w:pPr>
              <w:jc w:val="both"/>
            </w:pPr>
            <w:r>
              <w:t>Decimal</w:t>
            </w:r>
          </w:p>
        </w:tc>
        <w:tc>
          <w:tcPr>
            <w:tcW w:w="1936" w:type="dxa"/>
            <w:tcBorders>
              <w:top w:val="single" w:sz="4" w:space="0" w:color="000000"/>
              <w:left w:val="single" w:sz="4" w:space="0" w:color="000000"/>
              <w:bottom w:val="single" w:sz="4" w:space="0" w:color="000000"/>
            </w:tcBorders>
            <w:vAlign w:val="center"/>
          </w:tcPr>
          <w:p w14:paraId="37952D7A" w14:textId="77777777" w:rsidR="00D93616" w:rsidRDefault="00D93616" w:rsidP="00D93616">
            <w:pPr>
              <w:jc w:val="both"/>
            </w:pPr>
            <w:r>
              <w:t>10,2</w:t>
            </w:r>
          </w:p>
        </w:tc>
        <w:tc>
          <w:tcPr>
            <w:tcW w:w="1948" w:type="dxa"/>
            <w:tcBorders>
              <w:top w:val="single" w:sz="4" w:space="0" w:color="000000"/>
              <w:left w:val="single" w:sz="4" w:space="0" w:color="000000"/>
              <w:bottom w:val="single" w:sz="4" w:space="0" w:color="000000"/>
              <w:right w:val="single" w:sz="4" w:space="0" w:color="000000"/>
            </w:tcBorders>
            <w:vAlign w:val="center"/>
          </w:tcPr>
          <w:p w14:paraId="70FE7384" w14:textId="77777777" w:rsidR="00D93616" w:rsidRDefault="00D93616" w:rsidP="00D93616">
            <w:pPr>
              <w:jc w:val="both"/>
            </w:pPr>
            <w:r>
              <w:t>0</w:t>
            </w:r>
          </w:p>
        </w:tc>
      </w:tr>
      <w:tr w:rsidR="00D93616" w14:paraId="474393A2"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2F195438"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79C0B6CA" w14:textId="77777777" w:rsidR="00D93616" w:rsidRDefault="00D93616" w:rsidP="00D93616">
            <w:pPr>
              <w:jc w:val="both"/>
            </w:pPr>
            <w:proofErr w:type="spellStart"/>
            <w:r>
              <w:t>Managerid</w:t>
            </w:r>
            <w:proofErr w:type="spellEnd"/>
          </w:p>
        </w:tc>
        <w:tc>
          <w:tcPr>
            <w:tcW w:w="1338" w:type="dxa"/>
            <w:tcBorders>
              <w:top w:val="single" w:sz="4" w:space="0" w:color="000000"/>
              <w:left w:val="single" w:sz="4" w:space="0" w:color="000000"/>
              <w:bottom w:val="single" w:sz="4" w:space="0" w:color="000000"/>
            </w:tcBorders>
          </w:tcPr>
          <w:p w14:paraId="71316A67" w14:textId="77777777" w:rsidR="00D93616" w:rsidRDefault="00D93616" w:rsidP="00D93616">
            <w:pPr>
              <w:jc w:val="both"/>
            </w:pPr>
            <w:r>
              <w:t>Int</w:t>
            </w:r>
          </w:p>
        </w:tc>
        <w:tc>
          <w:tcPr>
            <w:tcW w:w="1936" w:type="dxa"/>
            <w:tcBorders>
              <w:top w:val="single" w:sz="4" w:space="0" w:color="000000"/>
              <w:left w:val="single" w:sz="4" w:space="0" w:color="000000"/>
              <w:bottom w:val="single" w:sz="4" w:space="0" w:color="000000"/>
            </w:tcBorders>
            <w:vAlign w:val="center"/>
          </w:tcPr>
          <w:p w14:paraId="0FCBD78C" w14:textId="77777777" w:rsidR="00D93616" w:rsidRDefault="00D93616" w:rsidP="00D93616">
            <w:pPr>
              <w:jc w:val="both"/>
            </w:pPr>
            <w:r>
              <w:t>4</w:t>
            </w:r>
          </w:p>
        </w:tc>
        <w:tc>
          <w:tcPr>
            <w:tcW w:w="1948" w:type="dxa"/>
            <w:tcBorders>
              <w:top w:val="single" w:sz="4" w:space="0" w:color="000000"/>
              <w:left w:val="single" w:sz="4" w:space="0" w:color="000000"/>
              <w:bottom w:val="single" w:sz="4" w:space="0" w:color="000000"/>
              <w:right w:val="single" w:sz="4" w:space="0" w:color="000000"/>
            </w:tcBorders>
            <w:vAlign w:val="center"/>
          </w:tcPr>
          <w:p w14:paraId="1A18DF84" w14:textId="77777777" w:rsidR="00D93616" w:rsidRDefault="00D93616" w:rsidP="00D93616">
            <w:pPr>
              <w:jc w:val="both"/>
            </w:pPr>
            <w:r>
              <w:t>0</w:t>
            </w:r>
          </w:p>
        </w:tc>
      </w:tr>
      <w:tr w:rsidR="00D93616" w14:paraId="614B14E7"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06838F0A"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0013164E" w14:textId="77777777" w:rsidR="00D93616" w:rsidRDefault="00D93616" w:rsidP="00D93616">
            <w:pPr>
              <w:jc w:val="both"/>
            </w:pPr>
            <w:proofErr w:type="spellStart"/>
            <w:r>
              <w:t>Created_at</w:t>
            </w:r>
            <w:proofErr w:type="spellEnd"/>
          </w:p>
        </w:tc>
        <w:tc>
          <w:tcPr>
            <w:tcW w:w="1338" w:type="dxa"/>
            <w:tcBorders>
              <w:top w:val="single" w:sz="4" w:space="0" w:color="000000"/>
              <w:left w:val="single" w:sz="4" w:space="0" w:color="000000"/>
              <w:bottom w:val="single" w:sz="4" w:space="0" w:color="000000"/>
            </w:tcBorders>
          </w:tcPr>
          <w:p w14:paraId="774B4D21" w14:textId="77777777" w:rsidR="00D93616" w:rsidRDefault="00D93616" w:rsidP="00D93616">
            <w:pPr>
              <w:jc w:val="both"/>
            </w:pPr>
            <w:r>
              <w:t>Datetime</w:t>
            </w:r>
          </w:p>
        </w:tc>
        <w:tc>
          <w:tcPr>
            <w:tcW w:w="1936" w:type="dxa"/>
            <w:tcBorders>
              <w:top w:val="single" w:sz="4" w:space="0" w:color="000000"/>
              <w:left w:val="single" w:sz="4" w:space="0" w:color="000000"/>
              <w:bottom w:val="single" w:sz="4" w:space="0" w:color="000000"/>
            </w:tcBorders>
            <w:vAlign w:val="center"/>
          </w:tcPr>
          <w:p w14:paraId="1EDADDEF" w14:textId="77777777" w:rsidR="00D93616" w:rsidRDefault="00D93616" w:rsidP="00D93616">
            <w:pPr>
              <w:jc w:val="both"/>
            </w:pPr>
            <w:r>
              <w:t>8</w:t>
            </w:r>
          </w:p>
        </w:tc>
        <w:tc>
          <w:tcPr>
            <w:tcW w:w="1948" w:type="dxa"/>
            <w:tcBorders>
              <w:top w:val="single" w:sz="4" w:space="0" w:color="000000"/>
              <w:left w:val="single" w:sz="4" w:space="0" w:color="000000"/>
              <w:bottom w:val="single" w:sz="4" w:space="0" w:color="000000"/>
              <w:right w:val="single" w:sz="4" w:space="0" w:color="000000"/>
            </w:tcBorders>
            <w:vAlign w:val="center"/>
          </w:tcPr>
          <w:p w14:paraId="4D80CD26" w14:textId="77777777" w:rsidR="00D93616" w:rsidRDefault="00D93616" w:rsidP="00D93616">
            <w:pPr>
              <w:jc w:val="both"/>
            </w:pPr>
            <w:r>
              <w:t>0</w:t>
            </w:r>
          </w:p>
        </w:tc>
      </w:tr>
      <w:tr w:rsidR="00D93616" w14:paraId="5A3C6DE0"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186DC38D"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45F3C5B3" w14:textId="77777777" w:rsidR="00D93616" w:rsidRDefault="00D93616" w:rsidP="00D93616">
            <w:pPr>
              <w:jc w:val="both"/>
            </w:pPr>
            <w:proofErr w:type="spellStart"/>
            <w:r>
              <w:t>Expiry_date</w:t>
            </w:r>
            <w:proofErr w:type="spellEnd"/>
          </w:p>
        </w:tc>
        <w:tc>
          <w:tcPr>
            <w:tcW w:w="1338" w:type="dxa"/>
            <w:tcBorders>
              <w:top w:val="single" w:sz="4" w:space="0" w:color="000000"/>
              <w:left w:val="single" w:sz="4" w:space="0" w:color="000000"/>
              <w:bottom w:val="single" w:sz="4" w:space="0" w:color="000000"/>
            </w:tcBorders>
          </w:tcPr>
          <w:p w14:paraId="33F436D3" w14:textId="77777777" w:rsidR="00D93616" w:rsidRDefault="00D93616" w:rsidP="00D93616">
            <w:pPr>
              <w:jc w:val="both"/>
            </w:pPr>
            <w:r>
              <w:t>Date</w:t>
            </w:r>
          </w:p>
        </w:tc>
        <w:tc>
          <w:tcPr>
            <w:tcW w:w="1936" w:type="dxa"/>
            <w:tcBorders>
              <w:top w:val="single" w:sz="4" w:space="0" w:color="000000"/>
              <w:left w:val="single" w:sz="4" w:space="0" w:color="000000"/>
              <w:bottom w:val="single" w:sz="4" w:space="0" w:color="000000"/>
            </w:tcBorders>
            <w:vAlign w:val="center"/>
          </w:tcPr>
          <w:p w14:paraId="3AE80B7A" w14:textId="77777777" w:rsidR="00D93616" w:rsidRDefault="00D93616" w:rsidP="00D93616">
            <w:pPr>
              <w:jc w:val="both"/>
            </w:pPr>
            <w:r>
              <w:t>8</w:t>
            </w:r>
          </w:p>
        </w:tc>
        <w:tc>
          <w:tcPr>
            <w:tcW w:w="1948" w:type="dxa"/>
            <w:tcBorders>
              <w:top w:val="single" w:sz="4" w:space="0" w:color="000000"/>
              <w:left w:val="single" w:sz="4" w:space="0" w:color="000000"/>
              <w:bottom w:val="single" w:sz="4" w:space="0" w:color="000000"/>
              <w:right w:val="single" w:sz="4" w:space="0" w:color="000000"/>
            </w:tcBorders>
            <w:vAlign w:val="center"/>
          </w:tcPr>
          <w:p w14:paraId="730D2474" w14:textId="77777777" w:rsidR="00D93616" w:rsidRDefault="00D93616" w:rsidP="00D93616">
            <w:pPr>
              <w:jc w:val="both"/>
            </w:pPr>
            <w:r>
              <w:t>0</w:t>
            </w:r>
          </w:p>
        </w:tc>
      </w:tr>
    </w:tbl>
    <w:p w14:paraId="5B500E67" w14:textId="77777777" w:rsidR="00D93616" w:rsidRDefault="00D93616" w:rsidP="00D93616">
      <w:pPr>
        <w:ind w:left="360"/>
        <w:jc w:val="both"/>
      </w:pPr>
    </w:p>
    <w:p w14:paraId="29457211" w14:textId="77777777" w:rsidR="00D93616" w:rsidRDefault="00D93616" w:rsidP="00D93616">
      <w:pPr>
        <w:ind w:left="360"/>
        <w:jc w:val="both"/>
      </w:pPr>
    </w:p>
    <w:p w14:paraId="6835B82F" w14:textId="77777777" w:rsidR="00D93616" w:rsidRDefault="00D93616" w:rsidP="00D93616">
      <w:pPr>
        <w:jc w:val="both"/>
        <w:rPr>
          <w:b/>
          <w:bCs/>
          <w:u w:val="single"/>
        </w:rPr>
      </w:pPr>
      <w:r>
        <w:rPr>
          <w:b/>
          <w:u w:val="single"/>
        </w:rPr>
        <w:t>Table7</w:t>
      </w:r>
      <w:r w:rsidRPr="009C5B93">
        <w:rPr>
          <w:b/>
          <w:u w:val="single"/>
        </w:rPr>
        <w:t>:</w:t>
      </w:r>
      <w:r>
        <w:rPr>
          <w:b/>
          <w:u w:val="single"/>
        </w:rPr>
        <w:t xml:space="preserve"> </w:t>
      </w:r>
      <w:proofErr w:type="spellStart"/>
      <w:r>
        <w:rPr>
          <w:b/>
          <w:u w:val="single"/>
        </w:rPr>
        <w:t>Labtest</w:t>
      </w:r>
      <w:proofErr w:type="spellEnd"/>
      <w:r w:rsidRPr="009C5B93">
        <w:rPr>
          <w:b/>
          <w:bCs/>
          <w:u w:val="single"/>
        </w:rPr>
        <w:t xml:space="preserve"> </w:t>
      </w:r>
    </w:p>
    <w:p w14:paraId="6FE7E43F" w14:textId="77777777" w:rsidR="00D93616" w:rsidRPr="009C5B93" w:rsidRDefault="00D93616" w:rsidP="00D93616">
      <w:pPr>
        <w:jc w:val="both"/>
        <w:rPr>
          <w:b/>
          <w:bCs/>
          <w:u w:val="single"/>
        </w:rPr>
      </w:pPr>
    </w:p>
    <w:tbl>
      <w:tblPr>
        <w:tblW w:w="9697" w:type="dxa"/>
        <w:tblInd w:w="-5" w:type="dxa"/>
        <w:tblLayout w:type="fixed"/>
        <w:tblLook w:val="0000" w:firstRow="0" w:lastRow="0" w:firstColumn="0" w:lastColumn="0" w:noHBand="0" w:noVBand="0"/>
      </w:tblPr>
      <w:tblGrid>
        <w:gridCol w:w="1936"/>
        <w:gridCol w:w="2539"/>
        <w:gridCol w:w="1338"/>
        <w:gridCol w:w="1936"/>
        <w:gridCol w:w="1948"/>
      </w:tblGrid>
      <w:tr w:rsidR="00D93616" w14:paraId="4D406E57" w14:textId="77777777" w:rsidTr="002C3087">
        <w:trPr>
          <w:trHeight w:val="341"/>
        </w:trPr>
        <w:tc>
          <w:tcPr>
            <w:tcW w:w="1936" w:type="dxa"/>
            <w:tcBorders>
              <w:top w:val="single" w:sz="4" w:space="0" w:color="000000"/>
              <w:left w:val="single" w:sz="4" w:space="0" w:color="000000"/>
              <w:bottom w:val="single" w:sz="4" w:space="0" w:color="000000"/>
            </w:tcBorders>
            <w:vAlign w:val="center"/>
          </w:tcPr>
          <w:p w14:paraId="2E2C4AC9" w14:textId="77777777" w:rsidR="00D93616" w:rsidRDefault="00D93616" w:rsidP="00D93616">
            <w:pPr>
              <w:jc w:val="both"/>
            </w:pPr>
            <w:r>
              <w:t>3</w:t>
            </w:r>
          </w:p>
        </w:tc>
        <w:tc>
          <w:tcPr>
            <w:tcW w:w="2539" w:type="dxa"/>
            <w:tcBorders>
              <w:top w:val="single" w:sz="4" w:space="0" w:color="000000"/>
              <w:left w:val="single" w:sz="4" w:space="0" w:color="000000"/>
              <w:bottom w:val="single" w:sz="4" w:space="0" w:color="000000"/>
            </w:tcBorders>
          </w:tcPr>
          <w:p w14:paraId="743DCB45" w14:textId="77777777" w:rsidR="00D93616" w:rsidRDefault="00D93616" w:rsidP="00D93616">
            <w:pPr>
              <w:jc w:val="both"/>
            </w:pPr>
            <w:proofErr w:type="spellStart"/>
            <w:r>
              <w:t>testid</w:t>
            </w:r>
            <w:proofErr w:type="spellEnd"/>
          </w:p>
        </w:tc>
        <w:tc>
          <w:tcPr>
            <w:tcW w:w="1338" w:type="dxa"/>
            <w:tcBorders>
              <w:top w:val="single" w:sz="4" w:space="0" w:color="000000"/>
              <w:left w:val="single" w:sz="4" w:space="0" w:color="000000"/>
              <w:bottom w:val="single" w:sz="4" w:space="0" w:color="000000"/>
            </w:tcBorders>
          </w:tcPr>
          <w:p w14:paraId="01AC167F" w14:textId="77777777" w:rsidR="00D93616" w:rsidRDefault="00D93616" w:rsidP="00D93616">
            <w:pPr>
              <w:jc w:val="both"/>
            </w:pPr>
            <w:r>
              <w:t>Int</w:t>
            </w:r>
          </w:p>
        </w:tc>
        <w:tc>
          <w:tcPr>
            <w:tcW w:w="1936" w:type="dxa"/>
            <w:tcBorders>
              <w:top w:val="single" w:sz="4" w:space="0" w:color="000000"/>
              <w:left w:val="single" w:sz="4" w:space="0" w:color="000000"/>
              <w:bottom w:val="single" w:sz="4" w:space="0" w:color="000000"/>
            </w:tcBorders>
            <w:vAlign w:val="center"/>
          </w:tcPr>
          <w:p w14:paraId="41E7C680" w14:textId="77777777" w:rsidR="00D93616" w:rsidRDefault="00D93616" w:rsidP="00D93616">
            <w:pPr>
              <w:jc w:val="both"/>
            </w:pPr>
            <w:r>
              <w:t>4</w:t>
            </w:r>
          </w:p>
        </w:tc>
        <w:tc>
          <w:tcPr>
            <w:tcW w:w="1948" w:type="dxa"/>
            <w:tcBorders>
              <w:top w:val="single" w:sz="4" w:space="0" w:color="000000"/>
              <w:left w:val="single" w:sz="4" w:space="0" w:color="000000"/>
              <w:bottom w:val="single" w:sz="4" w:space="0" w:color="000000"/>
              <w:right w:val="single" w:sz="4" w:space="0" w:color="000000"/>
            </w:tcBorders>
            <w:vAlign w:val="center"/>
          </w:tcPr>
          <w:p w14:paraId="73B6F776" w14:textId="77777777" w:rsidR="00D93616" w:rsidRDefault="00D93616" w:rsidP="00D93616">
            <w:pPr>
              <w:jc w:val="both"/>
            </w:pPr>
            <w:r>
              <w:t>0</w:t>
            </w:r>
          </w:p>
        </w:tc>
      </w:tr>
      <w:tr w:rsidR="00D93616" w14:paraId="6844CCCE"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3BD5DED7"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16D2B2C7" w14:textId="77777777" w:rsidR="00D93616" w:rsidRDefault="00D93616" w:rsidP="00D93616">
            <w:pPr>
              <w:jc w:val="both"/>
            </w:pPr>
            <w:proofErr w:type="spellStart"/>
            <w:r>
              <w:t>testname</w:t>
            </w:r>
            <w:proofErr w:type="spellEnd"/>
          </w:p>
        </w:tc>
        <w:tc>
          <w:tcPr>
            <w:tcW w:w="1338" w:type="dxa"/>
            <w:tcBorders>
              <w:top w:val="single" w:sz="4" w:space="0" w:color="000000"/>
              <w:left w:val="single" w:sz="4" w:space="0" w:color="000000"/>
              <w:bottom w:val="single" w:sz="4" w:space="0" w:color="000000"/>
            </w:tcBorders>
          </w:tcPr>
          <w:p w14:paraId="2C213983" w14:textId="77777777" w:rsidR="00D93616" w:rsidRDefault="00D93616" w:rsidP="00D93616">
            <w:pPr>
              <w:jc w:val="both"/>
            </w:pPr>
            <w:r>
              <w:t xml:space="preserve">Varchar2 </w:t>
            </w:r>
          </w:p>
        </w:tc>
        <w:tc>
          <w:tcPr>
            <w:tcW w:w="1936" w:type="dxa"/>
            <w:tcBorders>
              <w:top w:val="single" w:sz="4" w:space="0" w:color="000000"/>
              <w:left w:val="single" w:sz="4" w:space="0" w:color="000000"/>
              <w:bottom w:val="single" w:sz="4" w:space="0" w:color="000000"/>
            </w:tcBorders>
            <w:vAlign w:val="center"/>
          </w:tcPr>
          <w:p w14:paraId="11A8196E" w14:textId="77777777" w:rsidR="00D93616" w:rsidRDefault="00D93616" w:rsidP="00D93616">
            <w:pPr>
              <w:jc w:val="both"/>
            </w:pPr>
            <w:r>
              <w:t>255</w:t>
            </w:r>
          </w:p>
        </w:tc>
        <w:tc>
          <w:tcPr>
            <w:tcW w:w="1948" w:type="dxa"/>
            <w:tcBorders>
              <w:top w:val="single" w:sz="4" w:space="0" w:color="000000"/>
              <w:left w:val="single" w:sz="4" w:space="0" w:color="000000"/>
              <w:bottom w:val="single" w:sz="4" w:space="0" w:color="000000"/>
              <w:right w:val="single" w:sz="4" w:space="0" w:color="000000"/>
            </w:tcBorders>
            <w:vAlign w:val="center"/>
          </w:tcPr>
          <w:p w14:paraId="78E44555" w14:textId="77777777" w:rsidR="00D93616" w:rsidRDefault="00D93616" w:rsidP="00D93616">
            <w:pPr>
              <w:jc w:val="both"/>
            </w:pPr>
            <w:r>
              <w:t>0</w:t>
            </w:r>
          </w:p>
        </w:tc>
      </w:tr>
      <w:tr w:rsidR="00D93616" w14:paraId="7350FB7B"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3271EFA6"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580393F6" w14:textId="77777777" w:rsidR="00D93616" w:rsidRDefault="00D93616" w:rsidP="00D93616">
            <w:pPr>
              <w:jc w:val="both"/>
            </w:pPr>
            <w:r>
              <w:t>description</w:t>
            </w:r>
          </w:p>
        </w:tc>
        <w:tc>
          <w:tcPr>
            <w:tcW w:w="1338" w:type="dxa"/>
            <w:tcBorders>
              <w:top w:val="single" w:sz="4" w:space="0" w:color="000000"/>
              <w:left w:val="single" w:sz="4" w:space="0" w:color="000000"/>
              <w:bottom w:val="single" w:sz="4" w:space="0" w:color="000000"/>
            </w:tcBorders>
          </w:tcPr>
          <w:p w14:paraId="1C502A59" w14:textId="77777777" w:rsidR="00D93616" w:rsidRDefault="00D93616" w:rsidP="00D93616">
            <w:pPr>
              <w:jc w:val="both"/>
            </w:pPr>
            <w:r>
              <w:t>Varchar</w:t>
            </w:r>
          </w:p>
        </w:tc>
        <w:tc>
          <w:tcPr>
            <w:tcW w:w="1936" w:type="dxa"/>
            <w:tcBorders>
              <w:top w:val="single" w:sz="4" w:space="0" w:color="000000"/>
              <w:left w:val="single" w:sz="4" w:space="0" w:color="000000"/>
              <w:bottom w:val="single" w:sz="4" w:space="0" w:color="000000"/>
            </w:tcBorders>
            <w:vAlign w:val="center"/>
          </w:tcPr>
          <w:p w14:paraId="4A7553FA" w14:textId="77777777" w:rsidR="00D93616" w:rsidRDefault="00D93616" w:rsidP="00D93616">
            <w:pPr>
              <w:jc w:val="both"/>
            </w:pPr>
            <w:r>
              <w:t>500</w:t>
            </w:r>
          </w:p>
        </w:tc>
        <w:tc>
          <w:tcPr>
            <w:tcW w:w="1948" w:type="dxa"/>
            <w:tcBorders>
              <w:top w:val="single" w:sz="4" w:space="0" w:color="000000"/>
              <w:left w:val="single" w:sz="4" w:space="0" w:color="000000"/>
              <w:bottom w:val="single" w:sz="4" w:space="0" w:color="000000"/>
              <w:right w:val="single" w:sz="4" w:space="0" w:color="000000"/>
            </w:tcBorders>
            <w:vAlign w:val="center"/>
          </w:tcPr>
          <w:p w14:paraId="122367C7" w14:textId="77777777" w:rsidR="00D93616" w:rsidRDefault="00D93616" w:rsidP="00D93616">
            <w:pPr>
              <w:jc w:val="both"/>
            </w:pPr>
            <w:r>
              <w:t>0</w:t>
            </w:r>
          </w:p>
        </w:tc>
      </w:tr>
      <w:tr w:rsidR="00D93616" w14:paraId="0BEBC918"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04CC94C0"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37732EFD" w14:textId="77777777" w:rsidR="00D93616" w:rsidRDefault="00D93616" w:rsidP="00D93616">
            <w:pPr>
              <w:jc w:val="both"/>
            </w:pPr>
            <w:r>
              <w:t>Image</w:t>
            </w:r>
          </w:p>
        </w:tc>
        <w:tc>
          <w:tcPr>
            <w:tcW w:w="1338" w:type="dxa"/>
            <w:tcBorders>
              <w:top w:val="single" w:sz="4" w:space="0" w:color="000000"/>
              <w:left w:val="single" w:sz="4" w:space="0" w:color="000000"/>
              <w:bottom w:val="single" w:sz="4" w:space="0" w:color="000000"/>
            </w:tcBorders>
          </w:tcPr>
          <w:p w14:paraId="58DE8450" w14:textId="77777777" w:rsidR="00D93616" w:rsidRDefault="00D93616" w:rsidP="00D93616">
            <w:pPr>
              <w:jc w:val="both"/>
            </w:pPr>
            <w:r>
              <w:t>Varchar</w:t>
            </w:r>
          </w:p>
        </w:tc>
        <w:tc>
          <w:tcPr>
            <w:tcW w:w="1936" w:type="dxa"/>
            <w:tcBorders>
              <w:top w:val="single" w:sz="4" w:space="0" w:color="000000"/>
              <w:left w:val="single" w:sz="4" w:space="0" w:color="000000"/>
              <w:bottom w:val="single" w:sz="4" w:space="0" w:color="000000"/>
            </w:tcBorders>
            <w:vAlign w:val="center"/>
          </w:tcPr>
          <w:p w14:paraId="6B86DA2F" w14:textId="77777777" w:rsidR="00D93616" w:rsidRDefault="00D93616" w:rsidP="00D93616">
            <w:pPr>
              <w:jc w:val="both"/>
            </w:pPr>
            <w:r>
              <w:t>255</w:t>
            </w:r>
          </w:p>
        </w:tc>
        <w:tc>
          <w:tcPr>
            <w:tcW w:w="1948" w:type="dxa"/>
            <w:tcBorders>
              <w:top w:val="single" w:sz="4" w:space="0" w:color="000000"/>
              <w:left w:val="single" w:sz="4" w:space="0" w:color="000000"/>
              <w:bottom w:val="single" w:sz="4" w:space="0" w:color="000000"/>
              <w:right w:val="single" w:sz="4" w:space="0" w:color="000000"/>
            </w:tcBorders>
            <w:vAlign w:val="center"/>
          </w:tcPr>
          <w:p w14:paraId="2F6D3735" w14:textId="77777777" w:rsidR="00D93616" w:rsidRDefault="00D93616" w:rsidP="00D93616">
            <w:pPr>
              <w:jc w:val="both"/>
            </w:pPr>
            <w:r>
              <w:t>0</w:t>
            </w:r>
          </w:p>
        </w:tc>
      </w:tr>
      <w:tr w:rsidR="00D93616" w14:paraId="2FCF36F9"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6F8E5337"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421B5958" w14:textId="77777777" w:rsidR="00D93616" w:rsidRDefault="00D93616" w:rsidP="00D93616">
            <w:pPr>
              <w:jc w:val="both"/>
            </w:pPr>
            <w:proofErr w:type="spellStart"/>
            <w:r>
              <w:t>Manager_id</w:t>
            </w:r>
            <w:proofErr w:type="spellEnd"/>
          </w:p>
        </w:tc>
        <w:tc>
          <w:tcPr>
            <w:tcW w:w="1338" w:type="dxa"/>
            <w:tcBorders>
              <w:top w:val="single" w:sz="4" w:space="0" w:color="000000"/>
              <w:left w:val="single" w:sz="4" w:space="0" w:color="000000"/>
              <w:bottom w:val="single" w:sz="4" w:space="0" w:color="000000"/>
            </w:tcBorders>
          </w:tcPr>
          <w:p w14:paraId="2E3F6242" w14:textId="77777777" w:rsidR="00D93616" w:rsidRDefault="00D93616" w:rsidP="00D93616">
            <w:pPr>
              <w:jc w:val="both"/>
            </w:pPr>
            <w:r>
              <w:t>Int</w:t>
            </w:r>
          </w:p>
        </w:tc>
        <w:tc>
          <w:tcPr>
            <w:tcW w:w="1936" w:type="dxa"/>
            <w:tcBorders>
              <w:top w:val="single" w:sz="4" w:space="0" w:color="000000"/>
              <w:left w:val="single" w:sz="4" w:space="0" w:color="000000"/>
              <w:bottom w:val="single" w:sz="4" w:space="0" w:color="000000"/>
            </w:tcBorders>
            <w:vAlign w:val="center"/>
          </w:tcPr>
          <w:p w14:paraId="50A936EC" w14:textId="77777777" w:rsidR="00D93616" w:rsidRDefault="00D93616" w:rsidP="00D93616">
            <w:pPr>
              <w:jc w:val="both"/>
            </w:pPr>
            <w:r>
              <w:t>4</w:t>
            </w:r>
          </w:p>
        </w:tc>
        <w:tc>
          <w:tcPr>
            <w:tcW w:w="1948" w:type="dxa"/>
            <w:tcBorders>
              <w:top w:val="single" w:sz="4" w:space="0" w:color="000000"/>
              <w:left w:val="single" w:sz="4" w:space="0" w:color="000000"/>
              <w:bottom w:val="single" w:sz="4" w:space="0" w:color="000000"/>
              <w:right w:val="single" w:sz="4" w:space="0" w:color="000000"/>
            </w:tcBorders>
            <w:vAlign w:val="center"/>
          </w:tcPr>
          <w:p w14:paraId="06ACD760" w14:textId="77777777" w:rsidR="00D93616" w:rsidRDefault="00D93616" w:rsidP="00D93616">
            <w:pPr>
              <w:jc w:val="both"/>
            </w:pPr>
            <w:r>
              <w:t>0</w:t>
            </w:r>
          </w:p>
        </w:tc>
      </w:tr>
      <w:tr w:rsidR="00D93616" w14:paraId="19FE5402"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3B7CB1AB" w14:textId="77777777" w:rsidR="00D93616" w:rsidRDefault="00D93616" w:rsidP="00D93616">
            <w:pPr>
              <w:jc w:val="both"/>
            </w:pPr>
            <w:r>
              <w:lastRenderedPageBreak/>
              <w:t>0</w:t>
            </w:r>
          </w:p>
        </w:tc>
        <w:tc>
          <w:tcPr>
            <w:tcW w:w="2539" w:type="dxa"/>
            <w:tcBorders>
              <w:top w:val="single" w:sz="4" w:space="0" w:color="000000"/>
              <w:left w:val="single" w:sz="4" w:space="0" w:color="000000"/>
              <w:bottom w:val="single" w:sz="4" w:space="0" w:color="000000"/>
            </w:tcBorders>
          </w:tcPr>
          <w:p w14:paraId="39B8C457" w14:textId="77777777" w:rsidR="00D93616" w:rsidRDefault="00D93616" w:rsidP="00D93616">
            <w:pPr>
              <w:jc w:val="both"/>
            </w:pPr>
            <w:proofErr w:type="spellStart"/>
            <w:r>
              <w:t>Created_at</w:t>
            </w:r>
            <w:proofErr w:type="spellEnd"/>
          </w:p>
        </w:tc>
        <w:tc>
          <w:tcPr>
            <w:tcW w:w="1338" w:type="dxa"/>
            <w:tcBorders>
              <w:top w:val="single" w:sz="4" w:space="0" w:color="000000"/>
              <w:left w:val="single" w:sz="4" w:space="0" w:color="000000"/>
              <w:bottom w:val="single" w:sz="4" w:space="0" w:color="000000"/>
            </w:tcBorders>
          </w:tcPr>
          <w:p w14:paraId="00510192" w14:textId="77777777" w:rsidR="00D93616" w:rsidRDefault="00D93616" w:rsidP="00D93616">
            <w:pPr>
              <w:jc w:val="both"/>
            </w:pPr>
            <w:r>
              <w:t>Datetime</w:t>
            </w:r>
          </w:p>
        </w:tc>
        <w:tc>
          <w:tcPr>
            <w:tcW w:w="1936" w:type="dxa"/>
            <w:tcBorders>
              <w:top w:val="single" w:sz="4" w:space="0" w:color="000000"/>
              <w:left w:val="single" w:sz="4" w:space="0" w:color="000000"/>
              <w:bottom w:val="single" w:sz="4" w:space="0" w:color="000000"/>
            </w:tcBorders>
            <w:vAlign w:val="center"/>
          </w:tcPr>
          <w:p w14:paraId="3EB5E7D9" w14:textId="77777777" w:rsidR="00D93616" w:rsidRDefault="00D93616" w:rsidP="00D93616">
            <w:pPr>
              <w:jc w:val="both"/>
            </w:pPr>
            <w:r>
              <w:t>8</w:t>
            </w:r>
          </w:p>
        </w:tc>
        <w:tc>
          <w:tcPr>
            <w:tcW w:w="1948" w:type="dxa"/>
            <w:tcBorders>
              <w:top w:val="single" w:sz="4" w:space="0" w:color="000000"/>
              <w:left w:val="single" w:sz="4" w:space="0" w:color="000000"/>
              <w:bottom w:val="single" w:sz="4" w:space="0" w:color="000000"/>
              <w:right w:val="single" w:sz="4" w:space="0" w:color="000000"/>
            </w:tcBorders>
            <w:vAlign w:val="center"/>
          </w:tcPr>
          <w:p w14:paraId="638C574F" w14:textId="77777777" w:rsidR="00D93616" w:rsidRDefault="00D93616" w:rsidP="00D93616">
            <w:pPr>
              <w:jc w:val="both"/>
            </w:pPr>
            <w:r>
              <w:t>0</w:t>
            </w:r>
          </w:p>
        </w:tc>
      </w:tr>
      <w:tr w:rsidR="00D93616" w14:paraId="5DE35A2D" w14:textId="77777777" w:rsidTr="002C3087">
        <w:trPr>
          <w:trHeight w:val="320"/>
        </w:trPr>
        <w:tc>
          <w:tcPr>
            <w:tcW w:w="1936" w:type="dxa"/>
            <w:tcBorders>
              <w:top w:val="single" w:sz="4" w:space="0" w:color="000000"/>
              <w:left w:val="single" w:sz="4" w:space="0" w:color="000000"/>
              <w:bottom w:val="single" w:sz="4" w:space="0" w:color="000000"/>
            </w:tcBorders>
            <w:vAlign w:val="center"/>
          </w:tcPr>
          <w:p w14:paraId="4CE99031" w14:textId="77777777" w:rsidR="00D93616" w:rsidRDefault="00D93616" w:rsidP="00D93616">
            <w:pPr>
              <w:jc w:val="both"/>
            </w:pPr>
            <w:r>
              <w:t>0</w:t>
            </w:r>
          </w:p>
        </w:tc>
        <w:tc>
          <w:tcPr>
            <w:tcW w:w="2539" w:type="dxa"/>
            <w:tcBorders>
              <w:top w:val="single" w:sz="4" w:space="0" w:color="000000"/>
              <w:left w:val="single" w:sz="4" w:space="0" w:color="000000"/>
              <w:bottom w:val="single" w:sz="4" w:space="0" w:color="000000"/>
            </w:tcBorders>
          </w:tcPr>
          <w:p w14:paraId="374D7BDF" w14:textId="77777777" w:rsidR="00D93616" w:rsidRDefault="00D93616" w:rsidP="00D93616">
            <w:pPr>
              <w:jc w:val="both"/>
            </w:pPr>
            <w:proofErr w:type="spellStart"/>
            <w:r>
              <w:t>Lab_test_fees</w:t>
            </w:r>
            <w:proofErr w:type="spellEnd"/>
          </w:p>
        </w:tc>
        <w:tc>
          <w:tcPr>
            <w:tcW w:w="1338" w:type="dxa"/>
            <w:tcBorders>
              <w:top w:val="single" w:sz="4" w:space="0" w:color="000000"/>
              <w:left w:val="single" w:sz="4" w:space="0" w:color="000000"/>
              <w:bottom w:val="single" w:sz="4" w:space="0" w:color="000000"/>
            </w:tcBorders>
          </w:tcPr>
          <w:p w14:paraId="3295EC36" w14:textId="77777777" w:rsidR="00D93616" w:rsidRDefault="00D93616" w:rsidP="00D93616">
            <w:pPr>
              <w:jc w:val="both"/>
            </w:pPr>
            <w:r>
              <w:t>Decimal</w:t>
            </w:r>
          </w:p>
        </w:tc>
        <w:tc>
          <w:tcPr>
            <w:tcW w:w="1936" w:type="dxa"/>
            <w:tcBorders>
              <w:top w:val="single" w:sz="4" w:space="0" w:color="000000"/>
              <w:left w:val="single" w:sz="4" w:space="0" w:color="000000"/>
              <w:bottom w:val="single" w:sz="4" w:space="0" w:color="000000"/>
            </w:tcBorders>
            <w:vAlign w:val="center"/>
          </w:tcPr>
          <w:p w14:paraId="3C93910F" w14:textId="77777777" w:rsidR="00D93616" w:rsidRDefault="00D93616" w:rsidP="00D93616">
            <w:pPr>
              <w:jc w:val="both"/>
            </w:pPr>
            <w:r>
              <w:t>12,2</w:t>
            </w:r>
          </w:p>
        </w:tc>
        <w:tc>
          <w:tcPr>
            <w:tcW w:w="1948" w:type="dxa"/>
            <w:tcBorders>
              <w:top w:val="single" w:sz="4" w:space="0" w:color="000000"/>
              <w:left w:val="single" w:sz="4" w:space="0" w:color="000000"/>
              <w:bottom w:val="single" w:sz="4" w:space="0" w:color="000000"/>
              <w:right w:val="single" w:sz="4" w:space="0" w:color="000000"/>
            </w:tcBorders>
            <w:vAlign w:val="center"/>
          </w:tcPr>
          <w:p w14:paraId="0430C432" w14:textId="77777777" w:rsidR="00D93616" w:rsidRDefault="00D93616" w:rsidP="00D93616">
            <w:pPr>
              <w:jc w:val="both"/>
            </w:pPr>
            <w:r>
              <w:t>0</w:t>
            </w:r>
          </w:p>
        </w:tc>
      </w:tr>
    </w:tbl>
    <w:p w14:paraId="76074A09" w14:textId="77777777" w:rsidR="00D93616" w:rsidRDefault="00D93616" w:rsidP="00D93616">
      <w:pPr>
        <w:jc w:val="both"/>
        <w:rPr>
          <w:b/>
          <w:bCs/>
          <w:u w:val="single"/>
        </w:rPr>
      </w:pPr>
    </w:p>
    <w:p w14:paraId="10B0255F" w14:textId="77777777" w:rsidR="00D93616" w:rsidRDefault="00D93616" w:rsidP="00D93616">
      <w:pPr>
        <w:jc w:val="both"/>
        <w:rPr>
          <w:b/>
          <w:u w:val="single"/>
        </w:rPr>
      </w:pPr>
      <w:r>
        <w:rPr>
          <w:b/>
          <w:u w:val="single"/>
        </w:rPr>
        <w:t>Table8</w:t>
      </w:r>
      <w:r w:rsidRPr="009C5B93">
        <w:rPr>
          <w:b/>
          <w:u w:val="single"/>
        </w:rPr>
        <w:t>:</w:t>
      </w:r>
      <w:r>
        <w:rPr>
          <w:b/>
          <w:u w:val="single"/>
        </w:rPr>
        <w:t xml:space="preserve"> </w:t>
      </w:r>
      <w:proofErr w:type="spellStart"/>
      <w:r>
        <w:rPr>
          <w:b/>
          <w:u w:val="single"/>
        </w:rPr>
        <w:t>Patient_medical_record</w:t>
      </w:r>
      <w:proofErr w:type="spellEnd"/>
      <w:r>
        <w:rPr>
          <w:b/>
          <w:u w:val="single"/>
        </w:rPr>
        <w:t>:</w:t>
      </w:r>
    </w:p>
    <w:p w14:paraId="509668C8" w14:textId="77777777" w:rsidR="00D93616" w:rsidRDefault="00D93616" w:rsidP="00D93616">
      <w:pPr>
        <w:jc w:val="both"/>
        <w:rPr>
          <w:b/>
          <w:u w:val="single"/>
        </w:rPr>
      </w:pPr>
    </w:p>
    <w:p w14:paraId="353E8E22" w14:textId="77777777" w:rsidR="00D93616" w:rsidRDefault="00D93616" w:rsidP="00D93616">
      <w:pPr>
        <w:jc w:val="both"/>
        <w:rPr>
          <w:b/>
          <w:bCs/>
          <w:u w:val="single"/>
        </w:rPr>
      </w:pPr>
      <w:r w:rsidRPr="009C5B93">
        <w:rPr>
          <w:b/>
          <w:bCs/>
          <w:u w:val="single"/>
        </w:rPr>
        <w:t xml:space="preserve"> </w:t>
      </w:r>
    </w:p>
    <w:tbl>
      <w:tblPr>
        <w:tblStyle w:val="TableGrid"/>
        <w:tblW w:w="0" w:type="auto"/>
        <w:tblLook w:val="04A0" w:firstRow="1" w:lastRow="0" w:firstColumn="1" w:lastColumn="0" w:noHBand="0" w:noVBand="1"/>
      </w:tblPr>
      <w:tblGrid>
        <w:gridCol w:w="1704"/>
        <w:gridCol w:w="1769"/>
        <w:gridCol w:w="1739"/>
        <w:gridCol w:w="1714"/>
        <w:gridCol w:w="1704"/>
      </w:tblGrid>
      <w:tr w:rsidR="00D93616" w14:paraId="601834FA" w14:textId="77777777" w:rsidTr="002C3087">
        <w:tc>
          <w:tcPr>
            <w:tcW w:w="1771" w:type="dxa"/>
          </w:tcPr>
          <w:p w14:paraId="3BDF8126" w14:textId="77777777" w:rsidR="00D93616" w:rsidRPr="00661EF4" w:rsidRDefault="00D93616" w:rsidP="00D93616">
            <w:pPr>
              <w:jc w:val="both"/>
              <w:rPr>
                <w:bCs/>
              </w:rPr>
            </w:pPr>
            <w:r>
              <w:rPr>
                <w:bCs/>
              </w:rPr>
              <w:t>3</w:t>
            </w:r>
          </w:p>
        </w:tc>
        <w:tc>
          <w:tcPr>
            <w:tcW w:w="1771" w:type="dxa"/>
          </w:tcPr>
          <w:p w14:paraId="086A5DA2" w14:textId="77777777" w:rsidR="00D93616" w:rsidRPr="00661EF4" w:rsidRDefault="00D93616" w:rsidP="00D93616">
            <w:pPr>
              <w:jc w:val="both"/>
              <w:rPr>
                <w:bCs/>
              </w:rPr>
            </w:pPr>
            <w:proofErr w:type="spellStart"/>
            <w:r>
              <w:rPr>
                <w:bCs/>
              </w:rPr>
              <w:t>Recordid</w:t>
            </w:r>
            <w:proofErr w:type="spellEnd"/>
          </w:p>
        </w:tc>
        <w:tc>
          <w:tcPr>
            <w:tcW w:w="1771" w:type="dxa"/>
          </w:tcPr>
          <w:p w14:paraId="7396C69F" w14:textId="77777777" w:rsidR="00D93616" w:rsidRDefault="00D93616" w:rsidP="00D93616">
            <w:pPr>
              <w:jc w:val="both"/>
              <w:rPr>
                <w:b/>
                <w:bCs/>
                <w:u w:val="single"/>
              </w:rPr>
            </w:pPr>
            <w:r>
              <w:rPr>
                <w:b/>
                <w:bCs/>
                <w:u w:val="single"/>
              </w:rPr>
              <w:t>Int</w:t>
            </w:r>
          </w:p>
        </w:tc>
        <w:tc>
          <w:tcPr>
            <w:tcW w:w="1771" w:type="dxa"/>
          </w:tcPr>
          <w:p w14:paraId="7A4EB97E" w14:textId="77777777" w:rsidR="00D93616" w:rsidRDefault="00D93616" w:rsidP="00D93616">
            <w:pPr>
              <w:jc w:val="both"/>
              <w:rPr>
                <w:b/>
                <w:bCs/>
                <w:u w:val="single"/>
              </w:rPr>
            </w:pPr>
            <w:r>
              <w:rPr>
                <w:b/>
                <w:bCs/>
                <w:u w:val="single"/>
              </w:rPr>
              <w:t>4</w:t>
            </w:r>
          </w:p>
        </w:tc>
        <w:tc>
          <w:tcPr>
            <w:tcW w:w="1772" w:type="dxa"/>
          </w:tcPr>
          <w:p w14:paraId="392F212B" w14:textId="77777777" w:rsidR="00D93616" w:rsidRDefault="00D93616" w:rsidP="00D93616">
            <w:pPr>
              <w:jc w:val="both"/>
              <w:rPr>
                <w:b/>
                <w:bCs/>
                <w:u w:val="single"/>
              </w:rPr>
            </w:pPr>
            <w:r>
              <w:rPr>
                <w:b/>
                <w:bCs/>
                <w:u w:val="single"/>
              </w:rPr>
              <w:t>0</w:t>
            </w:r>
          </w:p>
        </w:tc>
      </w:tr>
      <w:tr w:rsidR="00D93616" w14:paraId="754CD3C2" w14:textId="77777777" w:rsidTr="002C3087">
        <w:tc>
          <w:tcPr>
            <w:tcW w:w="1771" w:type="dxa"/>
          </w:tcPr>
          <w:p w14:paraId="1BB54A2B" w14:textId="77777777" w:rsidR="00D93616" w:rsidRPr="00661EF4" w:rsidRDefault="00D93616" w:rsidP="00D93616">
            <w:pPr>
              <w:jc w:val="both"/>
              <w:rPr>
                <w:bCs/>
              </w:rPr>
            </w:pPr>
            <w:r>
              <w:rPr>
                <w:bCs/>
              </w:rPr>
              <w:t>3</w:t>
            </w:r>
          </w:p>
        </w:tc>
        <w:tc>
          <w:tcPr>
            <w:tcW w:w="1771" w:type="dxa"/>
          </w:tcPr>
          <w:p w14:paraId="14EB03F4" w14:textId="77777777" w:rsidR="00D93616" w:rsidRPr="00661EF4" w:rsidRDefault="00D93616" w:rsidP="00D93616">
            <w:pPr>
              <w:jc w:val="both"/>
              <w:rPr>
                <w:bCs/>
              </w:rPr>
            </w:pPr>
            <w:proofErr w:type="spellStart"/>
            <w:r>
              <w:rPr>
                <w:bCs/>
              </w:rPr>
              <w:t>Patientid</w:t>
            </w:r>
            <w:proofErr w:type="spellEnd"/>
          </w:p>
        </w:tc>
        <w:tc>
          <w:tcPr>
            <w:tcW w:w="1771" w:type="dxa"/>
          </w:tcPr>
          <w:p w14:paraId="17036130" w14:textId="77777777" w:rsidR="00D93616" w:rsidRPr="00661EF4" w:rsidRDefault="00D93616" w:rsidP="00D93616">
            <w:pPr>
              <w:jc w:val="both"/>
              <w:rPr>
                <w:bCs/>
              </w:rPr>
            </w:pPr>
            <w:r>
              <w:rPr>
                <w:bCs/>
              </w:rPr>
              <w:t>Int</w:t>
            </w:r>
          </w:p>
        </w:tc>
        <w:tc>
          <w:tcPr>
            <w:tcW w:w="1771" w:type="dxa"/>
          </w:tcPr>
          <w:p w14:paraId="77B43518" w14:textId="77777777" w:rsidR="00D93616" w:rsidRPr="00661EF4" w:rsidRDefault="00D93616" w:rsidP="00D93616">
            <w:pPr>
              <w:jc w:val="both"/>
              <w:rPr>
                <w:bCs/>
              </w:rPr>
            </w:pPr>
            <w:r>
              <w:rPr>
                <w:bCs/>
              </w:rPr>
              <w:t>4</w:t>
            </w:r>
          </w:p>
        </w:tc>
        <w:tc>
          <w:tcPr>
            <w:tcW w:w="1772" w:type="dxa"/>
          </w:tcPr>
          <w:p w14:paraId="5765BE92" w14:textId="77777777" w:rsidR="00D93616" w:rsidRPr="00661EF4" w:rsidRDefault="00D93616" w:rsidP="00D93616">
            <w:pPr>
              <w:jc w:val="both"/>
              <w:rPr>
                <w:bCs/>
              </w:rPr>
            </w:pPr>
            <w:r>
              <w:rPr>
                <w:bCs/>
              </w:rPr>
              <w:t>0</w:t>
            </w:r>
          </w:p>
        </w:tc>
      </w:tr>
      <w:tr w:rsidR="00D93616" w14:paraId="102957AA" w14:textId="77777777" w:rsidTr="002C3087">
        <w:tc>
          <w:tcPr>
            <w:tcW w:w="1771" w:type="dxa"/>
          </w:tcPr>
          <w:p w14:paraId="1F64A8D3" w14:textId="77777777" w:rsidR="00D93616" w:rsidRPr="00661EF4" w:rsidRDefault="00D93616" w:rsidP="00D93616">
            <w:pPr>
              <w:jc w:val="both"/>
              <w:rPr>
                <w:bCs/>
              </w:rPr>
            </w:pPr>
            <w:r>
              <w:rPr>
                <w:bCs/>
              </w:rPr>
              <w:t>3</w:t>
            </w:r>
          </w:p>
        </w:tc>
        <w:tc>
          <w:tcPr>
            <w:tcW w:w="1771" w:type="dxa"/>
          </w:tcPr>
          <w:p w14:paraId="73AD5721" w14:textId="77777777" w:rsidR="00D93616" w:rsidRPr="00661EF4" w:rsidRDefault="00D93616" w:rsidP="00D93616">
            <w:pPr>
              <w:jc w:val="both"/>
              <w:rPr>
                <w:bCs/>
              </w:rPr>
            </w:pPr>
            <w:r>
              <w:rPr>
                <w:bCs/>
              </w:rPr>
              <w:t>Doctored</w:t>
            </w:r>
          </w:p>
        </w:tc>
        <w:tc>
          <w:tcPr>
            <w:tcW w:w="1771" w:type="dxa"/>
          </w:tcPr>
          <w:p w14:paraId="5BF47AD5" w14:textId="77777777" w:rsidR="00D93616" w:rsidRPr="00661EF4" w:rsidRDefault="00D93616" w:rsidP="00D93616">
            <w:pPr>
              <w:jc w:val="both"/>
              <w:rPr>
                <w:bCs/>
              </w:rPr>
            </w:pPr>
            <w:r>
              <w:rPr>
                <w:bCs/>
              </w:rPr>
              <w:t>Int</w:t>
            </w:r>
          </w:p>
        </w:tc>
        <w:tc>
          <w:tcPr>
            <w:tcW w:w="1771" w:type="dxa"/>
          </w:tcPr>
          <w:p w14:paraId="4D19224F" w14:textId="77777777" w:rsidR="00D93616" w:rsidRPr="00661EF4" w:rsidRDefault="00D93616" w:rsidP="00D93616">
            <w:pPr>
              <w:jc w:val="both"/>
              <w:rPr>
                <w:bCs/>
              </w:rPr>
            </w:pPr>
            <w:r>
              <w:rPr>
                <w:bCs/>
              </w:rPr>
              <w:t>4</w:t>
            </w:r>
          </w:p>
        </w:tc>
        <w:tc>
          <w:tcPr>
            <w:tcW w:w="1772" w:type="dxa"/>
          </w:tcPr>
          <w:p w14:paraId="5845FDE0" w14:textId="77777777" w:rsidR="00D93616" w:rsidRPr="00661EF4" w:rsidRDefault="00D93616" w:rsidP="00D93616">
            <w:pPr>
              <w:jc w:val="both"/>
              <w:rPr>
                <w:bCs/>
              </w:rPr>
            </w:pPr>
            <w:r>
              <w:rPr>
                <w:bCs/>
              </w:rPr>
              <w:t>0</w:t>
            </w:r>
          </w:p>
        </w:tc>
      </w:tr>
      <w:tr w:rsidR="00D93616" w14:paraId="069678BA" w14:textId="77777777" w:rsidTr="002C3087">
        <w:tc>
          <w:tcPr>
            <w:tcW w:w="1771" w:type="dxa"/>
          </w:tcPr>
          <w:p w14:paraId="1D14CDB5" w14:textId="77777777" w:rsidR="00D93616" w:rsidRPr="00661EF4" w:rsidRDefault="00D93616" w:rsidP="00D93616">
            <w:pPr>
              <w:jc w:val="both"/>
              <w:rPr>
                <w:bCs/>
              </w:rPr>
            </w:pPr>
            <w:r>
              <w:rPr>
                <w:bCs/>
              </w:rPr>
              <w:t>0</w:t>
            </w:r>
          </w:p>
        </w:tc>
        <w:tc>
          <w:tcPr>
            <w:tcW w:w="1771" w:type="dxa"/>
          </w:tcPr>
          <w:p w14:paraId="42244E07" w14:textId="77777777" w:rsidR="00D93616" w:rsidRPr="00661EF4" w:rsidRDefault="00D93616" w:rsidP="00D93616">
            <w:pPr>
              <w:jc w:val="both"/>
              <w:rPr>
                <w:bCs/>
              </w:rPr>
            </w:pPr>
            <w:proofErr w:type="spellStart"/>
            <w:r>
              <w:rPr>
                <w:bCs/>
              </w:rPr>
              <w:t>Testid</w:t>
            </w:r>
            <w:proofErr w:type="spellEnd"/>
          </w:p>
        </w:tc>
        <w:tc>
          <w:tcPr>
            <w:tcW w:w="1771" w:type="dxa"/>
          </w:tcPr>
          <w:p w14:paraId="05D24201" w14:textId="77777777" w:rsidR="00D93616" w:rsidRPr="00661EF4" w:rsidRDefault="00D93616" w:rsidP="00D93616">
            <w:pPr>
              <w:jc w:val="both"/>
              <w:rPr>
                <w:bCs/>
              </w:rPr>
            </w:pPr>
            <w:r>
              <w:rPr>
                <w:bCs/>
              </w:rPr>
              <w:t>Int</w:t>
            </w:r>
          </w:p>
        </w:tc>
        <w:tc>
          <w:tcPr>
            <w:tcW w:w="1771" w:type="dxa"/>
          </w:tcPr>
          <w:p w14:paraId="6E3AE392" w14:textId="77777777" w:rsidR="00D93616" w:rsidRPr="00661EF4" w:rsidRDefault="00D93616" w:rsidP="00D93616">
            <w:pPr>
              <w:jc w:val="both"/>
              <w:rPr>
                <w:bCs/>
              </w:rPr>
            </w:pPr>
            <w:r>
              <w:rPr>
                <w:bCs/>
              </w:rPr>
              <w:t>4</w:t>
            </w:r>
          </w:p>
        </w:tc>
        <w:tc>
          <w:tcPr>
            <w:tcW w:w="1772" w:type="dxa"/>
          </w:tcPr>
          <w:p w14:paraId="6439559E" w14:textId="77777777" w:rsidR="00D93616" w:rsidRPr="00661EF4" w:rsidRDefault="00D93616" w:rsidP="00D93616">
            <w:pPr>
              <w:jc w:val="both"/>
              <w:rPr>
                <w:bCs/>
              </w:rPr>
            </w:pPr>
            <w:r>
              <w:rPr>
                <w:bCs/>
              </w:rPr>
              <w:t>0</w:t>
            </w:r>
          </w:p>
        </w:tc>
      </w:tr>
      <w:tr w:rsidR="00D93616" w14:paraId="0EBAE830" w14:textId="77777777" w:rsidTr="002C3087">
        <w:tc>
          <w:tcPr>
            <w:tcW w:w="1771" w:type="dxa"/>
          </w:tcPr>
          <w:p w14:paraId="55A22161" w14:textId="77777777" w:rsidR="00D93616" w:rsidRPr="00661EF4" w:rsidRDefault="00D93616" w:rsidP="00D93616">
            <w:pPr>
              <w:jc w:val="both"/>
              <w:rPr>
                <w:bCs/>
              </w:rPr>
            </w:pPr>
            <w:r>
              <w:rPr>
                <w:bCs/>
              </w:rPr>
              <w:t>0</w:t>
            </w:r>
          </w:p>
        </w:tc>
        <w:tc>
          <w:tcPr>
            <w:tcW w:w="1771" w:type="dxa"/>
          </w:tcPr>
          <w:p w14:paraId="47E76DB7" w14:textId="77777777" w:rsidR="00D93616" w:rsidRPr="00661EF4" w:rsidRDefault="00D93616" w:rsidP="00D93616">
            <w:pPr>
              <w:jc w:val="both"/>
              <w:rPr>
                <w:bCs/>
              </w:rPr>
            </w:pPr>
            <w:r>
              <w:rPr>
                <w:bCs/>
              </w:rPr>
              <w:t>Diagnosis</w:t>
            </w:r>
          </w:p>
        </w:tc>
        <w:tc>
          <w:tcPr>
            <w:tcW w:w="1771" w:type="dxa"/>
          </w:tcPr>
          <w:p w14:paraId="1468D967" w14:textId="77777777" w:rsidR="00D93616" w:rsidRPr="00661EF4" w:rsidRDefault="00D93616" w:rsidP="00D93616">
            <w:pPr>
              <w:jc w:val="both"/>
              <w:rPr>
                <w:bCs/>
              </w:rPr>
            </w:pPr>
            <w:r>
              <w:rPr>
                <w:bCs/>
              </w:rPr>
              <w:t>Varchar</w:t>
            </w:r>
          </w:p>
        </w:tc>
        <w:tc>
          <w:tcPr>
            <w:tcW w:w="1771" w:type="dxa"/>
          </w:tcPr>
          <w:p w14:paraId="156908AE" w14:textId="77777777" w:rsidR="00D93616" w:rsidRPr="00661EF4" w:rsidRDefault="00D93616" w:rsidP="00D93616">
            <w:pPr>
              <w:jc w:val="both"/>
              <w:rPr>
                <w:bCs/>
              </w:rPr>
            </w:pPr>
            <w:r>
              <w:rPr>
                <w:bCs/>
              </w:rPr>
              <w:t>255</w:t>
            </w:r>
          </w:p>
        </w:tc>
        <w:tc>
          <w:tcPr>
            <w:tcW w:w="1772" w:type="dxa"/>
          </w:tcPr>
          <w:p w14:paraId="797EC0E4" w14:textId="77777777" w:rsidR="00D93616" w:rsidRPr="00661EF4" w:rsidRDefault="00D93616" w:rsidP="00D93616">
            <w:pPr>
              <w:jc w:val="both"/>
              <w:rPr>
                <w:bCs/>
              </w:rPr>
            </w:pPr>
            <w:r>
              <w:rPr>
                <w:bCs/>
              </w:rPr>
              <w:t>0</w:t>
            </w:r>
          </w:p>
        </w:tc>
      </w:tr>
      <w:tr w:rsidR="00D93616" w14:paraId="79843910" w14:textId="77777777" w:rsidTr="002C3087">
        <w:tc>
          <w:tcPr>
            <w:tcW w:w="1771" w:type="dxa"/>
          </w:tcPr>
          <w:p w14:paraId="336A2892" w14:textId="77777777" w:rsidR="00D93616" w:rsidRPr="00661EF4" w:rsidRDefault="00D93616" w:rsidP="00D93616">
            <w:pPr>
              <w:jc w:val="both"/>
              <w:rPr>
                <w:bCs/>
              </w:rPr>
            </w:pPr>
            <w:r>
              <w:rPr>
                <w:bCs/>
              </w:rPr>
              <w:t>0</w:t>
            </w:r>
          </w:p>
        </w:tc>
        <w:tc>
          <w:tcPr>
            <w:tcW w:w="1771" w:type="dxa"/>
          </w:tcPr>
          <w:p w14:paraId="0AA3262F" w14:textId="77777777" w:rsidR="00D93616" w:rsidRPr="00661EF4" w:rsidRDefault="00D93616" w:rsidP="00D93616">
            <w:pPr>
              <w:jc w:val="both"/>
              <w:rPr>
                <w:bCs/>
              </w:rPr>
            </w:pPr>
            <w:proofErr w:type="spellStart"/>
            <w:r>
              <w:rPr>
                <w:bCs/>
              </w:rPr>
              <w:t>Treatment_plan</w:t>
            </w:r>
            <w:proofErr w:type="spellEnd"/>
          </w:p>
        </w:tc>
        <w:tc>
          <w:tcPr>
            <w:tcW w:w="1771" w:type="dxa"/>
          </w:tcPr>
          <w:p w14:paraId="2FFC94F1" w14:textId="77777777" w:rsidR="00D93616" w:rsidRPr="00661EF4" w:rsidRDefault="00D93616" w:rsidP="00D93616">
            <w:pPr>
              <w:jc w:val="both"/>
              <w:rPr>
                <w:bCs/>
              </w:rPr>
            </w:pPr>
            <w:r>
              <w:rPr>
                <w:bCs/>
              </w:rPr>
              <w:t>Varchar</w:t>
            </w:r>
          </w:p>
        </w:tc>
        <w:tc>
          <w:tcPr>
            <w:tcW w:w="1771" w:type="dxa"/>
          </w:tcPr>
          <w:p w14:paraId="07EAC06A" w14:textId="77777777" w:rsidR="00D93616" w:rsidRPr="00661EF4" w:rsidRDefault="00D93616" w:rsidP="00D93616">
            <w:pPr>
              <w:jc w:val="both"/>
              <w:rPr>
                <w:bCs/>
              </w:rPr>
            </w:pPr>
            <w:r>
              <w:rPr>
                <w:bCs/>
              </w:rPr>
              <w:t>255</w:t>
            </w:r>
          </w:p>
        </w:tc>
        <w:tc>
          <w:tcPr>
            <w:tcW w:w="1772" w:type="dxa"/>
          </w:tcPr>
          <w:p w14:paraId="53E45456" w14:textId="77777777" w:rsidR="00D93616" w:rsidRPr="00661EF4" w:rsidRDefault="00D93616" w:rsidP="00D93616">
            <w:pPr>
              <w:jc w:val="both"/>
              <w:rPr>
                <w:bCs/>
              </w:rPr>
            </w:pPr>
            <w:r>
              <w:rPr>
                <w:bCs/>
              </w:rPr>
              <w:t>0</w:t>
            </w:r>
          </w:p>
        </w:tc>
      </w:tr>
      <w:tr w:rsidR="00D93616" w14:paraId="1F7BFA24" w14:textId="77777777" w:rsidTr="002C3087">
        <w:tc>
          <w:tcPr>
            <w:tcW w:w="1771" w:type="dxa"/>
          </w:tcPr>
          <w:p w14:paraId="608E0223" w14:textId="77777777" w:rsidR="00D93616" w:rsidRPr="00661EF4" w:rsidRDefault="00D93616" w:rsidP="00D93616">
            <w:pPr>
              <w:jc w:val="both"/>
              <w:rPr>
                <w:bCs/>
              </w:rPr>
            </w:pPr>
            <w:r>
              <w:rPr>
                <w:bCs/>
              </w:rPr>
              <w:t>0</w:t>
            </w:r>
          </w:p>
        </w:tc>
        <w:tc>
          <w:tcPr>
            <w:tcW w:w="1771" w:type="dxa"/>
          </w:tcPr>
          <w:p w14:paraId="42F4E523" w14:textId="77777777" w:rsidR="00D93616" w:rsidRPr="00661EF4" w:rsidRDefault="00D93616" w:rsidP="00D93616">
            <w:pPr>
              <w:jc w:val="both"/>
              <w:rPr>
                <w:bCs/>
              </w:rPr>
            </w:pPr>
            <w:proofErr w:type="spellStart"/>
            <w:r>
              <w:rPr>
                <w:bCs/>
              </w:rPr>
              <w:t>Currentvisit</w:t>
            </w:r>
            <w:proofErr w:type="spellEnd"/>
          </w:p>
        </w:tc>
        <w:tc>
          <w:tcPr>
            <w:tcW w:w="1771" w:type="dxa"/>
          </w:tcPr>
          <w:p w14:paraId="4807432F" w14:textId="77777777" w:rsidR="00D93616" w:rsidRPr="00661EF4" w:rsidRDefault="00D93616" w:rsidP="00D93616">
            <w:pPr>
              <w:jc w:val="both"/>
              <w:rPr>
                <w:bCs/>
              </w:rPr>
            </w:pPr>
            <w:r>
              <w:rPr>
                <w:bCs/>
              </w:rPr>
              <w:t>Datetime</w:t>
            </w:r>
          </w:p>
        </w:tc>
        <w:tc>
          <w:tcPr>
            <w:tcW w:w="1771" w:type="dxa"/>
          </w:tcPr>
          <w:p w14:paraId="59A94940" w14:textId="77777777" w:rsidR="00D93616" w:rsidRPr="00661EF4" w:rsidRDefault="00D93616" w:rsidP="00D93616">
            <w:pPr>
              <w:jc w:val="both"/>
              <w:rPr>
                <w:bCs/>
              </w:rPr>
            </w:pPr>
            <w:r>
              <w:rPr>
                <w:bCs/>
              </w:rPr>
              <w:t>8</w:t>
            </w:r>
          </w:p>
        </w:tc>
        <w:tc>
          <w:tcPr>
            <w:tcW w:w="1772" w:type="dxa"/>
          </w:tcPr>
          <w:p w14:paraId="4E6BFAA9" w14:textId="77777777" w:rsidR="00D93616" w:rsidRPr="00661EF4" w:rsidRDefault="00D93616" w:rsidP="00D93616">
            <w:pPr>
              <w:jc w:val="both"/>
              <w:rPr>
                <w:bCs/>
              </w:rPr>
            </w:pPr>
            <w:r>
              <w:rPr>
                <w:bCs/>
              </w:rPr>
              <w:t>0</w:t>
            </w:r>
          </w:p>
        </w:tc>
      </w:tr>
      <w:tr w:rsidR="00D93616" w14:paraId="3A44FACE" w14:textId="77777777" w:rsidTr="002C3087">
        <w:tc>
          <w:tcPr>
            <w:tcW w:w="1771" w:type="dxa"/>
          </w:tcPr>
          <w:p w14:paraId="7237FB43" w14:textId="77777777" w:rsidR="00D93616" w:rsidRPr="00661EF4" w:rsidRDefault="00D93616" w:rsidP="00D93616">
            <w:pPr>
              <w:jc w:val="both"/>
              <w:rPr>
                <w:bCs/>
              </w:rPr>
            </w:pPr>
            <w:r>
              <w:rPr>
                <w:bCs/>
              </w:rPr>
              <w:t>0</w:t>
            </w:r>
          </w:p>
        </w:tc>
        <w:tc>
          <w:tcPr>
            <w:tcW w:w="1771" w:type="dxa"/>
          </w:tcPr>
          <w:p w14:paraId="68AF1E6A" w14:textId="77777777" w:rsidR="00D93616" w:rsidRPr="00661EF4" w:rsidRDefault="00D93616" w:rsidP="00D93616">
            <w:pPr>
              <w:jc w:val="both"/>
              <w:rPr>
                <w:bCs/>
              </w:rPr>
            </w:pPr>
            <w:proofErr w:type="spellStart"/>
            <w:r>
              <w:rPr>
                <w:bCs/>
              </w:rPr>
              <w:t>Lastvisit</w:t>
            </w:r>
            <w:proofErr w:type="spellEnd"/>
          </w:p>
        </w:tc>
        <w:tc>
          <w:tcPr>
            <w:tcW w:w="1771" w:type="dxa"/>
          </w:tcPr>
          <w:p w14:paraId="212ECA10" w14:textId="77777777" w:rsidR="00D93616" w:rsidRPr="00661EF4" w:rsidRDefault="00D93616" w:rsidP="00D93616">
            <w:pPr>
              <w:jc w:val="both"/>
              <w:rPr>
                <w:bCs/>
              </w:rPr>
            </w:pPr>
            <w:r>
              <w:rPr>
                <w:bCs/>
              </w:rPr>
              <w:t>Datetime</w:t>
            </w:r>
          </w:p>
        </w:tc>
        <w:tc>
          <w:tcPr>
            <w:tcW w:w="1771" w:type="dxa"/>
          </w:tcPr>
          <w:p w14:paraId="1B0A7D77" w14:textId="77777777" w:rsidR="00D93616" w:rsidRPr="00661EF4" w:rsidRDefault="00D93616" w:rsidP="00D93616">
            <w:pPr>
              <w:jc w:val="both"/>
              <w:rPr>
                <w:bCs/>
              </w:rPr>
            </w:pPr>
            <w:r>
              <w:rPr>
                <w:bCs/>
              </w:rPr>
              <w:t>8</w:t>
            </w:r>
          </w:p>
        </w:tc>
        <w:tc>
          <w:tcPr>
            <w:tcW w:w="1772" w:type="dxa"/>
          </w:tcPr>
          <w:p w14:paraId="7C7BF3CD" w14:textId="77777777" w:rsidR="00D93616" w:rsidRPr="00661EF4" w:rsidRDefault="00D93616" w:rsidP="00D93616">
            <w:pPr>
              <w:jc w:val="both"/>
              <w:rPr>
                <w:bCs/>
              </w:rPr>
            </w:pPr>
            <w:r>
              <w:rPr>
                <w:bCs/>
              </w:rPr>
              <w:t>0</w:t>
            </w:r>
          </w:p>
        </w:tc>
      </w:tr>
    </w:tbl>
    <w:p w14:paraId="03568A14" w14:textId="77777777" w:rsidR="00D93616" w:rsidRDefault="00D93616" w:rsidP="00D93616">
      <w:pPr>
        <w:jc w:val="both"/>
        <w:rPr>
          <w:b/>
          <w:bCs/>
          <w:u w:val="single"/>
        </w:rPr>
      </w:pPr>
    </w:p>
    <w:p w14:paraId="29FBE18E" w14:textId="77777777" w:rsidR="00D93616" w:rsidRDefault="00D93616" w:rsidP="00D93616">
      <w:pPr>
        <w:jc w:val="both"/>
        <w:rPr>
          <w:b/>
          <w:u w:val="single"/>
        </w:rPr>
      </w:pPr>
      <w:r>
        <w:rPr>
          <w:b/>
          <w:u w:val="single"/>
        </w:rPr>
        <w:t>Table9</w:t>
      </w:r>
      <w:r w:rsidRPr="009C5B93">
        <w:rPr>
          <w:b/>
          <w:u w:val="single"/>
        </w:rPr>
        <w:t>:</w:t>
      </w:r>
      <w:r>
        <w:rPr>
          <w:b/>
          <w:u w:val="single"/>
        </w:rPr>
        <w:t xml:space="preserve"> </w:t>
      </w:r>
      <w:proofErr w:type="spellStart"/>
      <w:r>
        <w:rPr>
          <w:b/>
          <w:u w:val="single"/>
        </w:rPr>
        <w:t>medical_stock_history</w:t>
      </w:r>
      <w:proofErr w:type="spellEnd"/>
    </w:p>
    <w:p w14:paraId="3F08D895" w14:textId="77777777" w:rsidR="00D93616" w:rsidRDefault="00D93616" w:rsidP="00D93616">
      <w:pPr>
        <w:jc w:val="both"/>
        <w:rPr>
          <w:b/>
          <w:u w:val="single"/>
        </w:rPr>
      </w:pPr>
    </w:p>
    <w:tbl>
      <w:tblPr>
        <w:tblStyle w:val="TableGrid"/>
        <w:tblW w:w="0" w:type="auto"/>
        <w:jc w:val="center"/>
        <w:tblLook w:val="04A0" w:firstRow="1" w:lastRow="0" w:firstColumn="1" w:lastColumn="0" w:noHBand="0" w:noVBand="1"/>
      </w:tblPr>
      <w:tblGrid>
        <w:gridCol w:w="1704"/>
        <w:gridCol w:w="1771"/>
        <w:gridCol w:w="1735"/>
        <w:gridCol w:w="1715"/>
        <w:gridCol w:w="1705"/>
      </w:tblGrid>
      <w:tr w:rsidR="00D93616" w:rsidRPr="00661EF4" w14:paraId="72BAA4B6" w14:textId="77777777" w:rsidTr="002C3087">
        <w:trPr>
          <w:jc w:val="center"/>
        </w:trPr>
        <w:tc>
          <w:tcPr>
            <w:tcW w:w="1771" w:type="dxa"/>
          </w:tcPr>
          <w:p w14:paraId="5169975B" w14:textId="77777777" w:rsidR="00D93616" w:rsidRPr="00661EF4" w:rsidRDefault="00D93616" w:rsidP="00D93616">
            <w:pPr>
              <w:jc w:val="both"/>
              <w:rPr>
                <w:b/>
                <w:bCs/>
              </w:rPr>
            </w:pPr>
            <w:r>
              <w:rPr>
                <w:b/>
                <w:bCs/>
              </w:rPr>
              <w:t>3</w:t>
            </w:r>
          </w:p>
        </w:tc>
        <w:tc>
          <w:tcPr>
            <w:tcW w:w="1771" w:type="dxa"/>
          </w:tcPr>
          <w:p w14:paraId="5AE065FC" w14:textId="77777777" w:rsidR="00D93616" w:rsidRPr="00661EF4" w:rsidRDefault="00D93616" w:rsidP="00D93616">
            <w:pPr>
              <w:jc w:val="both"/>
              <w:rPr>
                <w:bCs/>
              </w:rPr>
            </w:pPr>
            <w:r>
              <w:rPr>
                <w:bCs/>
              </w:rPr>
              <w:t>Id</w:t>
            </w:r>
          </w:p>
        </w:tc>
        <w:tc>
          <w:tcPr>
            <w:tcW w:w="1771" w:type="dxa"/>
          </w:tcPr>
          <w:p w14:paraId="6DB54BE9" w14:textId="77777777" w:rsidR="00D93616" w:rsidRPr="00D91EE5" w:rsidRDefault="00D93616" w:rsidP="00D93616">
            <w:pPr>
              <w:jc w:val="both"/>
              <w:rPr>
                <w:bCs/>
              </w:rPr>
            </w:pPr>
            <w:r>
              <w:rPr>
                <w:bCs/>
              </w:rPr>
              <w:t>Int</w:t>
            </w:r>
          </w:p>
        </w:tc>
        <w:tc>
          <w:tcPr>
            <w:tcW w:w="1771" w:type="dxa"/>
          </w:tcPr>
          <w:p w14:paraId="5F2E21E7" w14:textId="77777777" w:rsidR="00D93616" w:rsidRPr="00D91EE5" w:rsidRDefault="00D93616" w:rsidP="00D93616">
            <w:pPr>
              <w:jc w:val="both"/>
              <w:rPr>
                <w:bCs/>
              </w:rPr>
            </w:pPr>
            <w:r>
              <w:rPr>
                <w:bCs/>
              </w:rPr>
              <w:t>4</w:t>
            </w:r>
          </w:p>
        </w:tc>
        <w:tc>
          <w:tcPr>
            <w:tcW w:w="1772" w:type="dxa"/>
          </w:tcPr>
          <w:p w14:paraId="07D7894B" w14:textId="77777777" w:rsidR="00D93616" w:rsidRPr="00D91EE5" w:rsidRDefault="00D93616" w:rsidP="00D93616">
            <w:pPr>
              <w:jc w:val="both"/>
              <w:rPr>
                <w:bCs/>
              </w:rPr>
            </w:pPr>
            <w:r>
              <w:rPr>
                <w:bCs/>
              </w:rPr>
              <w:t>0</w:t>
            </w:r>
          </w:p>
        </w:tc>
      </w:tr>
      <w:tr w:rsidR="00D93616" w:rsidRPr="00661EF4" w14:paraId="4F5E9B90" w14:textId="77777777" w:rsidTr="002C3087">
        <w:trPr>
          <w:jc w:val="center"/>
        </w:trPr>
        <w:tc>
          <w:tcPr>
            <w:tcW w:w="1771" w:type="dxa"/>
          </w:tcPr>
          <w:p w14:paraId="7D4DC93C" w14:textId="77777777" w:rsidR="00D93616" w:rsidRPr="00D91EE5" w:rsidRDefault="00D93616" w:rsidP="00D93616">
            <w:pPr>
              <w:jc w:val="both"/>
              <w:rPr>
                <w:bCs/>
              </w:rPr>
            </w:pPr>
            <w:r>
              <w:rPr>
                <w:bCs/>
              </w:rPr>
              <w:t>0</w:t>
            </w:r>
          </w:p>
        </w:tc>
        <w:tc>
          <w:tcPr>
            <w:tcW w:w="1771" w:type="dxa"/>
          </w:tcPr>
          <w:p w14:paraId="2C2DEB06" w14:textId="77777777" w:rsidR="00D93616" w:rsidRPr="00D91EE5" w:rsidRDefault="00D93616" w:rsidP="00D93616">
            <w:pPr>
              <w:jc w:val="both"/>
              <w:rPr>
                <w:bCs/>
              </w:rPr>
            </w:pPr>
            <w:proofErr w:type="spellStart"/>
            <w:r>
              <w:rPr>
                <w:bCs/>
              </w:rPr>
              <w:t>Change_qty</w:t>
            </w:r>
            <w:proofErr w:type="spellEnd"/>
          </w:p>
        </w:tc>
        <w:tc>
          <w:tcPr>
            <w:tcW w:w="1771" w:type="dxa"/>
          </w:tcPr>
          <w:p w14:paraId="789E1221" w14:textId="77777777" w:rsidR="00D93616" w:rsidRPr="00D91EE5" w:rsidRDefault="00D93616" w:rsidP="00D93616">
            <w:pPr>
              <w:jc w:val="both"/>
              <w:rPr>
                <w:bCs/>
              </w:rPr>
            </w:pPr>
            <w:r>
              <w:rPr>
                <w:bCs/>
              </w:rPr>
              <w:t>Int</w:t>
            </w:r>
          </w:p>
        </w:tc>
        <w:tc>
          <w:tcPr>
            <w:tcW w:w="1771" w:type="dxa"/>
          </w:tcPr>
          <w:p w14:paraId="632A6ABB" w14:textId="77777777" w:rsidR="00D93616" w:rsidRPr="00D91EE5" w:rsidRDefault="00D93616" w:rsidP="00D93616">
            <w:pPr>
              <w:jc w:val="both"/>
              <w:rPr>
                <w:bCs/>
              </w:rPr>
            </w:pPr>
            <w:r>
              <w:rPr>
                <w:bCs/>
              </w:rPr>
              <w:t>4</w:t>
            </w:r>
          </w:p>
        </w:tc>
        <w:tc>
          <w:tcPr>
            <w:tcW w:w="1772" w:type="dxa"/>
          </w:tcPr>
          <w:p w14:paraId="6D4D73C1" w14:textId="77777777" w:rsidR="00D93616" w:rsidRPr="00D91EE5" w:rsidRDefault="00D93616" w:rsidP="00D93616">
            <w:pPr>
              <w:jc w:val="both"/>
              <w:rPr>
                <w:bCs/>
              </w:rPr>
            </w:pPr>
            <w:r>
              <w:rPr>
                <w:bCs/>
              </w:rPr>
              <w:t>0</w:t>
            </w:r>
          </w:p>
        </w:tc>
      </w:tr>
      <w:tr w:rsidR="00D93616" w:rsidRPr="00661EF4" w14:paraId="418C906A" w14:textId="77777777" w:rsidTr="002C3087">
        <w:trPr>
          <w:jc w:val="center"/>
        </w:trPr>
        <w:tc>
          <w:tcPr>
            <w:tcW w:w="1771" w:type="dxa"/>
          </w:tcPr>
          <w:p w14:paraId="7B82C53E" w14:textId="77777777" w:rsidR="00D93616" w:rsidRPr="00D91EE5" w:rsidRDefault="00D93616" w:rsidP="00D93616">
            <w:pPr>
              <w:jc w:val="both"/>
              <w:rPr>
                <w:bCs/>
              </w:rPr>
            </w:pPr>
            <w:r>
              <w:rPr>
                <w:bCs/>
              </w:rPr>
              <w:t>0</w:t>
            </w:r>
          </w:p>
        </w:tc>
        <w:tc>
          <w:tcPr>
            <w:tcW w:w="1771" w:type="dxa"/>
          </w:tcPr>
          <w:p w14:paraId="62D5C4DF" w14:textId="77777777" w:rsidR="00D93616" w:rsidRPr="00D91EE5" w:rsidRDefault="00D93616" w:rsidP="00D93616">
            <w:pPr>
              <w:jc w:val="both"/>
              <w:rPr>
                <w:bCs/>
              </w:rPr>
            </w:pPr>
            <w:proofErr w:type="spellStart"/>
            <w:r>
              <w:rPr>
                <w:bCs/>
              </w:rPr>
              <w:t>Created_at</w:t>
            </w:r>
            <w:proofErr w:type="spellEnd"/>
          </w:p>
        </w:tc>
        <w:tc>
          <w:tcPr>
            <w:tcW w:w="1771" w:type="dxa"/>
          </w:tcPr>
          <w:p w14:paraId="3DEE87D6" w14:textId="77777777" w:rsidR="00D93616" w:rsidRPr="00D91EE5" w:rsidRDefault="00D93616" w:rsidP="00D93616">
            <w:pPr>
              <w:jc w:val="both"/>
              <w:rPr>
                <w:bCs/>
              </w:rPr>
            </w:pPr>
            <w:r>
              <w:rPr>
                <w:bCs/>
              </w:rPr>
              <w:t>Date</w:t>
            </w:r>
          </w:p>
        </w:tc>
        <w:tc>
          <w:tcPr>
            <w:tcW w:w="1771" w:type="dxa"/>
          </w:tcPr>
          <w:p w14:paraId="02DDFB02" w14:textId="77777777" w:rsidR="00D93616" w:rsidRPr="00D91EE5" w:rsidRDefault="00D93616" w:rsidP="00D93616">
            <w:pPr>
              <w:jc w:val="both"/>
              <w:rPr>
                <w:bCs/>
              </w:rPr>
            </w:pPr>
            <w:r>
              <w:rPr>
                <w:bCs/>
              </w:rPr>
              <w:t>8</w:t>
            </w:r>
          </w:p>
        </w:tc>
        <w:tc>
          <w:tcPr>
            <w:tcW w:w="1772" w:type="dxa"/>
          </w:tcPr>
          <w:p w14:paraId="18F31C2C" w14:textId="77777777" w:rsidR="00D93616" w:rsidRPr="00D91EE5" w:rsidRDefault="00D93616" w:rsidP="00D93616">
            <w:pPr>
              <w:jc w:val="both"/>
              <w:rPr>
                <w:bCs/>
              </w:rPr>
            </w:pPr>
            <w:r>
              <w:rPr>
                <w:bCs/>
              </w:rPr>
              <w:t>0</w:t>
            </w:r>
          </w:p>
        </w:tc>
      </w:tr>
      <w:tr w:rsidR="00D93616" w:rsidRPr="00661EF4" w14:paraId="3888C2A2" w14:textId="77777777" w:rsidTr="002C3087">
        <w:trPr>
          <w:jc w:val="center"/>
        </w:trPr>
        <w:tc>
          <w:tcPr>
            <w:tcW w:w="1771" w:type="dxa"/>
          </w:tcPr>
          <w:p w14:paraId="488D077A" w14:textId="77777777" w:rsidR="00D93616" w:rsidRPr="00D91EE5" w:rsidRDefault="00D93616" w:rsidP="00D93616">
            <w:pPr>
              <w:jc w:val="both"/>
              <w:rPr>
                <w:bCs/>
              </w:rPr>
            </w:pPr>
            <w:r>
              <w:rPr>
                <w:bCs/>
              </w:rPr>
              <w:t>0</w:t>
            </w:r>
          </w:p>
        </w:tc>
        <w:tc>
          <w:tcPr>
            <w:tcW w:w="1771" w:type="dxa"/>
          </w:tcPr>
          <w:p w14:paraId="6564AC68" w14:textId="77777777" w:rsidR="00D93616" w:rsidRPr="00D91EE5" w:rsidRDefault="00D93616" w:rsidP="00D93616">
            <w:pPr>
              <w:jc w:val="both"/>
              <w:rPr>
                <w:bCs/>
              </w:rPr>
            </w:pPr>
            <w:proofErr w:type="spellStart"/>
            <w:r>
              <w:rPr>
                <w:bCs/>
              </w:rPr>
              <w:t>Final_stock</w:t>
            </w:r>
            <w:proofErr w:type="spellEnd"/>
          </w:p>
        </w:tc>
        <w:tc>
          <w:tcPr>
            <w:tcW w:w="1771" w:type="dxa"/>
          </w:tcPr>
          <w:p w14:paraId="623710DC" w14:textId="77777777" w:rsidR="00D93616" w:rsidRPr="00D91EE5" w:rsidRDefault="00D93616" w:rsidP="00D93616">
            <w:pPr>
              <w:jc w:val="both"/>
              <w:rPr>
                <w:bCs/>
              </w:rPr>
            </w:pPr>
            <w:r>
              <w:rPr>
                <w:bCs/>
              </w:rPr>
              <w:t>Int</w:t>
            </w:r>
          </w:p>
        </w:tc>
        <w:tc>
          <w:tcPr>
            <w:tcW w:w="1771" w:type="dxa"/>
          </w:tcPr>
          <w:p w14:paraId="758EA428" w14:textId="77777777" w:rsidR="00D93616" w:rsidRPr="00D91EE5" w:rsidRDefault="00D93616" w:rsidP="00D93616">
            <w:pPr>
              <w:jc w:val="both"/>
              <w:rPr>
                <w:bCs/>
              </w:rPr>
            </w:pPr>
            <w:r>
              <w:rPr>
                <w:bCs/>
              </w:rPr>
              <w:t>4</w:t>
            </w:r>
          </w:p>
        </w:tc>
        <w:tc>
          <w:tcPr>
            <w:tcW w:w="1772" w:type="dxa"/>
          </w:tcPr>
          <w:p w14:paraId="7C3C835F" w14:textId="77777777" w:rsidR="00D93616" w:rsidRPr="00D91EE5" w:rsidRDefault="00D93616" w:rsidP="00D93616">
            <w:pPr>
              <w:jc w:val="both"/>
              <w:rPr>
                <w:bCs/>
              </w:rPr>
            </w:pPr>
            <w:r>
              <w:rPr>
                <w:bCs/>
              </w:rPr>
              <w:t>0</w:t>
            </w:r>
          </w:p>
        </w:tc>
      </w:tr>
      <w:tr w:rsidR="00D93616" w:rsidRPr="00661EF4" w14:paraId="5FCB2549" w14:textId="77777777" w:rsidTr="002C3087">
        <w:trPr>
          <w:jc w:val="center"/>
        </w:trPr>
        <w:tc>
          <w:tcPr>
            <w:tcW w:w="1771" w:type="dxa"/>
          </w:tcPr>
          <w:p w14:paraId="719F82B6" w14:textId="77777777" w:rsidR="00D93616" w:rsidRPr="00D91EE5" w:rsidRDefault="00D93616" w:rsidP="00D93616">
            <w:pPr>
              <w:jc w:val="both"/>
              <w:rPr>
                <w:bCs/>
              </w:rPr>
            </w:pPr>
            <w:r>
              <w:rPr>
                <w:bCs/>
              </w:rPr>
              <w:t>0</w:t>
            </w:r>
          </w:p>
        </w:tc>
        <w:tc>
          <w:tcPr>
            <w:tcW w:w="1771" w:type="dxa"/>
          </w:tcPr>
          <w:p w14:paraId="0F66735C" w14:textId="77777777" w:rsidR="00D93616" w:rsidRPr="00D91EE5" w:rsidRDefault="00D93616" w:rsidP="00D93616">
            <w:pPr>
              <w:jc w:val="both"/>
              <w:rPr>
                <w:bCs/>
              </w:rPr>
            </w:pPr>
            <w:proofErr w:type="spellStart"/>
            <w:r>
              <w:rPr>
                <w:bCs/>
              </w:rPr>
              <w:t>Medicine_id</w:t>
            </w:r>
            <w:proofErr w:type="spellEnd"/>
          </w:p>
        </w:tc>
        <w:tc>
          <w:tcPr>
            <w:tcW w:w="1771" w:type="dxa"/>
          </w:tcPr>
          <w:p w14:paraId="686451FB" w14:textId="77777777" w:rsidR="00D93616" w:rsidRPr="00D91EE5" w:rsidRDefault="00D93616" w:rsidP="00D93616">
            <w:pPr>
              <w:jc w:val="both"/>
              <w:rPr>
                <w:bCs/>
              </w:rPr>
            </w:pPr>
            <w:r>
              <w:rPr>
                <w:bCs/>
              </w:rPr>
              <w:t>Int</w:t>
            </w:r>
          </w:p>
        </w:tc>
        <w:tc>
          <w:tcPr>
            <w:tcW w:w="1771" w:type="dxa"/>
          </w:tcPr>
          <w:p w14:paraId="6BAA07E9" w14:textId="77777777" w:rsidR="00D93616" w:rsidRPr="00D91EE5" w:rsidRDefault="00D93616" w:rsidP="00D93616">
            <w:pPr>
              <w:jc w:val="both"/>
              <w:rPr>
                <w:bCs/>
              </w:rPr>
            </w:pPr>
            <w:r>
              <w:rPr>
                <w:bCs/>
              </w:rPr>
              <w:t>4</w:t>
            </w:r>
          </w:p>
        </w:tc>
        <w:tc>
          <w:tcPr>
            <w:tcW w:w="1772" w:type="dxa"/>
          </w:tcPr>
          <w:p w14:paraId="74FE6DE7" w14:textId="77777777" w:rsidR="00D93616" w:rsidRPr="00D91EE5" w:rsidRDefault="00D93616" w:rsidP="00D93616">
            <w:pPr>
              <w:jc w:val="both"/>
              <w:rPr>
                <w:bCs/>
              </w:rPr>
            </w:pPr>
            <w:r>
              <w:rPr>
                <w:bCs/>
              </w:rPr>
              <w:t>0</w:t>
            </w:r>
          </w:p>
        </w:tc>
      </w:tr>
      <w:tr w:rsidR="00D93616" w:rsidRPr="00661EF4" w14:paraId="55AB386B" w14:textId="77777777" w:rsidTr="002C3087">
        <w:trPr>
          <w:jc w:val="center"/>
        </w:trPr>
        <w:tc>
          <w:tcPr>
            <w:tcW w:w="1771" w:type="dxa"/>
          </w:tcPr>
          <w:p w14:paraId="0F6250CB" w14:textId="77777777" w:rsidR="00D93616" w:rsidRPr="00D91EE5" w:rsidRDefault="00D93616" w:rsidP="00D93616">
            <w:pPr>
              <w:jc w:val="both"/>
              <w:rPr>
                <w:bCs/>
              </w:rPr>
            </w:pPr>
            <w:r>
              <w:rPr>
                <w:bCs/>
              </w:rPr>
              <w:t>0</w:t>
            </w:r>
          </w:p>
        </w:tc>
        <w:tc>
          <w:tcPr>
            <w:tcW w:w="1771" w:type="dxa"/>
          </w:tcPr>
          <w:p w14:paraId="49C2251B" w14:textId="77777777" w:rsidR="00D93616" w:rsidRPr="00D91EE5" w:rsidRDefault="00D93616" w:rsidP="00D93616">
            <w:pPr>
              <w:jc w:val="both"/>
              <w:rPr>
                <w:bCs/>
              </w:rPr>
            </w:pPr>
            <w:proofErr w:type="spellStart"/>
            <w:r>
              <w:rPr>
                <w:bCs/>
              </w:rPr>
              <w:t>Medicine_name</w:t>
            </w:r>
            <w:proofErr w:type="spellEnd"/>
          </w:p>
        </w:tc>
        <w:tc>
          <w:tcPr>
            <w:tcW w:w="1771" w:type="dxa"/>
          </w:tcPr>
          <w:p w14:paraId="381660D7" w14:textId="77777777" w:rsidR="00D93616" w:rsidRPr="00D91EE5" w:rsidRDefault="00D93616" w:rsidP="00D93616">
            <w:pPr>
              <w:jc w:val="both"/>
              <w:rPr>
                <w:bCs/>
              </w:rPr>
            </w:pPr>
            <w:r>
              <w:rPr>
                <w:bCs/>
              </w:rPr>
              <w:t>Varchar</w:t>
            </w:r>
          </w:p>
        </w:tc>
        <w:tc>
          <w:tcPr>
            <w:tcW w:w="1771" w:type="dxa"/>
          </w:tcPr>
          <w:p w14:paraId="4D8DDE63" w14:textId="77777777" w:rsidR="00D93616" w:rsidRPr="00D91EE5" w:rsidRDefault="00D93616" w:rsidP="00D93616">
            <w:pPr>
              <w:jc w:val="both"/>
              <w:rPr>
                <w:bCs/>
              </w:rPr>
            </w:pPr>
            <w:r>
              <w:rPr>
                <w:bCs/>
              </w:rPr>
              <w:t>255</w:t>
            </w:r>
          </w:p>
        </w:tc>
        <w:tc>
          <w:tcPr>
            <w:tcW w:w="1772" w:type="dxa"/>
          </w:tcPr>
          <w:p w14:paraId="56996457" w14:textId="77777777" w:rsidR="00D93616" w:rsidRPr="00D91EE5" w:rsidRDefault="00D93616" w:rsidP="00D93616">
            <w:pPr>
              <w:jc w:val="both"/>
              <w:rPr>
                <w:bCs/>
              </w:rPr>
            </w:pPr>
            <w:r>
              <w:rPr>
                <w:bCs/>
              </w:rPr>
              <w:t>0</w:t>
            </w:r>
          </w:p>
        </w:tc>
      </w:tr>
      <w:tr w:rsidR="00D93616" w:rsidRPr="00661EF4" w14:paraId="0CDFD464" w14:textId="77777777" w:rsidTr="002C3087">
        <w:trPr>
          <w:jc w:val="center"/>
        </w:trPr>
        <w:tc>
          <w:tcPr>
            <w:tcW w:w="1771" w:type="dxa"/>
          </w:tcPr>
          <w:p w14:paraId="24A04068" w14:textId="77777777" w:rsidR="00D93616" w:rsidRPr="00D91EE5" w:rsidRDefault="00D93616" w:rsidP="00D93616">
            <w:pPr>
              <w:jc w:val="both"/>
              <w:rPr>
                <w:bCs/>
              </w:rPr>
            </w:pPr>
            <w:r>
              <w:rPr>
                <w:bCs/>
              </w:rPr>
              <w:t>0</w:t>
            </w:r>
          </w:p>
        </w:tc>
        <w:tc>
          <w:tcPr>
            <w:tcW w:w="1771" w:type="dxa"/>
          </w:tcPr>
          <w:p w14:paraId="32D39FF6" w14:textId="77777777" w:rsidR="00D93616" w:rsidRPr="00D91EE5" w:rsidRDefault="00D93616" w:rsidP="00D93616">
            <w:pPr>
              <w:jc w:val="both"/>
              <w:rPr>
                <w:bCs/>
              </w:rPr>
            </w:pPr>
            <w:r>
              <w:rPr>
                <w:bCs/>
              </w:rPr>
              <w:t>Reason</w:t>
            </w:r>
          </w:p>
        </w:tc>
        <w:tc>
          <w:tcPr>
            <w:tcW w:w="1771" w:type="dxa"/>
          </w:tcPr>
          <w:p w14:paraId="7BAC7376" w14:textId="77777777" w:rsidR="00D93616" w:rsidRPr="00D91EE5" w:rsidRDefault="00D93616" w:rsidP="00D93616">
            <w:pPr>
              <w:jc w:val="both"/>
              <w:rPr>
                <w:bCs/>
              </w:rPr>
            </w:pPr>
            <w:r>
              <w:rPr>
                <w:bCs/>
              </w:rPr>
              <w:t>Varchar</w:t>
            </w:r>
          </w:p>
        </w:tc>
        <w:tc>
          <w:tcPr>
            <w:tcW w:w="1771" w:type="dxa"/>
          </w:tcPr>
          <w:p w14:paraId="21D66091" w14:textId="77777777" w:rsidR="00D93616" w:rsidRPr="00D91EE5" w:rsidRDefault="00D93616" w:rsidP="00D93616">
            <w:pPr>
              <w:jc w:val="both"/>
              <w:rPr>
                <w:bCs/>
              </w:rPr>
            </w:pPr>
            <w:r>
              <w:rPr>
                <w:bCs/>
              </w:rPr>
              <w:t>255</w:t>
            </w:r>
          </w:p>
        </w:tc>
        <w:tc>
          <w:tcPr>
            <w:tcW w:w="1772" w:type="dxa"/>
          </w:tcPr>
          <w:p w14:paraId="38436754" w14:textId="77777777" w:rsidR="00D93616" w:rsidRPr="00D91EE5" w:rsidRDefault="00D93616" w:rsidP="00D93616">
            <w:pPr>
              <w:jc w:val="both"/>
              <w:rPr>
                <w:bCs/>
              </w:rPr>
            </w:pPr>
            <w:r>
              <w:rPr>
                <w:bCs/>
              </w:rPr>
              <w:t>0</w:t>
            </w:r>
          </w:p>
        </w:tc>
      </w:tr>
      <w:tr w:rsidR="00D93616" w:rsidRPr="00661EF4" w14:paraId="52179233" w14:textId="77777777" w:rsidTr="002C3087">
        <w:trPr>
          <w:jc w:val="center"/>
        </w:trPr>
        <w:tc>
          <w:tcPr>
            <w:tcW w:w="1771" w:type="dxa"/>
          </w:tcPr>
          <w:p w14:paraId="01E3AFC3" w14:textId="77777777" w:rsidR="00D93616" w:rsidRPr="00D91EE5" w:rsidRDefault="00D93616" w:rsidP="00D93616">
            <w:pPr>
              <w:jc w:val="both"/>
              <w:rPr>
                <w:bCs/>
              </w:rPr>
            </w:pPr>
            <w:r>
              <w:rPr>
                <w:bCs/>
              </w:rPr>
              <w:t>0</w:t>
            </w:r>
          </w:p>
        </w:tc>
        <w:tc>
          <w:tcPr>
            <w:tcW w:w="1771" w:type="dxa"/>
          </w:tcPr>
          <w:p w14:paraId="16DA7E7F" w14:textId="77777777" w:rsidR="00D93616" w:rsidRPr="00D91EE5" w:rsidRDefault="00D93616" w:rsidP="00D93616">
            <w:pPr>
              <w:jc w:val="both"/>
              <w:rPr>
                <w:bCs/>
              </w:rPr>
            </w:pPr>
            <w:proofErr w:type="spellStart"/>
            <w:r>
              <w:rPr>
                <w:bCs/>
              </w:rPr>
              <w:t>Local_date</w:t>
            </w:r>
            <w:proofErr w:type="spellEnd"/>
          </w:p>
        </w:tc>
        <w:tc>
          <w:tcPr>
            <w:tcW w:w="1771" w:type="dxa"/>
          </w:tcPr>
          <w:p w14:paraId="57337985" w14:textId="77777777" w:rsidR="00D93616" w:rsidRPr="00D91EE5" w:rsidRDefault="00D93616" w:rsidP="00D93616">
            <w:pPr>
              <w:jc w:val="both"/>
              <w:rPr>
                <w:bCs/>
              </w:rPr>
            </w:pPr>
            <w:r>
              <w:rPr>
                <w:bCs/>
              </w:rPr>
              <w:t>Date</w:t>
            </w:r>
          </w:p>
        </w:tc>
        <w:tc>
          <w:tcPr>
            <w:tcW w:w="1771" w:type="dxa"/>
          </w:tcPr>
          <w:p w14:paraId="6CC9DAAD" w14:textId="77777777" w:rsidR="00D93616" w:rsidRPr="00D91EE5" w:rsidRDefault="00D93616" w:rsidP="00D93616">
            <w:pPr>
              <w:jc w:val="both"/>
              <w:rPr>
                <w:bCs/>
              </w:rPr>
            </w:pPr>
            <w:r>
              <w:rPr>
                <w:bCs/>
              </w:rPr>
              <w:t>8</w:t>
            </w:r>
          </w:p>
        </w:tc>
        <w:tc>
          <w:tcPr>
            <w:tcW w:w="1772" w:type="dxa"/>
          </w:tcPr>
          <w:p w14:paraId="16D70640" w14:textId="77777777" w:rsidR="00D93616" w:rsidRPr="00D91EE5" w:rsidRDefault="00D93616" w:rsidP="00D93616">
            <w:pPr>
              <w:jc w:val="both"/>
              <w:rPr>
                <w:bCs/>
              </w:rPr>
            </w:pPr>
            <w:r>
              <w:rPr>
                <w:bCs/>
              </w:rPr>
              <w:t>0</w:t>
            </w:r>
          </w:p>
        </w:tc>
      </w:tr>
    </w:tbl>
    <w:p w14:paraId="6D509D45" w14:textId="77777777" w:rsidR="00D93616" w:rsidRDefault="00D93616" w:rsidP="00D93616">
      <w:pPr>
        <w:jc w:val="both"/>
        <w:rPr>
          <w:b/>
          <w:bCs/>
          <w:u w:val="single"/>
        </w:rPr>
      </w:pPr>
      <w:r w:rsidRPr="009C5B93">
        <w:rPr>
          <w:b/>
          <w:bCs/>
          <w:u w:val="single"/>
        </w:rPr>
        <w:t xml:space="preserve"> </w:t>
      </w:r>
    </w:p>
    <w:p w14:paraId="48AE4BBD" w14:textId="77777777" w:rsidR="00D93616" w:rsidRDefault="00D93616" w:rsidP="00D93616">
      <w:pPr>
        <w:jc w:val="both"/>
        <w:rPr>
          <w:b/>
          <w:bCs/>
          <w:u w:val="single"/>
        </w:rPr>
      </w:pPr>
      <w:r>
        <w:rPr>
          <w:b/>
          <w:u w:val="single"/>
        </w:rPr>
        <w:t>Table10</w:t>
      </w:r>
      <w:r w:rsidRPr="009C5B93">
        <w:rPr>
          <w:b/>
          <w:u w:val="single"/>
        </w:rPr>
        <w:t>:</w:t>
      </w:r>
      <w:r>
        <w:rPr>
          <w:b/>
          <w:u w:val="single"/>
        </w:rPr>
        <w:t xml:space="preserve"> Visit</w:t>
      </w:r>
      <w:r w:rsidRPr="009C5B93">
        <w:rPr>
          <w:b/>
          <w:bCs/>
          <w:u w:val="single"/>
        </w:rPr>
        <w:t xml:space="preserve"> </w:t>
      </w:r>
    </w:p>
    <w:p w14:paraId="619C6C3F" w14:textId="77777777" w:rsidR="00D93616" w:rsidRDefault="00D93616" w:rsidP="00D93616">
      <w:pPr>
        <w:jc w:val="both"/>
        <w:rPr>
          <w:b/>
          <w:bCs/>
          <w:u w:val="single"/>
        </w:rPr>
      </w:pPr>
    </w:p>
    <w:tbl>
      <w:tblPr>
        <w:tblStyle w:val="TableGrid"/>
        <w:tblW w:w="0" w:type="auto"/>
        <w:tblLook w:val="04A0" w:firstRow="1" w:lastRow="0" w:firstColumn="1" w:lastColumn="0" w:noHBand="0" w:noVBand="1"/>
      </w:tblPr>
      <w:tblGrid>
        <w:gridCol w:w="1695"/>
        <w:gridCol w:w="1790"/>
        <w:gridCol w:w="1735"/>
        <w:gridCol w:w="1714"/>
        <w:gridCol w:w="1696"/>
      </w:tblGrid>
      <w:tr w:rsidR="00D93616" w14:paraId="504DDD12" w14:textId="77777777" w:rsidTr="002C3087">
        <w:tc>
          <w:tcPr>
            <w:tcW w:w="1771" w:type="dxa"/>
          </w:tcPr>
          <w:p w14:paraId="48F19DE1" w14:textId="77777777" w:rsidR="00D93616" w:rsidRDefault="00D93616" w:rsidP="00D93616">
            <w:pPr>
              <w:jc w:val="both"/>
              <w:rPr>
                <w:bCs/>
              </w:rPr>
            </w:pPr>
            <w:r>
              <w:rPr>
                <w:bCs/>
              </w:rPr>
              <w:t>3</w:t>
            </w:r>
          </w:p>
        </w:tc>
        <w:tc>
          <w:tcPr>
            <w:tcW w:w="1771" w:type="dxa"/>
          </w:tcPr>
          <w:p w14:paraId="78429747" w14:textId="77777777" w:rsidR="00D93616" w:rsidRDefault="00D93616" w:rsidP="00D93616">
            <w:pPr>
              <w:jc w:val="both"/>
              <w:rPr>
                <w:bCs/>
              </w:rPr>
            </w:pPr>
            <w:r>
              <w:rPr>
                <w:bCs/>
              </w:rPr>
              <w:t>Visited</w:t>
            </w:r>
          </w:p>
        </w:tc>
        <w:tc>
          <w:tcPr>
            <w:tcW w:w="1771" w:type="dxa"/>
          </w:tcPr>
          <w:p w14:paraId="2DB27721" w14:textId="77777777" w:rsidR="00D93616" w:rsidRDefault="00D93616" w:rsidP="00D93616">
            <w:pPr>
              <w:jc w:val="both"/>
              <w:rPr>
                <w:bCs/>
              </w:rPr>
            </w:pPr>
            <w:r>
              <w:rPr>
                <w:bCs/>
              </w:rPr>
              <w:t>Int</w:t>
            </w:r>
          </w:p>
        </w:tc>
        <w:tc>
          <w:tcPr>
            <w:tcW w:w="1771" w:type="dxa"/>
          </w:tcPr>
          <w:p w14:paraId="3290FC0A" w14:textId="77777777" w:rsidR="00D93616" w:rsidRDefault="00D93616" w:rsidP="00D93616">
            <w:pPr>
              <w:jc w:val="both"/>
              <w:rPr>
                <w:bCs/>
              </w:rPr>
            </w:pPr>
            <w:r>
              <w:rPr>
                <w:bCs/>
              </w:rPr>
              <w:t>4</w:t>
            </w:r>
          </w:p>
        </w:tc>
        <w:tc>
          <w:tcPr>
            <w:tcW w:w="1772" w:type="dxa"/>
          </w:tcPr>
          <w:p w14:paraId="7F21D74F" w14:textId="77777777" w:rsidR="00D93616" w:rsidRDefault="00D93616" w:rsidP="00D93616">
            <w:pPr>
              <w:jc w:val="both"/>
              <w:rPr>
                <w:bCs/>
              </w:rPr>
            </w:pPr>
            <w:r>
              <w:rPr>
                <w:bCs/>
              </w:rPr>
              <w:t>0</w:t>
            </w:r>
          </w:p>
        </w:tc>
      </w:tr>
      <w:tr w:rsidR="00D93616" w14:paraId="38DBEFC6" w14:textId="77777777" w:rsidTr="002C3087">
        <w:tc>
          <w:tcPr>
            <w:tcW w:w="1771" w:type="dxa"/>
          </w:tcPr>
          <w:p w14:paraId="5626E09E" w14:textId="77777777" w:rsidR="00D93616" w:rsidRDefault="00D93616" w:rsidP="00D93616">
            <w:pPr>
              <w:jc w:val="both"/>
              <w:rPr>
                <w:bCs/>
              </w:rPr>
            </w:pPr>
            <w:r>
              <w:rPr>
                <w:bCs/>
              </w:rPr>
              <w:t>3</w:t>
            </w:r>
          </w:p>
        </w:tc>
        <w:tc>
          <w:tcPr>
            <w:tcW w:w="1771" w:type="dxa"/>
          </w:tcPr>
          <w:p w14:paraId="2C83E883" w14:textId="77777777" w:rsidR="00D93616" w:rsidRDefault="00D93616" w:rsidP="00D93616">
            <w:pPr>
              <w:jc w:val="both"/>
              <w:rPr>
                <w:bCs/>
              </w:rPr>
            </w:pPr>
            <w:proofErr w:type="spellStart"/>
            <w:r>
              <w:rPr>
                <w:bCs/>
              </w:rPr>
              <w:t>Patientid</w:t>
            </w:r>
            <w:proofErr w:type="spellEnd"/>
          </w:p>
        </w:tc>
        <w:tc>
          <w:tcPr>
            <w:tcW w:w="1771" w:type="dxa"/>
          </w:tcPr>
          <w:p w14:paraId="5B7BBEA2" w14:textId="77777777" w:rsidR="00D93616" w:rsidRDefault="00D93616" w:rsidP="00D93616">
            <w:pPr>
              <w:jc w:val="both"/>
              <w:rPr>
                <w:bCs/>
              </w:rPr>
            </w:pPr>
            <w:r>
              <w:rPr>
                <w:bCs/>
              </w:rPr>
              <w:t>Int</w:t>
            </w:r>
          </w:p>
        </w:tc>
        <w:tc>
          <w:tcPr>
            <w:tcW w:w="1771" w:type="dxa"/>
          </w:tcPr>
          <w:p w14:paraId="354D2CE9" w14:textId="77777777" w:rsidR="00D93616" w:rsidRDefault="00D93616" w:rsidP="00D93616">
            <w:pPr>
              <w:jc w:val="both"/>
              <w:rPr>
                <w:bCs/>
              </w:rPr>
            </w:pPr>
            <w:r>
              <w:rPr>
                <w:bCs/>
              </w:rPr>
              <w:t>4</w:t>
            </w:r>
          </w:p>
        </w:tc>
        <w:tc>
          <w:tcPr>
            <w:tcW w:w="1772" w:type="dxa"/>
          </w:tcPr>
          <w:p w14:paraId="6CC0BB3C" w14:textId="77777777" w:rsidR="00D93616" w:rsidRDefault="00D93616" w:rsidP="00D93616">
            <w:pPr>
              <w:jc w:val="both"/>
              <w:rPr>
                <w:bCs/>
              </w:rPr>
            </w:pPr>
            <w:r>
              <w:rPr>
                <w:bCs/>
              </w:rPr>
              <w:t>0</w:t>
            </w:r>
          </w:p>
        </w:tc>
      </w:tr>
      <w:tr w:rsidR="00D93616" w14:paraId="54DCF2F6" w14:textId="77777777" w:rsidTr="002C3087">
        <w:tc>
          <w:tcPr>
            <w:tcW w:w="1771" w:type="dxa"/>
          </w:tcPr>
          <w:p w14:paraId="688A45E2" w14:textId="77777777" w:rsidR="00D93616" w:rsidRDefault="00D93616" w:rsidP="00D93616">
            <w:pPr>
              <w:jc w:val="both"/>
              <w:rPr>
                <w:bCs/>
              </w:rPr>
            </w:pPr>
            <w:r>
              <w:rPr>
                <w:bCs/>
              </w:rPr>
              <w:t>3</w:t>
            </w:r>
          </w:p>
        </w:tc>
        <w:tc>
          <w:tcPr>
            <w:tcW w:w="1771" w:type="dxa"/>
          </w:tcPr>
          <w:p w14:paraId="1BA7EFD5" w14:textId="77777777" w:rsidR="00D93616" w:rsidRDefault="00D93616" w:rsidP="00D93616">
            <w:pPr>
              <w:jc w:val="both"/>
              <w:rPr>
                <w:bCs/>
              </w:rPr>
            </w:pPr>
            <w:r>
              <w:rPr>
                <w:bCs/>
              </w:rPr>
              <w:t>Doctored</w:t>
            </w:r>
          </w:p>
        </w:tc>
        <w:tc>
          <w:tcPr>
            <w:tcW w:w="1771" w:type="dxa"/>
          </w:tcPr>
          <w:p w14:paraId="14A8741B" w14:textId="77777777" w:rsidR="00D93616" w:rsidRDefault="00D93616" w:rsidP="00D93616">
            <w:pPr>
              <w:jc w:val="both"/>
              <w:rPr>
                <w:bCs/>
              </w:rPr>
            </w:pPr>
            <w:r>
              <w:rPr>
                <w:bCs/>
              </w:rPr>
              <w:t xml:space="preserve">Int </w:t>
            </w:r>
          </w:p>
        </w:tc>
        <w:tc>
          <w:tcPr>
            <w:tcW w:w="1771" w:type="dxa"/>
          </w:tcPr>
          <w:p w14:paraId="1D7AEC5A" w14:textId="77777777" w:rsidR="00D93616" w:rsidRDefault="00D93616" w:rsidP="00D93616">
            <w:pPr>
              <w:jc w:val="both"/>
              <w:rPr>
                <w:bCs/>
              </w:rPr>
            </w:pPr>
            <w:r>
              <w:rPr>
                <w:bCs/>
              </w:rPr>
              <w:t>4</w:t>
            </w:r>
          </w:p>
        </w:tc>
        <w:tc>
          <w:tcPr>
            <w:tcW w:w="1772" w:type="dxa"/>
          </w:tcPr>
          <w:p w14:paraId="0FCA098C" w14:textId="77777777" w:rsidR="00D93616" w:rsidRDefault="00D93616" w:rsidP="00D93616">
            <w:pPr>
              <w:jc w:val="both"/>
              <w:rPr>
                <w:bCs/>
              </w:rPr>
            </w:pPr>
            <w:r>
              <w:rPr>
                <w:bCs/>
              </w:rPr>
              <w:t>0</w:t>
            </w:r>
          </w:p>
        </w:tc>
      </w:tr>
      <w:tr w:rsidR="00D93616" w14:paraId="0762EAE0" w14:textId="77777777" w:rsidTr="002C3087">
        <w:tc>
          <w:tcPr>
            <w:tcW w:w="1771" w:type="dxa"/>
          </w:tcPr>
          <w:p w14:paraId="3B619C90" w14:textId="77777777" w:rsidR="00D93616" w:rsidRDefault="00D93616" w:rsidP="00D93616">
            <w:pPr>
              <w:jc w:val="both"/>
              <w:rPr>
                <w:bCs/>
              </w:rPr>
            </w:pPr>
            <w:r>
              <w:rPr>
                <w:bCs/>
              </w:rPr>
              <w:t>3</w:t>
            </w:r>
          </w:p>
        </w:tc>
        <w:tc>
          <w:tcPr>
            <w:tcW w:w="1771" w:type="dxa"/>
          </w:tcPr>
          <w:p w14:paraId="2AC007F2" w14:textId="77777777" w:rsidR="00D93616" w:rsidRDefault="00D93616" w:rsidP="00D93616">
            <w:pPr>
              <w:jc w:val="both"/>
              <w:rPr>
                <w:bCs/>
              </w:rPr>
            </w:pPr>
            <w:proofErr w:type="spellStart"/>
            <w:r>
              <w:rPr>
                <w:bCs/>
              </w:rPr>
              <w:t>Appointment_id</w:t>
            </w:r>
            <w:proofErr w:type="spellEnd"/>
          </w:p>
        </w:tc>
        <w:tc>
          <w:tcPr>
            <w:tcW w:w="1771" w:type="dxa"/>
          </w:tcPr>
          <w:p w14:paraId="23FD9B45" w14:textId="77777777" w:rsidR="00D93616" w:rsidRDefault="00D93616" w:rsidP="00D93616">
            <w:pPr>
              <w:jc w:val="both"/>
              <w:rPr>
                <w:bCs/>
              </w:rPr>
            </w:pPr>
            <w:r>
              <w:rPr>
                <w:bCs/>
              </w:rPr>
              <w:t>Int</w:t>
            </w:r>
          </w:p>
        </w:tc>
        <w:tc>
          <w:tcPr>
            <w:tcW w:w="1771" w:type="dxa"/>
          </w:tcPr>
          <w:p w14:paraId="533A5D10" w14:textId="77777777" w:rsidR="00D93616" w:rsidRDefault="00D93616" w:rsidP="00D93616">
            <w:pPr>
              <w:jc w:val="both"/>
              <w:rPr>
                <w:bCs/>
              </w:rPr>
            </w:pPr>
            <w:r>
              <w:rPr>
                <w:bCs/>
              </w:rPr>
              <w:t>4</w:t>
            </w:r>
          </w:p>
        </w:tc>
        <w:tc>
          <w:tcPr>
            <w:tcW w:w="1772" w:type="dxa"/>
          </w:tcPr>
          <w:p w14:paraId="01111518" w14:textId="77777777" w:rsidR="00D93616" w:rsidRDefault="00D93616" w:rsidP="00D93616">
            <w:pPr>
              <w:jc w:val="both"/>
              <w:rPr>
                <w:bCs/>
              </w:rPr>
            </w:pPr>
            <w:r>
              <w:rPr>
                <w:bCs/>
              </w:rPr>
              <w:t>0</w:t>
            </w:r>
          </w:p>
        </w:tc>
      </w:tr>
      <w:tr w:rsidR="00D93616" w14:paraId="2BC2D896" w14:textId="77777777" w:rsidTr="002C3087">
        <w:tc>
          <w:tcPr>
            <w:tcW w:w="1771" w:type="dxa"/>
          </w:tcPr>
          <w:p w14:paraId="78D94CD8" w14:textId="77777777" w:rsidR="00D93616" w:rsidRDefault="00D93616" w:rsidP="00D93616">
            <w:pPr>
              <w:jc w:val="both"/>
              <w:rPr>
                <w:bCs/>
              </w:rPr>
            </w:pPr>
            <w:r>
              <w:rPr>
                <w:bCs/>
              </w:rPr>
              <w:t>0</w:t>
            </w:r>
          </w:p>
        </w:tc>
        <w:tc>
          <w:tcPr>
            <w:tcW w:w="1771" w:type="dxa"/>
          </w:tcPr>
          <w:p w14:paraId="4365EC06" w14:textId="77777777" w:rsidR="00D93616" w:rsidRDefault="00D93616" w:rsidP="00D93616">
            <w:pPr>
              <w:jc w:val="both"/>
              <w:rPr>
                <w:bCs/>
              </w:rPr>
            </w:pPr>
            <w:proofErr w:type="spellStart"/>
            <w:r>
              <w:rPr>
                <w:bCs/>
              </w:rPr>
              <w:t>Visit_date</w:t>
            </w:r>
            <w:proofErr w:type="spellEnd"/>
          </w:p>
        </w:tc>
        <w:tc>
          <w:tcPr>
            <w:tcW w:w="1771" w:type="dxa"/>
          </w:tcPr>
          <w:p w14:paraId="381C737A" w14:textId="77777777" w:rsidR="00D93616" w:rsidRDefault="00D93616" w:rsidP="00D93616">
            <w:pPr>
              <w:jc w:val="both"/>
              <w:rPr>
                <w:bCs/>
              </w:rPr>
            </w:pPr>
            <w:r>
              <w:rPr>
                <w:bCs/>
              </w:rPr>
              <w:t>Datetime</w:t>
            </w:r>
          </w:p>
        </w:tc>
        <w:tc>
          <w:tcPr>
            <w:tcW w:w="1771" w:type="dxa"/>
          </w:tcPr>
          <w:p w14:paraId="3686EC3B" w14:textId="77777777" w:rsidR="00D93616" w:rsidRDefault="00D93616" w:rsidP="00D93616">
            <w:pPr>
              <w:jc w:val="both"/>
              <w:rPr>
                <w:bCs/>
              </w:rPr>
            </w:pPr>
            <w:r>
              <w:rPr>
                <w:bCs/>
              </w:rPr>
              <w:t>8</w:t>
            </w:r>
          </w:p>
        </w:tc>
        <w:tc>
          <w:tcPr>
            <w:tcW w:w="1772" w:type="dxa"/>
          </w:tcPr>
          <w:p w14:paraId="71217643" w14:textId="77777777" w:rsidR="00D93616" w:rsidRDefault="00D93616" w:rsidP="00D93616">
            <w:pPr>
              <w:jc w:val="both"/>
              <w:rPr>
                <w:bCs/>
              </w:rPr>
            </w:pPr>
            <w:r>
              <w:rPr>
                <w:bCs/>
              </w:rPr>
              <w:t>0</w:t>
            </w:r>
          </w:p>
        </w:tc>
      </w:tr>
      <w:tr w:rsidR="00D93616" w14:paraId="1224F324" w14:textId="77777777" w:rsidTr="002C3087">
        <w:tc>
          <w:tcPr>
            <w:tcW w:w="1771" w:type="dxa"/>
          </w:tcPr>
          <w:p w14:paraId="6CFBA9DD" w14:textId="77777777" w:rsidR="00D93616" w:rsidRDefault="00D93616" w:rsidP="00D93616">
            <w:pPr>
              <w:jc w:val="both"/>
              <w:rPr>
                <w:bCs/>
              </w:rPr>
            </w:pPr>
            <w:r>
              <w:rPr>
                <w:bCs/>
              </w:rPr>
              <w:t>0</w:t>
            </w:r>
          </w:p>
        </w:tc>
        <w:tc>
          <w:tcPr>
            <w:tcW w:w="1771" w:type="dxa"/>
          </w:tcPr>
          <w:p w14:paraId="0DB0660B" w14:textId="77777777" w:rsidR="00D93616" w:rsidRDefault="00D93616" w:rsidP="00D93616">
            <w:pPr>
              <w:jc w:val="both"/>
              <w:rPr>
                <w:bCs/>
              </w:rPr>
            </w:pPr>
            <w:proofErr w:type="spellStart"/>
            <w:r>
              <w:rPr>
                <w:bCs/>
              </w:rPr>
              <w:t>Visit_type</w:t>
            </w:r>
            <w:proofErr w:type="spellEnd"/>
          </w:p>
        </w:tc>
        <w:tc>
          <w:tcPr>
            <w:tcW w:w="1771" w:type="dxa"/>
          </w:tcPr>
          <w:p w14:paraId="4347770F" w14:textId="77777777" w:rsidR="00D93616" w:rsidRDefault="00D93616" w:rsidP="00D93616">
            <w:pPr>
              <w:jc w:val="both"/>
              <w:rPr>
                <w:bCs/>
              </w:rPr>
            </w:pPr>
            <w:r>
              <w:rPr>
                <w:bCs/>
              </w:rPr>
              <w:t>Varchar</w:t>
            </w:r>
          </w:p>
        </w:tc>
        <w:tc>
          <w:tcPr>
            <w:tcW w:w="1771" w:type="dxa"/>
          </w:tcPr>
          <w:p w14:paraId="27AF43BB" w14:textId="77777777" w:rsidR="00D93616" w:rsidRDefault="00D93616" w:rsidP="00D93616">
            <w:pPr>
              <w:jc w:val="both"/>
              <w:rPr>
                <w:bCs/>
              </w:rPr>
            </w:pPr>
            <w:r>
              <w:rPr>
                <w:bCs/>
              </w:rPr>
              <w:t>50</w:t>
            </w:r>
          </w:p>
        </w:tc>
        <w:tc>
          <w:tcPr>
            <w:tcW w:w="1772" w:type="dxa"/>
          </w:tcPr>
          <w:p w14:paraId="09C62924" w14:textId="77777777" w:rsidR="00D93616" w:rsidRDefault="00D93616" w:rsidP="00D93616">
            <w:pPr>
              <w:jc w:val="both"/>
              <w:rPr>
                <w:bCs/>
              </w:rPr>
            </w:pPr>
            <w:r>
              <w:rPr>
                <w:bCs/>
              </w:rPr>
              <w:t>0</w:t>
            </w:r>
          </w:p>
        </w:tc>
      </w:tr>
      <w:tr w:rsidR="00D93616" w14:paraId="7C3E1F67" w14:textId="77777777" w:rsidTr="002C3087">
        <w:tc>
          <w:tcPr>
            <w:tcW w:w="1771" w:type="dxa"/>
          </w:tcPr>
          <w:p w14:paraId="2E90743C" w14:textId="77777777" w:rsidR="00D93616" w:rsidRDefault="00D93616" w:rsidP="00D93616">
            <w:pPr>
              <w:jc w:val="both"/>
              <w:rPr>
                <w:bCs/>
              </w:rPr>
            </w:pPr>
            <w:r>
              <w:rPr>
                <w:bCs/>
              </w:rPr>
              <w:t>0</w:t>
            </w:r>
          </w:p>
        </w:tc>
        <w:tc>
          <w:tcPr>
            <w:tcW w:w="1771" w:type="dxa"/>
          </w:tcPr>
          <w:p w14:paraId="76C7F890" w14:textId="77777777" w:rsidR="00D93616" w:rsidRDefault="00D93616" w:rsidP="00D93616">
            <w:pPr>
              <w:jc w:val="both"/>
              <w:rPr>
                <w:bCs/>
              </w:rPr>
            </w:pPr>
            <w:r>
              <w:rPr>
                <w:bCs/>
              </w:rPr>
              <w:t>Reason</w:t>
            </w:r>
          </w:p>
        </w:tc>
        <w:tc>
          <w:tcPr>
            <w:tcW w:w="1771" w:type="dxa"/>
          </w:tcPr>
          <w:p w14:paraId="70979330" w14:textId="77777777" w:rsidR="00D93616" w:rsidRDefault="00D93616" w:rsidP="00D93616">
            <w:pPr>
              <w:jc w:val="both"/>
              <w:rPr>
                <w:bCs/>
              </w:rPr>
            </w:pPr>
            <w:r>
              <w:rPr>
                <w:bCs/>
              </w:rPr>
              <w:t>Varchar</w:t>
            </w:r>
          </w:p>
        </w:tc>
        <w:tc>
          <w:tcPr>
            <w:tcW w:w="1771" w:type="dxa"/>
          </w:tcPr>
          <w:p w14:paraId="01F6816B" w14:textId="77777777" w:rsidR="00D93616" w:rsidRDefault="00D93616" w:rsidP="00D93616">
            <w:pPr>
              <w:jc w:val="both"/>
              <w:rPr>
                <w:bCs/>
              </w:rPr>
            </w:pPr>
            <w:r>
              <w:rPr>
                <w:bCs/>
              </w:rPr>
              <w:t>1000</w:t>
            </w:r>
          </w:p>
        </w:tc>
        <w:tc>
          <w:tcPr>
            <w:tcW w:w="1772" w:type="dxa"/>
          </w:tcPr>
          <w:p w14:paraId="68CF856A" w14:textId="77777777" w:rsidR="00D93616" w:rsidRDefault="00D93616" w:rsidP="00D93616">
            <w:pPr>
              <w:jc w:val="both"/>
              <w:rPr>
                <w:bCs/>
              </w:rPr>
            </w:pPr>
            <w:r>
              <w:rPr>
                <w:bCs/>
              </w:rPr>
              <w:t>0</w:t>
            </w:r>
          </w:p>
        </w:tc>
      </w:tr>
      <w:tr w:rsidR="00D93616" w14:paraId="55B0C661" w14:textId="77777777" w:rsidTr="002C3087">
        <w:tc>
          <w:tcPr>
            <w:tcW w:w="1771" w:type="dxa"/>
          </w:tcPr>
          <w:p w14:paraId="7647B8D6" w14:textId="77777777" w:rsidR="00D93616" w:rsidRDefault="00D93616" w:rsidP="00D93616">
            <w:pPr>
              <w:jc w:val="both"/>
              <w:rPr>
                <w:bCs/>
              </w:rPr>
            </w:pPr>
            <w:r>
              <w:rPr>
                <w:bCs/>
              </w:rPr>
              <w:t>0</w:t>
            </w:r>
          </w:p>
        </w:tc>
        <w:tc>
          <w:tcPr>
            <w:tcW w:w="1771" w:type="dxa"/>
          </w:tcPr>
          <w:p w14:paraId="388AE4DA" w14:textId="77777777" w:rsidR="00D93616" w:rsidRDefault="00D93616" w:rsidP="00D93616">
            <w:pPr>
              <w:jc w:val="both"/>
              <w:rPr>
                <w:bCs/>
              </w:rPr>
            </w:pPr>
            <w:r>
              <w:rPr>
                <w:bCs/>
              </w:rPr>
              <w:t>Status</w:t>
            </w:r>
          </w:p>
        </w:tc>
        <w:tc>
          <w:tcPr>
            <w:tcW w:w="1771" w:type="dxa"/>
          </w:tcPr>
          <w:p w14:paraId="437A4375" w14:textId="77777777" w:rsidR="00D93616" w:rsidRDefault="00D93616" w:rsidP="00D93616">
            <w:pPr>
              <w:jc w:val="both"/>
              <w:rPr>
                <w:bCs/>
              </w:rPr>
            </w:pPr>
            <w:r>
              <w:rPr>
                <w:bCs/>
              </w:rPr>
              <w:t>Enum</w:t>
            </w:r>
          </w:p>
        </w:tc>
        <w:tc>
          <w:tcPr>
            <w:tcW w:w="1771" w:type="dxa"/>
          </w:tcPr>
          <w:p w14:paraId="447AA530" w14:textId="77777777" w:rsidR="00D93616" w:rsidRDefault="00D93616" w:rsidP="00D93616">
            <w:pPr>
              <w:jc w:val="both"/>
              <w:rPr>
                <w:bCs/>
              </w:rPr>
            </w:pPr>
            <w:r>
              <w:rPr>
                <w:bCs/>
              </w:rPr>
              <w:t>0</w:t>
            </w:r>
          </w:p>
        </w:tc>
        <w:tc>
          <w:tcPr>
            <w:tcW w:w="1772" w:type="dxa"/>
          </w:tcPr>
          <w:p w14:paraId="301FF96E" w14:textId="77777777" w:rsidR="00D93616" w:rsidRDefault="00D93616" w:rsidP="00D93616">
            <w:pPr>
              <w:jc w:val="both"/>
              <w:rPr>
                <w:bCs/>
              </w:rPr>
            </w:pPr>
            <w:r>
              <w:rPr>
                <w:bCs/>
              </w:rPr>
              <w:t>0</w:t>
            </w:r>
          </w:p>
        </w:tc>
      </w:tr>
      <w:tr w:rsidR="00D93616" w14:paraId="102EBD90" w14:textId="77777777" w:rsidTr="002C3087">
        <w:tc>
          <w:tcPr>
            <w:tcW w:w="1771" w:type="dxa"/>
          </w:tcPr>
          <w:p w14:paraId="79B753C6" w14:textId="77777777" w:rsidR="00D93616" w:rsidRDefault="00D93616" w:rsidP="00D93616">
            <w:pPr>
              <w:jc w:val="both"/>
              <w:rPr>
                <w:bCs/>
              </w:rPr>
            </w:pPr>
            <w:r>
              <w:rPr>
                <w:bCs/>
              </w:rPr>
              <w:t>0</w:t>
            </w:r>
          </w:p>
        </w:tc>
        <w:tc>
          <w:tcPr>
            <w:tcW w:w="1771" w:type="dxa"/>
          </w:tcPr>
          <w:p w14:paraId="0915B949" w14:textId="77777777" w:rsidR="00D93616" w:rsidRDefault="00D93616" w:rsidP="00D93616">
            <w:pPr>
              <w:jc w:val="both"/>
              <w:rPr>
                <w:bCs/>
              </w:rPr>
            </w:pPr>
            <w:proofErr w:type="spellStart"/>
            <w:r>
              <w:rPr>
                <w:bCs/>
              </w:rPr>
              <w:t>Created_at</w:t>
            </w:r>
            <w:proofErr w:type="spellEnd"/>
          </w:p>
        </w:tc>
        <w:tc>
          <w:tcPr>
            <w:tcW w:w="1771" w:type="dxa"/>
          </w:tcPr>
          <w:p w14:paraId="2171DDCB" w14:textId="77777777" w:rsidR="00D93616" w:rsidRDefault="00D93616" w:rsidP="00D93616">
            <w:pPr>
              <w:jc w:val="both"/>
              <w:rPr>
                <w:bCs/>
              </w:rPr>
            </w:pPr>
            <w:r>
              <w:rPr>
                <w:bCs/>
              </w:rPr>
              <w:t>Datetime</w:t>
            </w:r>
          </w:p>
        </w:tc>
        <w:tc>
          <w:tcPr>
            <w:tcW w:w="1771" w:type="dxa"/>
          </w:tcPr>
          <w:p w14:paraId="28567809" w14:textId="77777777" w:rsidR="00D93616" w:rsidRDefault="00D93616" w:rsidP="00D93616">
            <w:pPr>
              <w:jc w:val="both"/>
              <w:rPr>
                <w:bCs/>
              </w:rPr>
            </w:pPr>
            <w:r>
              <w:rPr>
                <w:bCs/>
              </w:rPr>
              <w:t>8</w:t>
            </w:r>
          </w:p>
        </w:tc>
        <w:tc>
          <w:tcPr>
            <w:tcW w:w="1772" w:type="dxa"/>
          </w:tcPr>
          <w:p w14:paraId="1847A918" w14:textId="77777777" w:rsidR="00D93616" w:rsidRDefault="00D93616" w:rsidP="00D93616">
            <w:pPr>
              <w:jc w:val="both"/>
              <w:rPr>
                <w:bCs/>
              </w:rPr>
            </w:pPr>
            <w:r>
              <w:rPr>
                <w:bCs/>
              </w:rPr>
              <w:t>0</w:t>
            </w:r>
          </w:p>
        </w:tc>
      </w:tr>
    </w:tbl>
    <w:p w14:paraId="6C2AE77F" w14:textId="77777777" w:rsidR="00D93616" w:rsidRDefault="00D93616" w:rsidP="00D93616">
      <w:pPr>
        <w:jc w:val="both"/>
        <w:rPr>
          <w:bCs/>
        </w:rPr>
      </w:pPr>
    </w:p>
    <w:p w14:paraId="44FFD717" w14:textId="77777777" w:rsidR="00D93616" w:rsidRDefault="00D93616" w:rsidP="00D93616">
      <w:pPr>
        <w:jc w:val="both"/>
        <w:rPr>
          <w:b/>
          <w:u w:val="single"/>
        </w:rPr>
      </w:pPr>
      <w:r>
        <w:rPr>
          <w:b/>
          <w:u w:val="single"/>
        </w:rPr>
        <w:t>Table11</w:t>
      </w:r>
      <w:r w:rsidRPr="009C5B93">
        <w:rPr>
          <w:b/>
          <w:u w:val="single"/>
        </w:rPr>
        <w:t>:</w:t>
      </w:r>
      <w:r>
        <w:rPr>
          <w:b/>
          <w:u w:val="single"/>
        </w:rPr>
        <w:t xml:space="preserve"> Prescription</w:t>
      </w:r>
    </w:p>
    <w:p w14:paraId="25EB732F" w14:textId="77777777" w:rsidR="00D93616" w:rsidRDefault="00D93616" w:rsidP="00D93616">
      <w:pPr>
        <w:jc w:val="both"/>
        <w:rPr>
          <w:b/>
          <w:u w:val="single"/>
        </w:rPr>
      </w:pPr>
    </w:p>
    <w:tbl>
      <w:tblPr>
        <w:tblStyle w:val="TableGrid"/>
        <w:tblW w:w="0" w:type="auto"/>
        <w:tblLook w:val="04A0" w:firstRow="1" w:lastRow="0" w:firstColumn="1" w:lastColumn="0" w:noHBand="0" w:noVBand="1"/>
      </w:tblPr>
      <w:tblGrid>
        <w:gridCol w:w="1703"/>
        <w:gridCol w:w="1764"/>
        <w:gridCol w:w="1739"/>
        <w:gridCol w:w="1720"/>
        <w:gridCol w:w="1704"/>
      </w:tblGrid>
      <w:tr w:rsidR="00D93616" w:rsidRPr="00712D50" w14:paraId="059DB4B7" w14:textId="77777777" w:rsidTr="002C3087">
        <w:tc>
          <w:tcPr>
            <w:tcW w:w="1771" w:type="dxa"/>
          </w:tcPr>
          <w:p w14:paraId="54AEA625" w14:textId="77777777" w:rsidR="00D93616" w:rsidRPr="00712D50" w:rsidRDefault="00D93616" w:rsidP="00D93616">
            <w:pPr>
              <w:jc w:val="both"/>
              <w:rPr>
                <w:bCs/>
              </w:rPr>
            </w:pPr>
            <w:r>
              <w:rPr>
                <w:bCs/>
              </w:rPr>
              <w:t>3</w:t>
            </w:r>
          </w:p>
        </w:tc>
        <w:tc>
          <w:tcPr>
            <w:tcW w:w="1771" w:type="dxa"/>
          </w:tcPr>
          <w:p w14:paraId="4B28ABA3" w14:textId="77777777" w:rsidR="00D93616" w:rsidRPr="00712D50" w:rsidRDefault="00D93616" w:rsidP="00D93616">
            <w:pPr>
              <w:jc w:val="both"/>
              <w:rPr>
                <w:bCs/>
              </w:rPr>
            </w:pPr>
            <w:proofErr w:type="spellStart"/>
            <w:r w:rsidRPr="00712D50">
              <w:rPr>
                <w:bCs/>
              </w:rPr>
              <w:t>prescriptionid</w:t>
            </w:r>
            <w:proofErr w:type="spellEnd"/>
          </w:p>
        </w:tc>
        <w:tc>
          <w:tcPr>
            <w:tcW w:w="1771" w:type="dxa"/>
          </w:tcPr>
          <w:p w14:paraId="724D7004" w14:textId="77777777" w:rsidR="00D93616" w:rsidRPr="00712D50" w:rsidRDefault="00D93616" w:rsidP="00D93616">
            <w:pPr>
              <w:jc w:val="both"/>
              <w:rPr>
                <w:bCs/>
              </w:rPr>
            </w:pPr>
            <w:r>
              <w:rPr>
                <w:bCs/>
              </w:rPr>
              <w:t xml:space="preserve">Int </w:t>
            </w:r>
          </w:p>
        </w:tc>
        <w:tc>
          <w:tcPr>
            <w:tcW w:w="1771" w:type="dxa"/>
          </w:tcPr>
          <w:p w14:paraId="1FCF478F" w14:textId="77777777" w:rsidR="00D93616" w:rsidRPr="00712D50" w:rsidRDefault="00D93616" w:rsidP="00D93616">
            <w:pPr>
              <w:jc w:val="both"/>
              <w:rPr>
                <w:bCs/>
              </w:rPr>
            </w:pPr>
            <w:r>
              <w:rPr>
                <w:bCs/>
              </w:rPr>
              <w:t>4</w:t>
            </w:r>
          </w:p>
        </w:tc>
        <w:tc>
          <w:tcPr>
            <w:tcW w:w="1772" w:type="dxa"/>
          </w:tcPr>
          <w:p w14:paraId="6DF90766" w14:textId="77777777" w:rsidR="00D93616" w:rsidRPr="00712D50" w:rsidRDefault="00D93616" w:rsidP="00D93616">
            <w:pPr>
              <w:jc w:val="both"/>
              <w:rPr>
                <w:bCs/>
              </w:rPr>
            </w:pPr>
            <w:r>
              <w:rPr>
                <w:bCs/>
              </w:rPr>
              <w:t>0</w:t>
            </w:r>
          </w:p>
        </w:tc>
      </w:tr>
      <w:tr w:rsidR="00D93616" w:rsidRPr="00712D50" w14:paraId="7AA8E779" w14:textId="77777777" w:rsidTr="002C3087">
        <w:tc>
          <w:tcPr>
            <w:tcW w:w="1771" w:type="dxa"/>
          </w:tcPr>
          <w:p w14:paraId="0E2A903F" w14:textId="77777777" w:rsidR="00D93616" w:rsidRPr="00712D50" w:rsidRDefault="00D93616" w:rsidP="00D93616">
            <w:pPr>
              <w:jc w:val="both"/>
              <w:rPr>
                <w:bCs/>
              </w:rPr>
            </w:pPr>
            <w:r>
              <w:rPr>
                <w:bCs/>
              </w:rPr>
              <w:t>3</w:t>
            </w:r>
          </w:p>
        </w:tc>
        <w:tc>
          <w:tcPr>
            <w:tcW w:w="1771" w:type="dxa"/>
          </w:tcPr>
          <w:p w14:paraId="11EC8A78" w14:textId="77777777" w:rsidR="00D93616" w:rsidRPr="00712D50" w:rsidRDefault="00D93616" w:rsidP="00D93616">
            <w:pPr>
              <w:jc w:val="both"/>
              <w:rPr>
                <w:bCs/>
              </w:rPr>
            </w:pPr>
            <w:proofErr w:type="spellStart"/>
            <w:r>
              <w:rPr>
                <w:bCs/>
              </w:rPr>
              <w:t>recordid</w:t>
            </w:r>
            <w:proofErr w:type="spellEnd"/>
          </w:p>
        </w:tc>
        <w:tc>
          <w:tcPr>
            <w:tcW w:w="1771" w:type="dxa"/>
          </w:tcPr>
          <w:p w14:paraId="3A88DF4E" w14:textId="77777777" w:rsidR="00D93616" w:rsidRPr="00712D50" w:rsidRDefault="00D93616" w:rsidP="00D93616">
            <w:pPr>
              <w:jc w:val="both"/>
              <w:rPr>
                <w:bCs/>
              </w:rPr>
            </w:pPr>
            <w:r>
              <w:rPr>
                <w:bCs/>
              </w:rPr>
              <w:t>Int</w:t>
            </w:r>
          </w:p>
        </w:tc>
        <w:tc>
          <w:tcPr>
            <w:tcW w:w="1771" w:type="dxa"/>
          </w:tcPr>
          <w:p w14:paraId="2FEB98A4" w14:textId="77777777" w:rsidR="00D93616" w:rsidRPr="00712D50" w:rsidRDefault="00D93616" w:rsidP="00D93616">
            <w:pPr>
              <w:jc w:val="both"/>
              <w:rPr>
                <w:bCs/>
              </w:rPr>
            </w:pPr>
            <w:r>
              <w:rPr>
                <w:bCs/>
              </w:rPr>
              <w:t>4</w:t>
            </w:r>
          </w:p>
        </w:tc>
        <w:tc>
          <w:tcPr>
            <w:tcW w:w="1772" w:type="dxa"/>
          </w:tcPr>
          <w:p w14:paraId="7C4B953B" w14:textId="77777777" w:rsidR="00D93616" w:rsidRPr="00712D50" w:rsidRDefault="00D93616" w:rsidP="00D93616">
            <w:pPr>
              <w:jc w:val="both"/>
              <w:rPr>
                <w:bCs/>
              </w:rPr>
            </w:pPr>
            <w:r>
              <w:rPr>
                <w:bCs/>
              </w:rPr>
              <w:t>0</w:t>
            </w:r>
          </w:p>
        </w:tc>
      </w:tr>
      <w:tr w:rsidR="00D93616" w:rsidRPr="00712D50" w14:paraId="5B710DE8" w14:textId="77777777" w:rsidTr="002C3087">
        <w:tc>
          <w:tcPr>
            <w:tcW w:w="1771" w:type="dxa"/>
          </w:tcPr>
          <w:p w14:paraId="3CC514A7" w14:textId="77777777" w:rsidR="00D93616" w:rsidRPr="00712D50" w:rsidRDefault="00D93616" w:rsidP="00D93616">
            <w:pPr>
              <w:jc w:val="both"/>
              <w:rPr>
                <w:bCs/>
              </w:rPr>
            </w:pPr>
            <w:r>
              <w:rPr>
                <w:bCs/>
              </w:rPr>
              <w:t>3</w:t>
            </w:r>
          </w:p>
        </w:tc>
        <w:tc>
          <w:tcPr>
            <w:tcW w:w="1771" w:type="dxa"/>
          </w:tcPr>
          <w:p w14:paraId="6FB622B5" w14:textId="77777777" w:rsidR="00D93616" w:rsidRPr="00712D50" w:rsidRDefault="00D93616" w:rsidP="00D93616">
            <w:pPr>
              <w:jc w:val="both"/>
              <w:rPr>
                <w:bCs/>
              </w:rPr>
            </w:pPr>
            <w:proofErr w:type="spellStart"/>
            <w:r>
              <w:rPr>
                <w:bCs/>
              </w:rPr>
              <w:t>Patientid</w:t>
            </w:r>
            <w:proofErr w:type="spellEnd"/>
          </w:p>
        </w:tc>
        <w:tc>
          <w:tcPr>
            <w:tcW w:w="1771" w:type="dxa"/>
          </w:tcPr>
          <w:p w14:paraId="395E6401" w14:textId="77777777" w:rsidR="00D93616" w:rsidRPr="00712D50" w:rsidRDefault="00D93616" w:rsidP="00D93616">
            <w:pPr>
              <w:jc w:val="both"/>
              <w:rPr>
                <w:bCs/>
              </w:rPr>
            </w:pPr>
            <w:r>
              <w:rPr>
                <w:bCs/>
              </w:rPr>
              <w:t>Int</w:t>
            </w:r>
          </w:p>
        </w:tc>
        <w:tc>
          <w:tcPr>
            <w:tcW w:w="1771" w:type="dxa"/>
          </w:tcPr>
          <w:p w14:paraId="752F43B7" w14:textId="77777777" w:rsidR="00D93616" w:rsidRPr="00712D50" w:rsidRDefault="00D93616" w:rsidP="00D93616">
            <w:pPr>
              <w:jc w:val="both"/>
              <w:rPr>
                <w:bCs/>
              </w:rPr>
            </w:pPr>
            <w:r>
              <w:rPr>
                <w:bCs/>
              </w:rPr>
              <w:t>4</w:t>
            </w:r>
          </w:p>
        </w:tc>
        <w:tc>
          <w:tcPr>
            <w:tcW w:w="1772" w:type="dxa"/>
          </w:tcPr>
          <w:p w14:paraId="3145BD04" w14:textId="77777777" w:rsidR="00D93616" w:rsidRPr="00712D50" w:rsidRDefault="00D93616" w:rsidP="00D93616">
            <w:pPr>
              <w:jc w:val="both"/>
              <w:rPr>
                <w:bCs/>
              </w:rPr>
            </w:pPr>
            <w:r>
              <w:rPr>
                <w:bCs/>
              </w:rPr>
              <w:t>0</w:t>
            </w:r>
          </w:p>
        </w:tc>
      </w:tr>
      <w:tr w:rsidR="00D93616" w:rsidRPr="00712D50" w14:paraId="2BB51636" w14:textId="77777777" w:rsidTr="002C3087">
        <w:tc>
          <w:tcPr>
            <w:tcW w:w="1771" w:type="dxa"/>
          </w:tcPr>
          <w:p w14:paraId="1B2F53C0" w14:textId="77777777" w:rsidR="00D93616" w:rsidRPr="00712D50" w:rsidRDefault="00D93616" w:rsidP="00D93616">
            <w:pPr>
              <w:jc w:val="both"/>
              <w:rPr>
                <w:bCs/>
              </w:rPr>
            </w:pPr>
            <w:r>
              <w:rPr>
                <w:bCs/>
              </w:rPr>
              <w:t>3</w:t>
            </w:r>
          </w:p>
        </w:tc>
        <w:tc>
          <w:tcPr>
            <w:tcW w:w="1771" w:type="dxa"/>
          </w:tcPr>
          <w:p w14:paraId="01ACB7C2" w14:textId="77777777" w:rsidR="00D93616" w:rsidRPr="00712D50" w:rsidRDefault="00D93616" w:rsidP="00D93616">
            <w:pPr>
              <w:jc w:val="both"/>
              <w:rPr>
                <w:bCs/>
              </w:rPr>
            </w:pPr>
            <w:r>
              <w:rPr>
                <w:bCs/>
              </w:rPr>
              <w:t>Doctored</w:t>
            </w:r>
          </w:p>
        </w:tc>
        <w:tc>
          <w:tcPr>
            <w:tcW w:w="1771" w:type="dxa"/>
          </w:tcPr>
          <w:p w14:paraId="5A123A22" w14:textId="77777777" w:rsidR="00D93616" w:rsidRPr="00712D50" w:rsidRDefault="00D93616" w:rsidP="00D93616">
            <w:pPr>
              <w:jc w:val="both"/>
              <w:rPr>
                <w:bCs/>
              </w:rPr>
            </w:pPr>
            <w:r>
              <w:rPr>
                <w:bCs/>
              </w:rPr>
              <w:t>Int</w:t>
            </w:r>
          </w:p>
        </w:tc>
        <w:tc>
          <w:tcPr>
            <w:tcW w:w="1771" w:type="dxa"/>
          </w:tcPr>
          <w:p w14:paraId="084D0E16" w14:textId="77777777" w:rsidR="00D93616" w:rsidRPr="00712D50" w:rsidRDefault="00D93616" w:rsidP="00D93616">
            <w:pPr>
              <w:jc w:val="both"/>
              <w:rPr>
                <w:bCs/>
              </w:rPr>
            </w:pPr>
            <w:r>
              <w:rPr>
                <w:bCs/>
              </w:rPr>
              <w:t>4</w:t>
            </w:r>
          </w:p>
        </w:tc>
        <w:tc>
          <w:tcPr>
            <w:tcW w:w="1772" w:type="dxa"/>
          </w:tcPr>
          <w:p w14:paraId="0F222368" w14:textId="77777777" w:rsidR="00D93616" w:rsidRPr="00712D50" w:rsidRDefault="00D93616" w:rsidP="00D93616">
            <w:pPr>
              <w:jc w:val="both"/>
              <w:rPr>
                <w:bCs/>
              </w:rPr>
            </w:pPr>
            <w:r>
              <w:rPr>
                <w:bCs/>
              </w:rPr>
              <w:t>0</w:t>
            </w:r>
          </w:p>
        </w:tc>
      </w:tr>
      <w:tr w:rsidR="00D93616" w:rsidRPr="00712D50" w14:paraId="080605D7" w14:textId="77777777" w:rsidTr="002C3087">
        <w:tc>
          <w:tcPr>
            <w:tcW w:w="1771" w:type="dxa"/>
          </w:tcPr>
          <w:p w14:paraId="5D21EFC1" w14:textId="77777777" w:rsidR="00D93616" w:rsidRPr="00712D50" w:rsidRDefault="00D93616" w:rsidP="00D93616">
            <w:pPr>
              <w:jc w:val="both"/>
              <w:rPr>
                <w:bCs/>
              </w:rPr>
            </w:pPr>
            <w:r>
              <w:rPr>
                <w:bCs/>
              </w:rPr>
              <w:t>0</w:t>
            </w:r>
          </w:p>
        </w:tc>
        <w:tc>
          <w:tcPr>
            <w:tcW w:w="1771" w:type="dxa"/>
          </w:tcPr>
          <w:p w14:paraId="79F7ACA8" w14:textId="77777777" w:rsidR="00D93616" w:rsidRPr="00712D50" w:rsidRDefault="00D93616" w:rsidP="00D93616">
            <w:pPr>
              <w:jc w:val="both"/>
              <w:rPr>
                <w:bCs/>
              </w:rPr>
            </w:pPr>
            <w:proofErr w:type="spellStart"/>
            <w:r>
              <w:rPr>
                <w:bCs/>
              </w:rPr>
              <w:t>Date_issued</w:t>
            </w:r>
            <w:proofErr w:type="spellEnd"/>
          </w:p>
        </w:tc>
        <w:tc>
          <w:tcPr>
            <w:tcW w:w="1771" w:type="dxa"/>
          </w:tcPr>
          <w:p w14:paraId="2DA7984D" w14:textId="77777777" w:rsidR="00D93616" w:rsidRPr="00712D50" w:rsidRDefault="00D93616" w:rsidP="00D93616">
            <w:pPr>
              <w:jc w:val="both"/>
              <w:rPr>
                <w:bCs/>
              </w:rPr>
            </w:pPr>
            <w:r>
              <w:rPr>
                <w:bCs/>
              </w:rPr>
              <w:t>Datetime</w:t>
            </w:r>
          </w:p>
        </w:tc>
        <w:tc>
          <w:tcPr>
            <w:tcW w:w="1771" w:type="dxa"/>
          </w:tcPr>
          <w:p w14:paraId="118A91C6" w14:textId="77777777" w:rsidR="00D93616" w:rsidRPr="00712D50" w:rsidRDefault="00D93616" w:rsidP="00D93616">
            <w:pPr>
              <w:jc w:val="both"/>
              <w:rPr>
                <w:bCs/>
              </w:rPr>
            </w:pPr>
            <w:r>
              <w:rPr>
                <w:bCs/>
              </w:rPr>
              <w:t>8</w:t>
            </w:r>
          </w:p>
        </w:tc>
        <w:tc>
          <w:tcPr>
            <w:tcW w:w="1772" w:type="dxa"/>
          </w:tcPr>
          <w:p w14:paraId="0C071D91" w14:textId="77777777" w:rsidR="00D93616" w:rsidRPr="00712D50" w:rsidRDefault="00D93616" w:rsidP="00D93616">
            <w:pPr>
              <w:jc w:val="both"/>
              <w:rPr>
                <w:bCs/>
              </w:rPr>
            </w:pPr>
            <w:r>
              <w:rPr>
                <w:bCs/>
              </w:rPr>
              <w:t>0</w:t>
            </w:r>
          </w:p>
        </w:tc>
      </w:tr>
      <w:tr w:rsidR="00D93616" w:rsidRPr="00712D50" w14:paraId="045DF955" w14:textId="77777777" w:rsidTr="002C3087">
        <w:tc>
          <w:tcPr>
            <w:tcW w:w="1771" w:type="dxa"/>
          </w:tcPr>
          <w:p w14:paraId="6A1ACB7D" w14:textId="77777777" w:rsidR="00D93616" w:rsidRPr="00712D50" w:rsidRDefault="00D93616" w:rsidP="00D93616">
            <w:pPr>
              <w:jc w:val="both"/>
              <w:rPr>
                <w:bCs/>
              </w:rPr>
            </w:pPr>
            <w:r>
              <w:rPr>
                <w:bCs/>
              </w:rPr>
              <w:lastRenderedPageBreak/>
              <w:t>0</w:t>
            </w:r>
          </w:p>
        </w:tc>
        <w:tc>
          <w:tcPr>
            <w:tcW w:w="1771" w:type="dxa"/>
          </w:tcPr>
          <w:p w14:paraId="20FD7811" w14:textId="77777777" w:rsidR="00D93616" w:rsidRPr="00712D50" w:rsidRDefault="00D93616" w:rsidP="00D93616">
            <w:pPr>
              <w:jc w:val="both"/>
              <w:rPr>
                <w:bCs/>
              </w:rPr>
            </w:pPr>
            <w:proofErr w:type="spellStart"/>
            <w:r>
              <w:rPr>
                <w:bCs/>
              </w:rPr>
              <w:t>Medicine_fees</w:t>
            </w:r>
            <w:proofErr w:type="spellEnd"/>
          </w:p>
        </w:tc>
        <w:tc>
          <w:tcPr>
            <w:tcW w:w="1771" w:type="dxa"/>
          </w:tcPr>
          <w:p w14:paraId="36F3EF1B" w14:textId="77777777" w:rsidR="00D93616" w:rsidRPr="00712D50" w:rsidRDefault="00D93616" w:rsidP="00D93616">
            <w:pPr>
              <w:jc w:val="both"/>
              <w:rPr>
                <w:bCs/>
              </w:rPr>
            </w:pPr>
            <w:r>
              <w:rPr>
                <w:bCs/>
              </w:rPr>
              <w:t>Decimal</w:t>
            </w:r>
          </w:p>
        </w:tc>
        <w:tc>
          <w:tcPr>
            <w:tcW w:w="1771" w:type="dxa"/>
          </w:tcPr>
          <w:p w14:paraId="4728AADC" w14:textId="77777777" w:rsidR="00D93616" w:rsidRPr="00712D50" w:rsidRDefault="00D93616" w:rsidP="00D93616">
            <w:pPr>
              <w:jc w:val="both"/>
              <w:rPr>
                <w:bCs/>
              </w:rPr>
            </w:pPr>
            <w:r>
              <w:rPr>
                <w:bCs/>
              </w:rPr>
              <w:t>12,2</w:t>
            </w:r>
          </w:p>
        </w:tc>
        <w:tc>
          <w:tcPr>
            <w:tcW w:w="1772" w:type="dxa"/>
          </w:tcPr>
          <w:p w14:paraId="7E2FA1C5" w14:textId="77777777" w:rsidR="00D93616" w:rsidRPr="00712D50" w:rsidRDefault="00D93616" w:rsidP="00D93616">
            <w:pPr>
              <w:jc w:val="both"/>
              <w:rPr>
                <w:bCs/>
              </w:rPr>
            </w:pPr>
            <w:r>
              <w:rPr>
                <w:bCs/>
              </w:rPr>
              <w:t>0</w:t>
            </w:r>
          </w:p>
        </w:tc>
      </w:tr>
      <w:tr w:rsidR="00D93616" w:rsidRPr="00712D50" w14:paraId="1BCA0D02" w14:textId="77777777" w:rsidTr="002C3087">
        <w:tc>
          <w:tcPr>
            <w:tcW w:w="1771" w:type="dxa"/>
          </w:tcPr>
          <w:p w14:paraId="2432E19C" w14:textId="77777777" w:rsidR="00D93616" w:rsidRPr="00712D50" w:rsidRDefault="00D93616" w:rsidP="00D93616">
            <w:pPr>
              <w:jc w:val="both"/>
              <w:rPr>
                <w:bCs/>
              </w:rPr>
            </w:pPr>
            <w:r>
              <w:rPr>
                <w:bCs/>
              </w:rPr>
              <w:t>0</w:t>
            </w:r>
          </w:p>
        </w:tc>
        <w:tc>
          <w:tcPr>
            <w:tcW w:w="1771" w:type="dxa"/>
          </w:tcPr>
          <w:p w14:paraId="4F05EC32" w14:textId="77777777" w:rsidR="00D93616" w:rsidRPr="00712D50" w:rsidRDefault="00D93616" w:rsidP="00D93616">
            <w:pPr>
              <w:jc w:val="both"/>
              <w:rPr>
                <w:bCs/>
              </w:rPr>
            </w:pPr>
            <w:r>
              <w:rPr>
                <w:bCs/>
              </w:rPr>
              <w:t>Notes</w:t>
            </w:r>
          </w:p>
        </w:tc>
        <w:tc>
          <w:tcPr>
            <w:tcW w:w="1771" w:type="dxa"/>
          </w:tcPr>
          <w:p w14:paraId="314321CB" w14:textId="77777777" w:rsidR="00D93616" w:rsidRPr="00712D50" w:rsidRDefault="00D93616" w:rsidP="00D93616">
            <w:pPr>
              <w:jc w:val="both"/>
              <w:rPr>
                <w:bCs/>
              </w:rPr>
            </w:pPr>
            <w:r>
              <w:rPr>
                <w:bCs/>
              </w:rPr>
              <w:t>Varchar</w:t>
            </w:r>
          </w:p>
        </w:tc>
        <w:tc>
          <w:tcPr>
            <w:tcW w:w="1771" w:type="dxa"/>
          </w:tcPr>
          <w:p w14:paraId="7774243C" w14:textId="77777777" w:rsidR="00D93616" w:rsidRPr="00712D50" w:rsidRDefault="00D93616" w:rsidP="00D93616">
            <w:pPr>
              <w:jc w:val="both"/>
              <w:rPr>
                <w:bCs/>
              </w:rPr>
            </w:pPr>
            <w:r>
              <w:rPr>
                <w:bCs/>
              </w:rPr>
              <w:t>1000</w:t>
            </w:r>
          </w:p>
        </w:tc>
        <w:tc>
          <w:tcPr>
            <w:tcW w:w="1772" w:type="dxa"/>
          </w:tcPr>
          <w:p w14:paraId="3D9F1A8B" w14:textId="77777777" w:rsidR="00D93616" w:rsidRPr="00712D50" w:rsidRDefault="00D93616" w:rsidP="00D93616">
            <w:pPr>
              <w:jc w:val="both"/>
              <w:rPr>
                <w:bCs/>
              </w:rPr>
            </w:pPr>
            <w:r>
              <w:rPr>
                <w:bCs/>
              </w:rPr>
              <w:t>0</w:t>
            </w:r>
          </w:p>
        </w:tc>
      </w:tr>
      <w:tr w:rsidR="00D93616" w14:paraId="669A68CB" w14:textId="77777777" w:rsidTr="002C3087">
        <w:tc>
          <w:tcPr>
            <w:tcW w:w="1771" w:type="dxa"/>
          </w:tcPr>
          <w:p w14:paraId="3161B648" w14:textId="77777777" w:rsidR="00D93616" w:rsidRPr="00712D50" w:rsidRDefault="00D93616" w:rsidP="00D93616">
            <w:pPr>
              <w:jc w:val="both"/>
              <w:rPr>
                <w:bCs/>
              </w:rPr>
            </w:pPr>
            <w:r>
              <w:rPr>
                <w:bCs/>
              </w:rPr>
              <w:t>0</w:t>
            </w:r>
          </w:p>
        </w:tc>
        <w:tc>
          <w:tcPr>
            <w:tcW w:w="1771" w:type="dxa"/>
          </w:tcPr>
          <w:p w14:paraId="0C9AB69C" w14:textId="77777777" w:rsidR="00D93616" w:rsidRPr="00712D50" w:rsidRDefault="00D93616" w:rsidP="00D93616">
            <w:pPr>
              <w:jc w:val="both"/>
              <w:rPr>
                <w:bCs/>
              </w:rPr>
            </w:pPr>
            <w:proofErr w:type="spellStart"/>
            <w:r>
              <w:rPr>
                <w:bCs/>
              </w:rPr>
              <w:t>Created_at</w:t>
            </w:r>
            <w:proofErr w:type="spellEnd"/>
          </w:p>
        </w:tc>
        <w:tc>
          <w:tcPr>
            <w:tcW w:w="1771" w:type="dxa"/>
          </w:tcPr>
          <w:p w14:paraId="265C38F8" w14:textId="77777777" w:rsidR="00D93616" w:rsidRPr="00712D50" w:rsidRDefault="00D93616" w:rsidP="00D93616">
            <w:pPr>
              <w:jc w:val="both"/>
              <w:rPr>
                <w:bCs/>
              </w:rPr>
            </w:pPr>
            <w:r>
              <w:rPr>
                <w:bCs/>
              </w:rPr>
              <w:t>Datetime</w:t>
            </w:r>
          </w:p>
        </w:tc>
        <w:tc>
          <w:tcPr>
            <w:tcW w:w="1771" w:type="dxa"/>
          </w:tcPr>
          <w:p w14:paraId="3B0241B5" w14:textId="77777777" w:rsidR="00D93616" w:rsidRPr="00712D50" w:rsidRDefault="00D93616" w:rsidP="00D93616">
            <w:pPr>
              <w:jc w:val="both"/>
              <w:rPr>
                <w:bCs/>
              </w:rPr>
            </w:pPr>
            <w:r>
              <w:rPr>
                <w:bCs/>
              </w:rPr>
              <w:t>8</w:t>
            </w:r>
          </w:p>
        </w:tc>
        <w:tc>
          <w:tcPr>
            <w:tcW w:w="1772" w:type="dxa"/>
          </w:tcPr>
          <w:p w14:paraId="609F9EC2" w14:textId="77777777" w:rsidR="00D93616" w:rsidRPr="00712D50" w:rsidRDefault="00D93616" w:rsidP="00D93616">
            <w:pPr>
              <w:jc w:val="both"/>
              <w:rPr>
                <w:bCs/>
              </w:rPr>
            </w:pPr>
            <w:r>
              <w:rPr>
                <w:bCs/>
              </w:rPr>
              <w:t>0</w:t>
            </w:r>
          </w:p>
        </w:tc>
      </w:tr>
    </w:tbl>
    <w:p w14:paraId="4CB3184D" w14:textId="77777777" w:rsidR="00D93616" w:rsidRDefault="00D93616" w:rsidP="00D93616">
      <w:pPr>
        <w:jc w:val="both"/>
        <w:rPr>
          <w:b/>
          <w:bCs/>
          <w:u w:val="single"/>
        </w:rPr>
      </w:pPr>
      <w:r w:rsidRPr="009C5B93">
        <w:rPr>
          <w:b/>
          <w:bCs/>
          <w:u w:val="single"/>
        </w:rPr>
        <w:t xml:space="preserve"> </w:t>
      </w:r>
    </w:p>
    <w:p w14:paraId="0DB812AC" w14:textId="77777777" w:rsidR="00D93616" w:rsidRPr="00D91EE5" w:rsidRDefault="00D93616" w:rsidP="00D93616">
      <w:pPr>
        <w:jc w:val="both"/>
        <w:rPr>
          <w:bCs/>
        </w:rPr>
      </w:pPr>
    </w:p>
    <w:p w14:paraId="69B11C03" w14:textId="77777777" w:rsidR="00D93616" w:rsidRDefault="00D93616" w:rsidP="00D93616">
      <w:pPr>
        <w:jc w:val="both"/>
        <w:rPr>
          <w:b/>
          <w:u w:val="single"/>
        </w:rPr>
      </w:pPr>
      <w:r>
        <w:rPr>
          <w:b/>
          <w:u w:val="single"/>
        </w:rPr>
        <w:t xml:space="preserve">Table12: </w:t>
      </w:r>
      <w:proofErr w:type="spellStart"/>
      <w:r>
        <w:rPr>
          <w:b/>
          <w:u w:val="single"/>
        </w:rPr>
        <w:t>Prescription_line_items</w:t>
      </w:r>
      <w:proofErr w:type="spellEnd"/>
    </w:p>
    <w:p w14:paraId="4A8C7C86" w14:textId="77777777" w:rsidR="00D93616" w:rsidRDefault="00D93616" w:rsidP="00D93616">
      <w:pPr>
        <w:jc w:val="both"/>
        <w:rPr>
          <w:b/>
          <w:u w:val="single"/>
        </w:rPr>
      </w:pPr>
    </w:p>
    <w:tbl>
      <w:tblPr>
        <w:tblStyle w:val="TableGrid"/>
        <w:tblW w:w="0" w:type="auto"/>
        <w:tblLook w:val="04A0" w:firstRow="1" w:lastRow="0" w:firstColumn="1" w:lastColumn="0" w:noHBand="0" w:noVBand="1"/>
      </w:tblPr>
      <w:tblGrid>
        <w:gridCol w:w="1705"/>
        <w:gridCol w:w="1762"/>
        <w:gridCol w:w="1737"/>
        <w:gridCol w:w="1719"/>
        <w:gridCol w:w="1707"/>
      </w:tblGrid>
      <w:tr w:rsidR="00D93616" w:rsidRPr="00712D50" w14:paraId="25591EC6" w14:textId="77777777" w:rsidTr="002C3087">
        <w:tc>
          <w:tcPr>
            <w:tcW w:w="1771" w:type="dxa"/>
          </w:tcPr>
          <w:p w14:paraId="0A920DEE" w14:textId="77777777" w:rsidR="00D93616" w:rsidRPr="00712D50" w:rsidRDefault="00D93616" w:rsidP="00D93616">
            <w:pPr>
              <w:jc w:val="both"/>
              <w:rPr>
                <w:bCs/>
              </w:rPr>
            </w:pPr>
            <w:r>
              <w:rPr>
                <w:bCs/>
              </w:rPr>
              <w:t>3</w:t>
            </w:r>
          </w:p>
        </w:tc>
        <w:tc>
          <w:tcPr>
            <w:tcW w:w="1771" w:type="dxa"/>
          </w:tcPr>
          <w:p w14:paraId="202D107F" w14:textId="77777777" w:rsidR="00D93616" w:rsidRPr="00712D50" w:rsidRDefault="00D93616" w:rsidP="00D93616">
            <w:pPr>
              <w:jc w:val="both"/>
              <w:rPr>
                <w:bCs/>
              </w:rPr>
            </w:pPr>
            <w:r>
              <w:rPr>
                <w:bCs/>
              </w:rPr>
              <w:t>Id</w:t>
            </w:r>
          </w:p>
        </w:tc>
        <w:tc>
          <w:tcPr>
            <w:tcW w:w="1771" w:type="dxa"/>
          </w:tcPr>
          <w:p w14:paraId="7BDE91FA" w14:textId="77777777" w:rsidR="00D93616" w:rsidRPr="00712D50" w:rsidRDefault="00D93616" w:rsidP="00D93616">
            <w:pPr>
              <w:jc w:val="both"/>
              <w:rPr>
                <w:bCs/>
              </w:rPr>
            </w:pPr>
            <w:r>
              <w:rPr>
                <w:bCs/>
              </w:rPr>
              <w:t>Int</w:t>
            </w:r>
          </w:p>
        </w:tc>
        <w:tc>
          <w:tcPr>
            <w:tcW w:w="1771" w:type="dxa"/>
          </w:tcPr>
          <w:p w14:paraId="24932CB7" w14:textId="77777777" w:rsidR="00D93616" w:rsidRPr="00712D50" w:rsidRDefault="00D93616" w:rsidP="00D93616">
            <w:pPr>
              <w:jc w:val="both"/>
              <w:rPr>
                <w:bCs/>
              </w:rPr>
            </w:pPr>
            <w:r>
              <w:rPr>
                <w:bCs/>
              </w:rPr>
              <w:t>4</w:t>
            </w:r>
          </w:p>
        </w:tc>
        <w:tc>
          <w:tcPr>
            <w:tcW w:w="1772" w:type="dxa"/>
          </w:tcPr>
          <w:p w14:paraId="3D273CED" w14:textId="77777777" w:rsidR="00D93616" w:rsidRPr="00712D50" w:rsidRDefault="00D93616" w:rsidP="00D93616">
            <w:pPr>
              <w:jc w:val="both"/>
              <w:rPr>
                <w:bCs/>
              </w:rPr>
            </w:pPr>
            <w:r>
              <w:rPr>
                <w:bCs/>
              </w:rPr>
              <w:t>0</w:t>
            </w:r>
          </w:p>
        </w:tc>
      </w:tr>
      <w:tr w:rsidR="00D93616" w:rsidRPr="00712D50" w14:paraId="2A3749AC" w14:textId="77777777" w:rsidTr="002C3087">
        <w:tc>
          <w:tcPr>
            <w:tcW w:w="1771" w:type="dxa"/>
          </w:tcPr>
          <w:p w14:paraId="66FE6120" w14:textId="77777777" w:rsidR="00D93616" w:rsidRPr="00712D50" w:rsidRDefault="00D93616" w:rsidP="00D93616">
            <w:pPr>
              <w:jc w:val="both"/>
              <w:rPr>
                <w:bCs/>
              </w:rPr>
            </w:pPr>
            <w:r>
              <w:rPr>
                <w:bCs/>
              </w:rPr>
              <w:t>3</w:t>
            </w:r>
          </w:p>
        </w:tc>
        <w:tc>
          <w:tcPr>
            <w:tcW w:w="1771" w:type="dxa"/>
          </w:tcPr>
          <w:p w14:paraId="47E1089A" w14:textId="77777777" w:rsidR="00D93616" w:rsidRPr="00712D50" w:rsidRDefault="00D93616" w:rsidP="00D93616">
            <w:pPr>
              <w:jc w:val="both"/>
              <w:rPr>
                <w:bCs/>
              </w:rPr>
            </w:pPr>
            <w:proofErr w:type="spellStart"/>
            <w:r>
              <w:rPr>
                <w:bCs/>
              </w:rPr>
              <w:t>Prescriptionid</w:t>
            </w:r>
            <w:proofErr w:type="spellEnd"/>
          </w:p>
        </w:tc>
        <w:tc>
          <w:tcPr>
            <w:tcW w:w="1771" w:type="dxa"/>
          </w:tcPr>
          <w:p w14:paraId="1F13DF14" w14:textId="77777777" w:rsidR="00D93616" w:rsidRPr="00712D50" w:rsidRDefault="00D93616" w:rsidP="00D93616">
            <w:pPr>
              <w:jc w:val="both"/>
              <w:rPr>
                <w:bCs/>
              </w:rPr>
            </w:pPr>
            <w:r>
              <w:rPr>
                <w:bCs/>
              </w:rPr>
              <w:t>Int</w:t>
            </w:r>
          </w:p>
        </w:tc>
        <w:tc>
          <w:tcPr>
            <w:tcW w:w="1771" w:type="dxa"/>
          </w:tcPr>
          <w:p w14:paraId="5861C1A7" w14:textId="77777777" w:rsidR="00D93616" w:rsidRPr="00712D50" w:rsidRDefault="00D93616" w:rsidP="00D93616">
            <w:pPr>
              <w:jc w:val="both"/>
              <w:rPr>
                <w:bCs/>
              </w:rPr>
            </w:pPr>
            <w:r>
              <w:rPr>
                <w:bCs/>
              </w:rPr>
              <w:t>4</w:t>
            </w:r>
          </w:p>
        </w:tc>
        <w:tc>
          <w:tcPr>
            <w:tcW w:w="1772" w:type="dxa"/>
          </w:tcPr>
          <w:p w14:paraId="394F1722" w14:textId="77777777" w:rsidR="00D93616" w:rsidRPr="00712D50" w:rsidRDefault="00D93616" w:rsidP="00D93616">
            <w:pPr>
              <w:jc w:val="both"/>
              <w:rPr>
                <w:bCs/>
              </w:rPr>
            </w:pPr>
            <w:r>
              <w:rPr>
                <w:bCs/>
              </w:rPr>
              <w:t>0</w:t>
            </w:r>
          </w:p>
        </w:tc>
      </w:tr>
      <w:tr w:rsidR="00D93616" w:rsidRPr="00712D50" w14:paraId="47971AD9" w14:textId="77777777" w:rsidTr="002C3087">
        <w:tc>
          <w:tcPr>
            <w:tcW w:w="1771" w:type="dxa"/>
          </w:tcPr>
          <w:p w14:paraId="2612088E" w14:textId="77777777" w:rsidR="00D93616" w:rsidRPr="00712D50" w:rsidRDefault="00D93616" w:rsidP="00D93616">
            <w:pPr>
              <w:jc w:val="both"/>
              <w:rPr>
                <w:bCs/>
              </w:rPr>
            </w:pPr>
            <w:r>
              <w:rPr>
                <w:bCs/>
              </w:rPr>
              <w:t>3</w:t>
            </w:r>
          </w:p>
        </w:tc>
        <w:tc>
          <w:tcPr>
            <w:tcW w:w="1771" w:type="dxa"/>
          </w:tcPr>
          <w:p w14:paraId="1CDEE47D" w14:textId="77777777" w:rsidR="00D93616" w:rsidRPr="00712D50" w:rsidRDefault="00D93616" w:rsidP="00D93616">
            <w:pPr>
              <w:jc w:val="both"/>
              <w:rPr>
                <w:bCs/>
              </w:rPr>
            </w:pPr>
            <w:proofErr w:type="spellStart"/>
            <w:r>
              <w:rPr>
                <w:bCs/>
              </w:rPr>
              <w:t>Medicineid</w:t>
            </w:r>
            <w:proofErr w:type="spellEnd"/>
          </w:p>
        </w:tc>
        <w:tc>
          <w:tcPr>
            <w:tcW w:w="1771" w:type="dxa"/>
          </w:tcPr>
          <w:p w14:paraId="2DF04C07" w14:textId="77777777" w:rsidR="00D93616" w:rsidRPr="00712D50" w:rsidRDefault="00D93616" w:rsidP="00D93616">
            <w:pPr>
              <w:jc w:val="both"/>
              <w:rPr>
                <w:bCs/>
              </w:rPr>
            </w:pPr>
            <w:r>
              <w:rPr>
                <w:bCs/>
              </w:rPr>
              <w:t>Int</w:t>
            </w:r>
          </w:p>
        </w:tc>
        <w:tc>
          <w:tcPr>
            <w:tcW w:w="1771" w:type="dxa"/>
          </w:tcPr>
          <w:p w14:paraId="76A1805B" w14:textId="77777777" w:rsidR="00D93616" w:rsidRPr="00712D50" w:rsidRDefault="00D93616" w:rsidP="00D93616">
            <w:pPr>
              <w:jc w:val="both"/>
              <w:rPr>
                <w:bCs/>
              </w:rPr>
            </w:pPr>
            <w:r>
              <w:rPr>
                <w:bCs/>
              </w:rPr>
              <w:t>4</w:t>
            </w:r>
          </w:p>
        </w:tc>
        <w:tc>
          <w:tcPr>
            <w:tcW w:w="1772" w:type="dxa"/>
          </w:tcPr>
          <w:p w14:paraId="2CC61EC4" w14:textId="77777777" w:rsidR="00D93616" w:rsidRPr="00712D50" w:rsidRDefault="00D93616" w:rsidP="00D93616">
            <w:pPr>
              <w:jc w:val="both"/>
              <w:rPr>
                <w:bCs/>
              </w:rPr>
            </w:pPr>
            <w:r>
              <w:rPr>
                <w:bCs/>
              </w:rPr>
              <w:t>0</w:t>
            </w:r>
          </w:p>
        </w:tc>
      </w:tr>
      <w:tr w:rsidR="00D93616" w:rsidRPr="00712D50" w14:paraId="6AFAF7AB" w14:textId="77777777" w:rsidTr="002C3087">
        <w:tc>
          <w:tcPr>
            <w:tcW w:w="1771" w:type="dxa"/>
          </w:tcPr>
          <w:p w14:paraId="0AEDC1EA" w14:textId="77777777" w:rsidR="00D93616" w:rsidRPr="00712D50" w:rsidRDefault="00D93616" w:rsidP="00D93616">
            <w:pPr>
              <w:jc w:val="both"/>
              <w:rPr>
                <w:bCs/>
              </w:rPr>
            </w:pPr>
            <w:r>
              <w:rPr>
                <w:bCs/>
              </w:rPr>
              <w:t>0</w:t>
            </w:r>
          </w:p>
        </w:tc>
        <w:tc>
          <w:tcPr>
            <w:tcW w:w="1771" w:type="dxa"/>
          </w:tcPr>
          <w:p w14:paraId="5E34E1A2" w14:textId="77777777" w:rsidR="00D93616" w:rsidRPr="00712D50" w:rsidRDefault="00D93616" w:rsidP="00D93616">
            <w:pPr>
              <w:jc w:val="both"/>
              <w:rPr>
                <w:bCs/>
              </w:rPr>
            </w:pPr>
            <w:r>
              <w:rPr>
                <w:bCs/>
              </w:rPr>
              <w:t>Dosage</w:t>
            </w:r>
          </w:p>
        </w:tc>
        <w:tc>
          <w:tcPr>
            <w:tcW w:w="1771" w:type="dxa"/>
          </w:tcPr>
          <w:p w14:paraId="2DC0E376" w14:textId="77777777" w:rsidR="00D93616" w:rsidRPr="00712D50" w:rsidRDefault="00D93616" w:rsidP="00D93616">
            <w:pPr>
              <w:jc w:val="both"/>
              <w:rPr>
                <w:bCs/>
              </w:rPr>
            </w:pPr>
            <w:r>
              <w:rPr>
                <w:bCs/>
              </w:rPr>
              <w:t>Varchar</w:t>
            </w:r>
          </w:p>
        </w:tc>
        <w:tc>
          <w:tcPr>
            <w:tcW w:w="1771" w:type="dxa"/>
          </w:tcPr>
          <w:p w14:paraId="5BE2F703" w14:textId="77777777" w:rsidR="00D93616" w:rsidRPr="00712D50" w:rsidRDefault="00D93616" w:rsidP="00D93616">
            <w:pPr>
              <w:jc w:val="both"/>
              <w:rPr>
                <w:bCs/>
              </w:rPr>
            </w:pPr>
            <w:r>
              <w:rPr>
                <w:bCs/>
              </w:rPr>
              <w:t>100</w:t>
            </w:r>
          </w:p>
        </w:tc>
        <w:tc>
          <w:tcPr>
            <w:tcW w:w="1772" w:type="dxa"/>
          </w:tcPr>
          <w:p w14:paraId="2D2B236E" w14:textId="77777777" w:rsidR="00D93616" w:rsidRPr="00712D50" w:rsidRDefault="00D93616" w:rsidP="00D93616">
            <w:pPr>
              <w:jc w:val="both"/>
              <w:rPr>
                <w:bCs/>
              </w:rPr>
            </w:pPr>
            <w:r>
              <w:rPr>
                <w:bCs/>
              </w:rPr>
              <w:t>0</w:t>
            </w:r>
          </w:p>
        </w:tc>
      </w:tr>
      <w:tr w:rsidR="00D93616" w:rsidRPr="00712D50" w14:paraId="06632CB6" w14:textId="77777777" w:rsidTr="002C3087">
        <w:tc>
          <w:tcPr>
            <w:tcW w:w="1771" w:type="dxa"/>
          </w:tcPr>
          <w:p w14:paraId="38FC4A9D" w14:textId="77777777" w:rsidR="00D93616" w:rsidRPr="00712D50" w:rsidRDefault="00D93616" w:rsidP="00D93616">
            <w:pPr>
              <w:jc w:val="both"/>
              <w:rPr>
                <w:bCs/>
              </w:rPr>
            </w:pPr>
            <w:r>
              <w:rPr>
                <w:bCs/>
              </w:rPr>
              <w:t>0</w:t>
            </w:r>
          </w:p>
        </w:tc>
        <w:tc>
          <w:tcPr>
            <w:tcW w:w="1771" w:type="dxa"/>
          </w:tcPr>
          <w:p w14:paraId="41C74DAA" w14:textId="77777777" w:rsidR="00D93616" w:rsidRPr="00712D50" w:rsidRDefault="00D93616" w:rsidP="00D93616">
            <w:pPr>
              <w:jc w:val="both"/>
              <w:rPr>
                <w:bCs/>
              </w:rPr>
            </w:pPr>
            <w:r>
              <w:rPr>
                <w:bCs/>
              </w:rPr>
              <w:t>Duration</w:t>
            </w:r>
          </w:p>
        </w:tc>
        <w:tc>
          <w:tcPr>
            <w:tcW w:w="1771" w:type="dxa"/>
          </w:tcPr>
          <w:p w14:paraId="15FB4A6D" w14:textId="77777777" w:rsidR="00D93616" w:rsidRPr="00712D50" w:rsidRDefault="00D93616" w:rsidP="00D93616">
            <w:pPr>
              <w:jc w:val="both"/>
              <w:rPr>
                <w:bCs/>
              </w:rPr>
            </w:pPr>
            <w:r>
              <w:rPr>
                <w:bCs/>
              </w:rPr>
              <w:t>Varchar</w:t>
            </w:r>
          </w:p>
        </w:tc>
        <w:tc>
          <w:tcPr>
            <w:tcW w:w="1771" w:type="dxa"/>
          </w:tcPr>
          <w:p w14:paraId="6462FF01" w14:textId="77777777" w:rsidR="00D93616" w:rsidRPr="00712D50" w:rsidRDefault="00D93616" w:rsidP="00D93616">
            <w:pPr>
              <w:jc w:val="both"/>
              <w:rPr>
                <w:bCs/>
              </w:rPr>
            </w:pPr>
            <w:r>
              <w:rPr>
                <w:bCs/>
              </w:rPr>
              <w:t>100</w:t>
            </w:r>
          </w:p>
        </w:tc>
        <w:tc>
          <w:tcPr>
            <w:tcW w:w="1772" w:type="dxa"/>
          </w:tcPr>
          <w:p w14:paraId="44DDA72C" w14:textId="77777777" w:rsidR="00D93616" w:rsidRPr="00712D50" w:rsidRDefault="00D93616" w:rsidP="00D93616">
            <w:pPr>
              <w:jc w:val="both"/>
              <w:rPr>
                <w:bCs/>
              </w:rPr>
            </w:pPr>
            <w:r>
              <w:rPr>
                <w:bCs/>
              </w:rPr>
              <w:t>0</w:t>
            </w:r>
          </w:p>
        </w:tc>
      </w:tr>
      <w:tr w:rsidR="00D93616" w:rsidRPr="00712D50" w14:paraId="5DBA6998" w14:textId="77777777" w:rsidTr="002C3087">
        <w:tc>
          <w:tcPr>
            <w:tcW w:w="1771" w:type="dxa"/>
          </w:tcPr>
          <w:p w14:paraId="25B700E9" w14:textId="77777777" w:rsidR="00D93616" w:rsidRPr="00712D50" w:rsidRDefault="00D93616" w:rsidP="00D93616">
            <w:pPr>
              <w:jc w:val="both"/>
              <w:rPr>
                <w:bCs/>
              </w:rPr>
            </w:pPr>
            <w:r>
              <w:rPr>
                <w:bCs/>
              </w:rPr>
              <w:t>0</w:t>
            </w:r>
          </w:p>
        </w:tc>
        <w:tc>
          <w:tcPr>
            <w:tcW w:w="1771" w:type="dxa"/>
          </w:tcPr>
          <w:p w14:paraId="78AAA65C" w14:textId="77777777" w:rsidR="00D93616" w:rsidRPr="00712D50" w:rsidRDefault="00D93616" w:rsidP="00D93616">
            <w:pPr>
              <w:jc w:val="both"/>
              <w:rPr>
                <w:bCs/>
              </w:rPr>
            </w:pPr>
            <w:r>
              <w:rPr>
                <w:bCs/>
              </w:rPr>
              <w:t>Quantity</w:t>
            </w:r>
          </w:p>
        </w:tc>
        <w:tc>
          <w:tcPr>
            <w:tcW w:w="1771" w:type="dxa"/>
          </w:tcPr>
          <w:p w14:paraId="45BD0EB5" w14:textId="77777777" w:rsidR="00D93616" w:rsidRPr="00712D50" w:rsidRDefault="00D93616" w:rsidP="00D93616">
            <w:pPr>
              <w:jc w:val="both"/>
              <w:rPr>
                <w:bCs/>
              </w:rPr>
            </w:pPr>
            <w:r>
              <w:rPr>
                <w:bCs/>
              </w:rPr>
              <w:t>Int</w:t>
            </w:r>
          </w:p>
        </w:tc>
        <w:tc>
          <w:tcPr>
            <w:tcW w:w="1771" w:type="dxa"/>
          </w:tcPr>
          <w:p w14:paraId="00EA1631" w14:textId="77777777" w:rsidR="00D93616" w:rsidRPr="00712D50" w:rsidRDefault="00D93616" w:rsidP="00D93616">
            <w:pPr>
              <w:jc w:val="both"/>
              <w:rPr>
                <w:bCs/>
              </w:rPr>
            </w:pPr>
            <w:r>
              <w:rPr>
                <w:bCs/>
              </w:rPr>
              <w:t>4</w:t>
            </w:r>
          </w:p>
        </w:tc>
        <w:tc>
          <w:tcPr>
            <w:tcW w:w="1772" w:type="dxa"/>
          </w:tcPr>
          <w:p w14:paraId="2F620083" w14:textId="77777777" w:rsidR="00D93616" w:rsidRPr="00712D50" w:rsidRDefault="00D93616" w:rsidP="00D93616">
            <w:pPr>
              <w:jc w:val="both"/>
              <w:rPr>
                <w:bCs/>
              </w:rPr>
            </w:pPr>
            <w:r>
              <w:rPr>
                <w:bCs/>
              </w:rPr>
              <w:t>0</w:t>
            </w:r>
          </w:p>
        </w:tc>
      </w:tr>
      <w:tr w:rsidR="00D93616" w:rsidRPr="00712D50" w14:paraId="182E83C2" w14:textId="77777777" w:rsidTr="002C3087">
        <w:tc>
          <w:tcPr>
            <w:tcW w:w="1771" w:type="dxa"/>
          </w:tcPr>
          <w:p w14:paraId="5371E6EA" w14:textId="77777777" w:rsidR="00D93616" w:rsidRPr="00712D50" w:rsidRDefault="00D93616" w:rsidP="00D93616">
            <w:pPr>
              <w:jc w:val="both"/>
              <w:rPr>
                <w:bCs/>
              </w:rPr>
            </w:pPr>
            <w:r>
              <w:rPr>
                <w:bCs/>
              </w:rPr>
              <w:t>0</w:t>
            </w:r>
          </w:p>
        </w:tc>
        <w:tc>
          <w:tcPr>
            <w:tcW w:w="1771" w:type="dxa"/>
          </w:tcPr>
          <w:p w14:paraId="53B47660" w14:textId="77777777" w:rsidR="00D93616" w:rsidRPr="00712D50" w:rsidRDefault="00D93616" w:rsidP="00D93616">
            <w:pPr>
              <w:jc w:val="both"/>
              <w:rPr>
                <w:bCs/>
              </w:rPr>
            </w:pPr>
            <w:proofErr w:type="spellStart"/>
            <w:r>
              <w:rPr>
                <w:bCs/>
              </w:rPr>
              <w:t>Unit_price</w:t>
            </w:r>
            <w:proofErr w:type="spellEnd"/>
          </w:p>
        </w:tc>
        <w:tc>
          <w:tcPr>
            <w:tcW w:w="1771" w:type="dxa"/>
          </w:tcPr>
          <w:p w14:paraId="4D2E12C5" w14:textId="77777777" w:rsidR="00D93616" w:rsidRPr="00712D50" w:rsidRDefault="00D93616" w:rsidP="00D93616">
            <w:pPr>
              <w:jc w:val="both"/>
              <w:rPr>
                <w:bCs/>
              </w:rPr>
            </w:pPr>
            <w:r>
              <w:rPr>
                <w:bCs/>
              </w:rPr>
              <w:t>Decimal</w:t>
            </w:r>
          </w:p>
        </w:tc>
        <w:tc>
          <w:tcPr>
            <w:tcW w:w="1771" w:type="dxa"/>
          </w:tcPr>
          <w:p w14:paraId="7B92FDDC" w14:textId="77777777" w:rsidR="00D93616" w:rsidRPr="00712D50" w:rsidRDefault="00D93616" w:rsidP="00D93616">
            <w:pPr>
              <w:jc w:val="both"/>
              <w:rPr>
                <w:bCs/>
              </w:rPr>
            </w:pPr>
            <w:r>
              <w:rPr>
                <w:bCs/>
              </w:rPr>
              <w:t>10,2</w:t>
            </w:r>
          </w:p>
        </w:tc>
        <w:tc>
          <w:tcPr>
            <w:tcW w:w="1772" w:type="dxa"/>
          </w:tcPr>
          <w:p w14:paraId="5121C925" w14:textId="77777777" w:rsidR="00D93616" w:rsidRPr="00712D50" w:rsidRDefault="00D93616" w:rsidP="00D93616">
            <w:pPr>
              <w:jc w:val="both"/>
              <w:rPr>
                <w:bCs/>
              </w:rPr>
            </w:pPr>
            <w:r>
              <w:rPr>
                <w:bCs/>
              </w:rPr>
              <w:t>0</w:t>
            </w:r>
          </w:p>
        </w:tc>
      </w:tr>
      <w:tr w:rsidR="00D93616" w:rsidRPr="00712D50" w14:paraId="4DAFFDAA" w14:textId="77777777" w:rsidTr="002C3087">
        <w:tc>
          <w:tcPr>
            <w:tcW w:w="1771" w:type="dxa"/>
          </w:tcPr>
          <w:p w14:paraId="4B8171DB" w14:textId="77777777" w:rsidR="00D93616" w:rsidRPr="00712D50" w:rsidRDefault="00D93616" w:rsidP="00D93616">
            <w:pPr>
              <w:jc w:val="both"/>
              <w:rPr>
                <w:bCs/>
              </w:rPr>
            </w:pPr>
            <w:r>
              <w:rPr>
                <w:bCs/>
              </w:rPr>
              <w:t>0</w:t>
            </w:r>
          </w:p>
        </w:tc>
        <w:tc>
          <w:tcPr>
            <w:tcW w:w="1771" w:type="dxa"/>
          </w:tcPr>
          <w:p w14:paraId="3FF9CA3B" w14:textId="77777777" w:rsidR="00D93616" w:rsidRPr="00712D50" w:rsidRDefault="00D93616" w:rsidP="00D93616">
            <w:pPr>
              <w:jc w:val="both"/>
              <w:rPr>
                <w:bCs/>
              </w:rPr>
            </w:pPr>
            <w:proofErr w:type="spellStart"/>
            <w:r>
              <w:rPr>
                <w:bCs/>
              </w:rPr>
              <w:t>Line_total</w:t>
            </w:r>
            <w:proofErr w:type="spellEnd"/>
          </w:p>
        </w:tc>
        <w:tc>
          <w:tcPr>
            <w:tcW w:w="1771" w:type="dxa"/>
          </w:tcPr>
          <w:p w14:paraId="6CD013F2" w14:textId="77777777" w:rsidR="00D93616" w:rsidRPr="00712D50" w:rsidRDefault="00D93616" w:rsidP="00D93616">
            <w:pPr>
              <w:jc w:val="both"/>
              <w:rPr>
                <w:bCs/>
              </w:rPr>
            </w:pPr>
            <w:r>
              <w:rPr>
                <w:bCs/>
              </w:rPr>
              <w:t>Decimal</w:t>
            </w:r>
          </w:p>
        </w:tc>
        <w:tc>
          <w:tcPr>
            <w:tcW w:w="1771" w:type="dxa"/>
          </w:tcPr>
          <w:p w14:paraId="059A14F1" w14:textId="77777777" w:rsidR="00D93616" w:rsidRPr="00712D50" w:rsidRDefault="00D93616" w:rsidP="00D93616">
            <w:pPr>
              <w:jc w:val="both"/>
              <w:rPr>
                <w:bCs/>
              </w:rPr>
            </w:pPr>
            <w:r>
              <w:rPr>
                <w:bCs/>
              </w:rPr>
              <w:t>14,2</w:t>
            </w:r>
          </w:p>
        </w:tc>
        <w:tc>
          <w:tcPr>
            <w:tcW w:w="1772" w:type="dxa"/>
          </w:tcPr>
          <w:p w14:paraId="032215EE" w14:textId="77777777" w:rsidR="00D93616" w:rsidRPr="00712D50" w:rsidRDefault="00D93616" w:rsidP="00D93616">
            <w:pPr>
              <w:jc w:val="both"/>
              <w:rPr>
                <w:bCs/>
              </w:rPr>
            </w:pPr>
            <w:r>
              <w:rPr>
                <w:bCs/>
              </w:rPr>
              <w:t>0</w:t>
            </w:r>
          </w:p>
        </w:tc>
      </w:tr>
    </w:tbl>
    <w:p w14:paraId="73A3310F" w14:textId="77777777" w:rsidR="00D93616" w:rsidRDefault="00D93616" w:rsidP="00D93616">
      <w:pPr>
        <w:jc w:val="both"/>
        <w:rPr>
          <w:b/>
          <w:bCs/>
          <w:u w:val="single"/>
        </w:rPr>
      </w:pPr>
      <w:r>
        <w:rPr>
          <w:b/>
          <w:bCs/>
          <w:u w:val="single"/>
        </w:rPr>
        <w:t xml:space="preserve"> </w:t>
      </w:r>
    </w:p>
    <w:p w14:paraId="569DF62C" w14:textId="77777777" w:rsidR="00D93616" w:rsidRDefault="00D93616" w:rsidP="00D93616">
      <w:pPr>
        <w:jc w:val="both"/>
        <w:rPr>
          <w:b/>
          <w:u w:val="single"/>
        </w:rPr>
      </w:pPr>
      <w:r>
        <w:rPr>
          <w:b/>
          <w:u w:val="single"/>
        </w:rPr>
        <w:t xml:space="preserve">Table13: </w:t>
      </w:r>
      <w:proofErr w:type="spellStart"/>
      <w:r>
        <w:rPr>
          <w:b/>
          <w:u w:val="single"/>
        </w:rPr>
        <w:t>Labtest_Result</w:t>
      </w:r>
      <w:proofErr w:type="spellEnd"/>
      <w:r>
        <w:rPr>
          <w:b/>
          <w:u w:val="single"/>
        </w:rPr>
        <w:t xml:space="preserve">: </w:t>
      </w:r>
    </w:p>
    <w:p w14:paraId="04F9DB37" w14:textId="77777777" w:rsidR="00D93616" w:rsidRDefault="00D93616" w:rsidP="00D93616">
      <w:pPr>
        <w:jc w:val="both"/>
        <w:rPr>
          <w:b/>
          <w:u w:val="single"/>
        </w:rPr>
      </w:pPr>
    </w:p>
    <w:tbl>
      <w:tblPr>
        <w:tblStyle w:val="TableGrid"/>
        <w:tblW w:w="0" w:type="auto"/>
        <w:tblLook w:val="04A0" w:firstRow="1" w:lastRow="0" w:firstColumn="1" w:lastColumn="0" w:noHBand="0" w:noVBand="1"/>
      </w:tblPr>
      <w:tblGrid>
        <w:gridCol w:w="1704"/>
        <w:gridCol w:w="1761"/>
        <w:gridCol w:w="1740"/>
        <w:gridCol w:w="1719"/>
        <w:gridCol w:w="1706"/>
      </w:tblGrid>
      <w:tr w:rsidR="00D93616" w14:paraId="06D44657" w14:textId="77777777" w:rsidTr="002C3087">
        <w:tc>
          <w:tcPr>
            <w:tcW w:w="1771" w:type="dxa"/>
          </w:tcPr>
          <w:p w14:paraId="005B8FAC" w14:textId="77777777" w:rsidR="00D93616" w:rsidRPr="003C6A8B" w:rsidRDefault="00D93616" w:rsidP="00D93616">
            <w:pPr>
              <w:jc w:val="both"/>
              <w:rPr>
                <w:bCs/>
              </w:rPr>
            </w:pPr>
            <w:r>
              <w:rPr>
                <w:bCs/>
              </w:rPr>
              <w:t>3</w:t>
            </w:r>
          </w:p>
        </w:tc>
        <w:tc>
          <w:tcPr>
            <w:tcW w:w="1771" w:type="dxa"/>
          </w:tcPr>
          <w:p w14:paraId="53A35FEC" w14:textId="77777777" w:rsidR="00D93616" w:rsidRPr="003C6A8B" w:rsidRDefault="00D93616" w:rsidP="00D93616">
            <w:pPr>
              <w:jc w:val="both"/>
              <w:rPr>
                <w:bCs/>
              </w:rPr>
            </w:pPr>
            <w:r>
              <w:rPr>
                <w:bCs/>
              </w:rPr>
              <w:t>Labid</w:t>
            </w:r>
          </w:p>
        </w:tc>
        <w:tc>
          <w:tcPr>
            <w:tcW w:w="1771" w:type="dxa"/>
          </w:tcPr>
          <w:p w14:paraId="3DA3C18B" w14:textId="77777777" w:rsidR="00D93616" w:rsidRPr="003C6A8B" w:rsidRDefault="00D93616" w:rsidP="00D93616">
            <w:pPr>
              <w:jc w:val="both"/>
              <w:rPr>
                <w:bCs/>
              </w:rPr>
            </w:pPr>
            <w:r>
              <w:rPr>
                <w:bCs/>
              </w:rPr>
              <w:t>Int</w:t>
            </w:r>
          </w:p>
        </w:tc>
        <w:tc>
          <w:tcPr>
            <w:tcW w:w="1771" w:type="dxa"/>
          </w:tcPr>
          <w:p w14:paraId="4E44CD6F" w14:textId="77777777" w:rsidR="00D93616" w:rsidRPr="003C6A8B" w:rsidRDefault="00D93616" w:rsidP="00D93616">
            <w:pPr>
              <w:jc w:val="both"/>
              <w:rPr>
                <w:bCs/>
              </w:rPr>
            </w:pPr>
            <w:r>
              <w:rPr>
                <w:bCs/>
              </w:rPr>
              <w:t>4</w:t>
            </w:r>
          </w:p>
        </w:tc>
        <w:tc>
          <w:tcPr>
            <w:tcW w:w="1772" w:type="dxa"/>
          </w:tcPr>
          <w:p w14:paraId="4089F04B" w14:textId="77777777" w:rsidR="00D93616" w:rsidRPr="003C6A8B" w:rsidRDefault="00D93616" w:rsidP="00D93616">
            <w:pPr>
              <w:jc w:val="both"/>
              <w:rPr>
                <w:bCs/>
              </w:rPr>
            </w:pPr>
            <w:r>
              <w:rPr>
                <w:bCs/>
              </w:rPr>
              <w:t>0</w:t>
            </w:r>
          </w:p>
        </w:tc>
      </w:tr>
      <w:tr w:rsidR="00D93616" w14:paraId="77EE57D9" w14:textId="77777777" w:rsidTr="002C3087">
        <w:tc>
          <w:tcPr>
            <w:tcW w:w="1771" w:type="dxa"/>
          </w:tcPr>
          <w:p w14:paraId="189B29F6" w14:textId="77777777" w:rsidR="00D93616" w:rsidRPr="003C6A8B" w:rsidRDefault="00D93616" w:rsidP="00D93616">
            <w:pPr>
              <w:jc w:val="both"/>
              <w:rPr>
                <w:bCs/>
              </w:rPr>
            </w:pPr>
            <w:r>
              <w:rPr>
                <w:bCs/>
              </w:rPr>
              <w:t>3</w:t>
            </w:r>
          </w:p>
        </w:tc>
        <w:tc>
          <w:tcPr>
            <w:tcW w:w="1771" w:type="dxa"/>
          </w:tcPr>
          <w:p w14:paraId="13A5783E" w14:textId="77777777" w:rsidR="00D93616" w:rsidRPr="003C6A8B" w:rsidRDefault="00D93616" w:rsidP="00D93616">
            <w:pPr>
              <w:jc w:val="both"/>
              <w:rPr>
                <w:bCs/>
              </w:rPr>
            </w:pPr>
            <w:proofErr w:type="spellStart"/>
            <w:r>
              <w:rPr>
                <w:bCs/>
              </w:rPr>
              <w:t>Testid</w:t>
            </w:r>
            <w:proofErr w:type="spellEnd"/>
          </w:p>
        </w:tc>
        <w:tc>
          <w:tcPr>
            <w:tcW w:w="1771" w:type="dxa"/>
          </w:tcPr>
          <w:p w14:paraId="4E02AD00" w14:textId="77777777" w:rsidR="00D93616" w:rsidRPr="003C6A8B" w:rsidRDefault="00D93616" w:rsidP="00D93616">
            <w:pPr>
              <w:jc w:val="both"/>
              <w:rPr>
                <w:bCs/>
              </w:rPr>
            </w:pPr>
            <w:r>
              <w:rPr>
                <w:bCs/>
              </w:rPr>
              <w:t>Int</w:t>
            </w:r>
          </w:p>
        </w:tc>
        <w:tc>
          <w:tcPr>
            <w:tcW w:w="1771" w:type="dxa"/>
          </w:tcPr>
          <w:p w14:paraId="57B3C7F8" w14:textId="77777777" w:rsidR="00D93616" w:rsidRPr="003C6A8B" w:rsidRDefault="00D93616" w:rsidP="00D93616">
            <w:pPr>
              <w:jc w:val="both"/>
              <w:rPr>
                <w:bCs/>
              </w:rPr>
            </w:pPr>
            <w:r>
              <w:rPr>
                <w:bCs/>
              </w:rPr>
              <w:t>4</w:t>
            </w:r>
          </w:p>
        </w:tc>
        <w:tc>
          <w:tcPr>
            <w:tcW w:w="1772" w:type="dxa"/>
          </w:tcPr>
          <w:p w14:paraId="270B4F4F" w14:textId="77777777" w:rsidR="00D93616" w:rsidRPr="003C6A8B" w:rsidRDefault="00D93616" w:rsidP="00D93616">
            <w:pPr>
              <w:jc w:val="both"/>
              <w:rPr>
                <w:bCs/>
              </w:rPr>
            </w:pPr>
            <w:r>
              <w:rPr>
                <w:bCs/>
              </w:rPr>
              <w:t>0</w:t>
            </w:r>
          </w:p>
        </w:tc>
      </w:tr>
      <w:tr w:rsidR="00D93616" w14:paraId="4E4C574F" w14:textId="77777777" w:rsidTr="002C3087">
        <w:tc>
          <w:tcPr>
            <w:tcW w:w="1771" w:type="dxa"/>
          </w:tcPr>
          <w:p w14:paraId="0DAD0AFC" w14:textId="77777777" w:rsidR="00D93616" w:rsidRPr="003C6A8B" w:rsidRDefault="00D93616" w:rsidP="00D93616">
            <w:pPr>
              <w:jc w:val="both"/>
              <w:rPr>
                <w:bCs/>
              </w:rPr>
            </w:pPr>
            <w:r>
              <w:rPr>
                <w:bCs/>
              </w:rPr>
              <w:t>3</w:t>
            </w:r>
          </w:p>
        </w:tc>
        <w:tc>
          <w:tcPr>
            <w:tcW w:w="1771" w:type="dxa"/>
          </w:tcPr>
          <w:p w14:paraId="428B0F6F" w14:textId="77777777" w:rsidR="00D93616" w:rsidRPr="003C6A8B" w:rsidRDefault="00D93616" w:rsidP="00D93616">
            <w:pPr>
              <w:jc w:val="both"/>
              <w:rPr>
                <w:bCs/>
              </w:rPr>
            </w:pPr>
            <w:proofErr w:type="spellStart"/>
            <w:r>
              <w:rPr>
                <w:bCs/>
              </w:rPr>
              <w:t>Recordid</w:t>
            </w:r>
            <w:proofErr w:type="spellEnd"/>
          </w:p>
        </w:tc>
        <w:tc>
          <w:tcPr>
            <w:tcW w:w="1771" w:type="dxa"/>
          </w:tcPr>
          <w:p w14:paraId="6BDBDD67" w14:textId="77777777" w:rsidR="00D93616" w:rsidRPr="003C6A8B" w:rsidRDefault="00D93616" w:rsidP="00D93616">
            <w:pPr>
              <w:jc w:val="both"/>
              <w:rPr>
                <w:bCs/>
              </w:rPr>
            </w:pPr>
            <w:r>
              <w:rPr>
                <w:bCs/>
              </w:rPr>
              <w:t>Int</w:t>
            </w:r>
          </w:p>
        </w:tc>
        <w:tc>
          <w:tcPr>
            <w:tcW w:w="1771" w:type="dxa"/>
          </w:tcPr>
          <w:p w14:paraId="6CC9AE94" w14:textId="77777777" w:rsidR="00D93616" w:rsidRPr="003C6A8B" w:rsidRDefault="00D93616" w:rsidP="00D93616">
            <w:pPr>
              <w:jc w:val="both"/>
              <w:rPr>
                <w:bCs/>
              </w:rPr>
            </w:pPr>
            <w:r>
              <w:rPr>
                <w:bCs/>
              </w:rPr>
              <w:t>4</w:t>
            </w:r>
          </w:p>
        </w:tc>
        <w:tc>
          <w:tcPr>
            <w:tcW w:w="1772" w:type="dxa"/>
          </w:tcPr>
          <w:p w14:paraId="103B4ED7" w14:textId="77777777" w:rsidR="00D93616" w:rsidRPr="003C6A8B" w:rsidRDefault="00D93616" w:rsidP="00D93616">
            <w:pPr>
              <w:jc w:val="both"/>
              <w:rPr>
                <w:bCs/>
              </w:rPr>
            </w:pPr>
            <w:r>
              <w:rPr>
                <w:bCs/>
              </w:rPr>
              <w:t>0</w:t>
            </w:r>
          </w:p>
        </w:tc>
      </w:tr>
      <w:tr w:rsidR="00D93616" w14:paraId="02792C98" w14:textId="77777777" w:rsidTr="002C3087">
        <w:tc>
          <w:tcPr>
            <w:tcW w:w="1771" w:type="dxa"/>
          </w:tcPr>
          <w:p w14:paraId="61BE5D4B" w14:textId="77777777" w:rsidR="00D93616" w:rsidRPr="003C6A8B" w:rsidRDefault="00D93616" w:rsidP="00D93616">
            <w:pPr>
              <w:jc w:val="both"/>
              <w:rPr>
                <w:bCs/>
              </w:rPr>
            </w:pPr>
            <w:r>
              <w:rPr>
                <w:bCs/>
              </w:rPr>
              <w:t>0</w:t>
            </w:r>
          </w:p>
        </w:tc>
        <w:tc>
          <w:tcPr>
            <w:tcW w:w="1771" w:type="dxa"/>
          </w:tcPr>
          <w:p w14:paraId="5F0E0027" w14:textId="77777777" w:rsidR="00D93616" w:rsidRPr="003C6A8B" w:rsidRDefault="00D93616" w:rsidP="00D93616">
            <w:pPr>
              <w:jc w:val="both"/>
              <w:rPr>
                <w:bCs/>
              </w:rPr>
            </w:pPr>
            <w:proofErr w:type="spellStart"/>
            <w:r>
              <w:rPr>
                <w:bCs/>
              </w:rPr>
              <w:t>Result_date</w:t>
            </w:r>
            <w:proofErr w:type="spellEnd"/>
          </w:p>
        </w:tc>
        <w:tc>
          <w:tcPr>
            <w:tcW w:w="1771" w:type="dxa"/>
          </w:tcPr>
          <w:p w14:paraId="3728C650" w14:textId="77777777" w:rsidR="00D93616" w:rsidRPr="003C6A8B" w:rsidRDefault="00D93616" w:rsidP="00D93616">
            <w:pPr>
              <w:jc w:val="both"/>
              <w:rPr>
                <w:bCs/>
              </w:rPr>
            </w:pPr>
            <w:r>
              <w:rPr>
                <w:bCs/>
              </w:rPr>
              <w:t>Datetime</w:t>
            </w:r>
          </w:p>
        </w:tc>
        <w:tc>
          <w:tcPr>
            <w:tcW w:w="1771" w:type="dxa"/>
          </w:tcPr>
          <w:p w14:paraId="324CC55A" w14:textId="77777777" w:rsidR="00D93616" w:rsidRPr="003C6A8B" w:rsidRDefault="00D93616" w:rsidP="00D93616">
            <w:pPr>
              <w:jc w:val="both"/>
              <w:rPr>
                <w:bCs/>
              </w:rPr>
            </w:pPr>
            <w:r>
              <w:rPr>
                <w:bCs/>
              </w:rPr>
              <w:t>8</w:t>
            </w:r>
          </w:p>
        </w:tc>
        <w:tc>
          <w:tcPr>
            <w:tcW w:w="1772" w:type="dxa"/>
          </w:tcPr>
          <w:p w14:paraId="463BE2D0" w14:textId="77777777" w:rsidR="00D93616" w:rsidRPr="003C6A8B" w:rsidRDefault="00D93616" w:rsidP="00D93616">
            <w:pPr>
              <w:jc w:val="both"/>
              <w:rPr>
                <w:bCs/>
              </w:rPr>
            </w:pPr>
            <w:r>
              <w:rPr>
                <w:bCs/>
              </w:rPr>
              <w:t>0</w:t>
            </w:r>
          </w:p>
        </w:tc>
      </w:tr>
      <w:tr w:rsidR="00D93616" w14:paraId="38BF5C80" w14:textId="77777777" w:rsidTr="002C3087">
        <w:tc>
          <w:tcPr>
            <w:tcW w:w="1771" w:type="dxa"/>
          </w:tcPr>
          <w:p w14:paraId="7DB06D53" w14:textId="77777777" w:rsidR="00D93616" w:rsidRPr="003C6A8B" w:rsidRDefault="00D93616" w:rsidP="00D93616">
            <w:pPr>
              <w:jc w:val="both"/>
              <w:rPr>
                <w:bCs/>
              </w:rPr>
            </w:pPr>
            <w:r>
              <w:rPr>
                <w:bCs/>
              </w:rPr>
              <w:t>0</w:t>
            </w:r>
          </w:p>
        </w:tc>
        <w:tc>
          <w:tcPr>
            <w:tcW w:w="1771" w:type="dxa"/>
          </w:tcPr>
          <w:p w14:paraId="745F0C80" w14:textId="77777777" w:rsidR="00D93616" w:rsidRPr="003C6A8B" w:rsidRDefault="00D93616" w:rsidP="00D93616">
            <w:pPr>
              <w:jc w:val="both"/>
              <w:rPr>
                <w:bCs/>
              </w:rPr>
            </w:pPr>
            <w:r>
              <w:rPr>
                <w:bCs/>
              </w:rPr>
              <w:t>Findings</w:t>
            </w:r>
          </w:p>
        </w:tc>
        <w:tc>
          <w:tcPr>
            <w:tcW w:w="1771" w:type="dxa"/>
          </w:tcPr>
          <w:p w14:paraId="7D6F8B4C" w14:textId="77777777" w:rsidR="00D93616" w:rsidRPr="003C6A8B" w:rsidRDefault="00D93616" w:rsidP="00D93616">
            <w:pPr>
              <w:jc w:val="both"/>
              <w:rPr>
                <w:bCs/>
              </w:rPr>
            </w:pPr>
            <w:r>
              <w:rPr>
                <w:bCs/>
              </w:rPr>
              <w:t>Text</w:t>
            </w:r>
          </w:p>
        </w:tc>
        <w:tc>
          <w:tcPr>
            <w:tcW w:w="1771" w:type="dxa"/>
          </w:tcPr>
          <w:p w14:paraId="3B3FEC1A" w14:textId="77777777" w:rsidR="00D93616" w:rsidRPr="003C6A8B" w:rsidRDefault="00D93616" w:rsidP="00D93616">
            <w:pPr>
              <w:jc w:val="both"/>
              <w:rPr>
                <w:bCs/>
              </w:rPr>
            </w:pPr>
          </w:p>
        </w:tc>
        <w:tc>
          <w:tcPr>
            <w:tcW w:w="1772" w:type="dxa"/>
          </w:tcPr>
          <w:p w14:paraId="1E518746" w14:textId="77777777" w:rsidR="00D93616" w:rsidRPr="003C6A8B" w:rsidRDefault="00D93616" w:rsidP="00D93616">
            <w:pPr>
              <w:jc w:val="both"/>
              <w:rPr>
                <w:bCs/>
              </w:rPr>
            </w:pPr>
            <w:r>
              <w:rPr>
                <w:bCs/>
              </w:rPr>
              <w:t>0</w:t>
            </w:r>
          </w:p>
        </w:tc>
      </w:tr>
      <w:tr w:rsidR="00D93616" w14:paraId="3AF6E517" w14:textId="77777777" w:rsidTr="002C3087">
        <w:tc>
          <w:tcPr>
            <w:tcW w:w="1771" w:type="dxa"/>
          </w:tcPr>
          <w:p w14:paraId="204C6CB3" w14:textId="77777777" w:rsidR="00D93616" w:rsidRPr="003C6A8B" w:rsidRDefault="00D93616" w:rsidP="00D93616">
            <w:pPr>
              <w:jc w:val="both"/>
              <w:rPr>
                <w:bCs/>
              </w:rPr>
            </w:pPr>
            <w:r>
              <w:rPr>
                <w:bCs/>
              </w:rPr>
              <w:t>0</w:t>
            </w:r>
          </w:p>
        </w:tc>
        <w:tc>
          <w:tcPr>
            <w:tcW w:w="1771" w:type="dxa"/>
          </w:tcPr>
          <w:p w14:paraId="2EF2CC78" w14:textId="77777777" w:rsidR="00D93616" w:rsidRPr="003C6A8B" w:rsidRDefault="00D93616" w:rsidP="00D93616">
            <w:pPr>
              <w:jc w:val="both"/>
              <w:rPr>
                <w:bCs/>
              </w:rPr>
            </w:pPr>
            <w:proofErr w:type="spellStart"/>
            <w:r>
              <w:rPr>
                <w:bCs/>
              </w:rPr>
              <w:t>Lab_test_fees</w:t>
            </w:r>
            <w:proofErr w:type="spellEnd"/>
          </w:p>
        </w:tc>
        <w:tc>
          <w:tcPr>
            <w:tcW w:w="1771" w:type="dxa"/>
          </w:tcPr>
          <w:p w14:paraId="339AEF56" w14:textId="77777777" w:rsidR="00D93616" w:rsidRPr="003C6A8B" w:rsidRDefault="00D93616" w:rsidP="00D93616">
            <w:pPr>
              <w:jc w:val="both"/>
              <w:rPr>
                <w:bCs/>
              </w:rPr>
            </w:pPr>
            <w:r>
              <w:rPr>
                <w:bCs/>
              </w:rPr>
              <w:t>Decimal</w:t>
            </w:r>
          </w:p>
        </w:tc>
        <w:tc>
          <w:tcPr>
            <w:tcW w:w="1771" w:type="dxa"/>
          </w:tcPr>
          <w:p w14:paraId="59DC849E" w14:textId="77777777" w:rsidR="00D93616" w:rsidRPr="003C6A8B" w:rsidRDefault="00D93616" w:rsidP="00D93616">
            <w:pPr>
              <w:jc w:val="both"/>
              <w:rPr>
                <w:bCs/>
              </w:rPr>
            </w:pPr>
            <w:r>
              <w:rPr>
                <w:bCs/>
              </w:rPr>
              <w:t>12,2</w:t>
            </w:r>
          </w:p>
        </w:tc>
        <w:tc>
          <w:tcPr>
            <w:tcW w:w="1772" w:type="dxa"/>
          </w:tcPr>
          <w:p w14:paraId="7BD87B16" w14:textId="77777777" w:rsidR="00D93616" w:rsidRPr="003C6A8B" w:rsidRDefault="00D93616" w:rsidP="00D93616">
            <w:pPr>
              <w:jc w:val="both"/>
              <w:rPr>
                <w:bCs/>
              </w:rPr>
            </w:pPr>
            <w:r>
              <w:rPr>
                <w:bCs/>
              </w:rPr>
              <w:t>0</w:t>
            </w:r>
          </w:p>
        </w:tc>
      </w:tr>
      <w:tr w:rsidR="00D93616" w14:paraId="1E1AC291" w14:textId="77777777" w:rsidTr="002C3087">
        <w:tc>
          <w:tcPr>
            <w:tcW w:w="1771" w:type="dxa"/>
          </w:tcPr>
          <w:p w14:paraId="2CBF84FD" w14:textId="77777777" w:rsidR="00D93616" w:rsidRPr="003C6A8B" w:rsidRDefault="00D93616" w:rsidP="00D93616">
            <w:pPr>
              <w:jc w:val="both"/>
              <w:rPr>
                <w:bCs/>
              </w:rPr>
            </w:pPr>
            <w:r>
              <w:rPr>
                <w:bCs/>
              </w:rPr>
              <w:t>0</w:t>
            </w:r>
          </w:p>
        </w:tc>
        <w:tc>
          <w:tcPr>
            <w:tcW w:w="1771" w:type="dxa"/>
          </w:tcPr>
          <w:p w14:paraId="4A5DAB63" w14:textId="77777777" w:rsidR="00D93616" w:rsidRPr="003C6A8B" w:rsidRDefault="00D93616" w:rsidP="00D93616">
            <w:pPr>
              <w:jc w:val="both"/>
              <w:rPr>
                <w:bCs/>
              </w:rPr>
            </w:pPr>
            <w:proofErr w:type="spellStart"/>
            <w:r>
              <w:rPr>
                <w:bCs/>
              </w:rPr>
              <w:t>Created_at</w:t>
            </w:r>
            <w:proofErr w:type="spellEnd"/>
          </w:p>
        </w:tc>
        <w:tc>
          <w:tcPr>
            <w:tcW w:w="1771" w:type="dxa"/>
          </w:tcPr>
          <w:p w14:paraId="0684C7C4" w14:textId="77777777" w:rsidR="00D93616" w:rsidRPr="003C6A8B" w:rsidRDefault="00D93616" w:rsidP="00D93616">
            <w:pPr>
              <w:jc w:val="both"/>
              <w:rPr>
                <w:bCs/>
              </w:rPr>
            </w:pPr>
            <w:r>
              <w:rPr>
                <w:bCs/>
              </w:rPr>
              <w:t>Datetime</w:t>
            </w:r>
          </w:p>
        </w:tc>
        <w:tc>
          <w:tcPr>
            <w:tcW w:w="1771" w:type="dxa"/>
          </w:tcPr>
          <w:p w14:paraId="2EF052AA" w14:textId="77777777" w:rsidR="00D93616" w:rsidRPr="003C6A8B" w:rsidRDefault="00D93616" w:rsidP="00D93616">
            <w:pPr>
              <w:jc w:val="both"/>
              <w:rPr>
                <w:bCs/>
              </w:rPr>
            </w:pPr>
            <w:r>
              <w:rPr>
                <w:bCs/>
              </w:rPr>
              <w:t>8</w:t>
            </w:r>
          </w:p>
        </w:tc>
        <w:tc>
          <w:tcPr>
            <w:tcW w:w="1772" w:type="dxa"/>
          </w:tcPr>
          <w:p w14:paraId="54A020E5" w14:textId="77777777" w:rsidR="00D93616" w:rsidRPr="003C6A8B" w:rsidRDefault="00D93616" w:rsidP="00D93616">
            <w:pPr>
              <w:jc w:val="both"/>
              <w:rPr>
                <w:bCs/>
              </w:rPr>
            </w:pPr>
            <w:r>
              <w:rPr>
                <w:bCs/>
              </w:rPr>
              <w:t>0</w:t>
            </w:r>
          </w:p>
        </w:tc>
      </w:tr>
    </w:tbl>
    <w:p w14:paraId="03A6F232" w14:textId="77777777" w:rsidR="00D93616" w:rsidRDefault="00D93616" w:rsidP="00D93616">
      <w:pPr>
        <w:jc w:val="both"/>
        <w:rPr>
          <w:b/>
          <w:bCs/>
          <w:u w:val="single"/>
        </w:rPr>
      </w:pPr>
      <w:r>
        <w:rPr>
          <w:b/>
          <w:bCs/>
          <w:u w:val="single"/>
        </w:rPr>
        <w:t xml:space="preserve"> </w:t>
      </w:r>
    </w:p>
    <w:p w14:paraId="36A62083" w14:textId="77777777" w:rsidR="00D93616" w:rsidRDefault="00D93616" w:rsidP="00D93616">
      <w:pPr>
        <w:jc w:val="both"/>
        <w:rPr>
          <w:b/>
          <w:u w:val="single"/>
        </w:rPr>
      </w:pPr>
      <w:r>
        <w:rPr>
          <w:b/>
          <w:u w:val="single"/>
        </w:rPr>
        <w:t>Table14: Invoice</w:t>
      </w:r>
    </w:p>
    <w:p w14:paraId="1E3A0BD9" w14:textId="77777777" w:rsidR="00D93616" w:rsidRDefault="00D93616" w:rsidP="00D93616">
      <w:pPr>
        <w:jc w:val="both"/>
        <w:rPr>
          <w:b/>
          <w:u w:val="single"/>
        </w:rPr>
      </w:pPr>
    </w:p>
    <w:tbl>
      <w:tblPr>
        <w:tblStyle w:val="TableGrid"/>
        <w:tblW w:w="0" w:type="auto"/>
        <w:tblLook w:val="04A0" w:firstRow="1" w:lastRow="0" w:firstColumn="1" w:lastColumn="0" w:noHBand="0" w:noVBand="1"/>
      </w:tblPr>
      <w:tblGrid>
        <w:gridCol w:w="1702"/>
        <w:gridCol w:w="1769"/>
        <w:gridCol w:w="1739"/>
        <w:gridCol w:w="1717"/>
        <w:gridCol w:w="1703"/>
      </w:tblGrid>
      <w:tr w:rsidR="00D93616" w14:paraId="3D12F5DC" w14:textId="77777777" w:rsidTr="002C3087">
        <w:tc>
          <w:tcPr>
            <w:tcW w:w="1771" w:type="dxa"/>
          </w:tcPr>
          <w:p w14:paraId="33E53789" w14:textId="77777777" w:rsidR="00D93616" w:rsidRPr="007D39E5" w:rsidRDefault="00D93616" w:rsidP="00D93616">
            <w:pPr>
              <w:jc w:val="both"/>
              <w:rPr>
                <w:bCs/>
              </w:rPr>
            </w:pPr>
            <w:r>
              <w:rPr>
                <w:bCs/>
              </w:rPr>
              <w:t>3</w:t>
            </w:r>
          </w:p>
        </w:tc>
        <w:tc>
          <w:tcPr>
            <w:tcW w:w="1771" w:type="dxa"/>
          </w:tcPr>
          <w:p w14:paraId="7B9042FB" w14:textId="77777777" w:rsidR="00D93616" w:rsidRPr="007D39E5" w:rsidRDefault="00D93616" w:rsidP="00D93616">
            <w:pPr>
              <w:jc w:val="both"/>
              <w:rPr>
                <w:bCs/>
              </w:rPr>
            </w:pPr>
            <w:proofErr w:type="spellStart"/>
            <w:r>
              <w:rPr>
                <w:bCs/>
              </w:rPr>
              <w:t>Invoiceid</w:t>
            </w:r>
            <w:proofErr w:type="spellEnd"/>
          </w:p>
        </w:tc>
        <w:tc>
          <w:tcPr>
            <w:tcW w:w="1771" w:type="dxa"/>
          </w:tcPr>
          <w:p w14:paraId="68668A92" w14:textId="77777777" w:rsidR="00D93616" w:rsidRPr="007D39E5" w:rsidRDefault="00D93616" w:rsidP="00D93616">
            <w:pPr>
              <w:jc w:val="both"/>
              <w:rPr>
                <w:bCs/>
              </w:rPr>
            </w:pPr>
            <w:r>
              <w:rPr>
                <w:bCs/>
              </w:rPr>
              <w:t>Int</w:t>
            </w:r>
          </w:p>
        </w:tc>
        <w:tc>
          <w:tcPr>
            <w:tcW w:w="1771" w:type="dxa"/>
          </w:tcPr>
          <w:p w14:paraId="40DEF8C0" w14:textId="77777777" w:rsidR="00D93616" w:rsidRPr="007D39E5" w:rsidRDefault="00D93616" w:rsidP="00D93616">
            <w:pPr>
              <w:jc w:val="both"/>
              <w:rPr>
                <w:bCs/>
              </w:rPr>
            </w:pPr>
            <w:r w:rsidRPr="007D39E5">
              <w:rPr>
                <w:bCs/>
              </w:rPr>
              <w:t>4</w:t>
            </w:r>
          </w:p>
        </w:tc>
        <w:tc>
          <w:tcPr>
            <w:tcW w:w="1772" w:type="dxa"/>
          </w:tcPr>
          <w:p w14:paraId="44F9C54D" w14:textId="77777777" w:rsidR="00D93616" w:rsidRPr="007D39E5" w:rsidRDefault="00D93616" w:rsidP="00D93616">
            <w:pPr>
              <w:jc w:val="both"/>
              <w:rPr>
                <w:bCs/>
              </w:rPr>
            </w:pPr>
            <w:r w:rsidRPr="007D39E5">
              <w:rPr>
                <w:bCs/>
              </w:rPr>
              <w:t>0</w:t>
            </w:r>
          </w:p>
        </w:tc>
      </w:tr>
      <w:tr w:rsidR="00D93616" w14:paraId="34C872B9" w14:textId="77777777" w:rsidTr="002C3087">
        <w:tc>
          <w:tcPr>
            <w:tcW w:w="1771" w:type="dxa"/>
          </w:tcPr>
          <w:p w14:paraId="1B6EDF6D" w14:textId="77777777" w:rsidR="00D93616" w:rsidRPr="007D39E5" w:rsidRDefault="00D93616" w:rsidP="00D93616">
            <w:pPr>
              <w:jc w:val="both"/>
              <w:rPr>
                <w:bCs/>
              </w:rPr>
            </w:pPr>
            <w:r>
              <w:rPr>
                <w:bCs/>
              </w:rPr>
              <w:t>3</w:t>
            </w:r>
          </w:p>
        </w:tc>
        <w:tc>
          <w:tcPr>
            <w:tcW w:w="1771" w:type="dxa"/>
          </w:tcPr>
          <w:p w14:paraId="077E1EA9" w14:textId="77777777" w:rsidR="00D93616" w:rsidRPr="007D39E5" w:rsidRDefault="00D93616" w:rsidP="00D93616">
            <w:pPr>
              <w:jc w:val="both"/>
              <w:rPr>
                <w:bCs/>
              </w:rPr>
            </w:pPr>
            <w:proofErr w:type="spellStart"/>
            <w:r>
              <w:rPr>
                <w:bCs/>
              </w:rPr>
              <w:t>Patientid</w:t>
            </w:r>
            <w:proofErr w:type="spellEnd"/>
          </w:p>
        </w:tc>
        <w:tc>
          <w:tcPr>
            <w:tcW w:w="1771" w:type="dxa"/>
          </w:tcPr>
          <w:p w14:paraId="0C6AE681" w14:textId="77777777" w:rsidR="00D93616" w:rsidRPr="007D39E5" w:rsidRDefault="00D93616" w:rsidP="00D93616">
            <w:pPr>
              <w:jc w:val="both"/>
              <w:rPr>
                <w:bCs/>
              </w:rPr>
            </w:pPr>
            <w:r>
              <w:rPr>
                <w:bCs/>
              </w:rPr>
              <w:t>Int</w:t>
            </w:r>
          </w:p>
        </w:tc>
        <w:tc>
          <w:tcPr>
            <w:tcW w:w="1771" w:type="dxa"/>
          </w:tcPr>
          <w:p w14:paraId="7C19A3AC" w14:textId="77777777" w:rsidR="00D93616" w:rsidRPr="007D39E5" w:rsidRDefault="00D93616" w:rsidP="00D93616">
            <w:pPr>
              <w:jc w:val="both"/>
              <w:rPr>
                <w:bCs/>
              </w:rPr>
            </w:pPr>
            <w:r>
              <w:rPr>
                <w:bCs/>
              </w:rPr>
              <w:t>4</w:t>
            </w:r>
          </w:p>
        </w:tc>
        <w:tc>
          <w:tcPr>
            <w:tcW w:w="1772" w:type="dxa"/>
          </w:tcPr>
          <w:p w14:paraId="7EA90241" w14:textId="77777777" w:rsidR="00D93616" w:rsidRPr="007D39E5" w:rsidRDefault="00D93616" w:rsidP="00D93616">
            <w:pPr>
              <w:jc w:val="both"/>
              <w:rPr>
                <w:bCs/>
              </w:rPr>
            </w:pPr>
            <w:r>
              <w:rPr>
                <w:bCs/>
              </w:rPr>
              <w:t>0</w:t>
            </w:r>
          </w:p>
        </w:tc>
      </w:tr>
      <w:tr w:rsidR="00D93616" w14:paraId="057F2DF4" w14:textId="77777777" w:rsidTr="002C3087">
        <w:tc>
          <w:tcPr>
            <w:tcW w:w="1771" w:type="dxa"/>
          </w:tcPr>
          <w:p w14:paraId="08E5E778" w14:textId="77777777" w:rsidR="00D93616" w:rsidRPr="007D39E5" w:rsidRDefault="00D93616" w:rsidP="00D93616">
            <w:pPr>
              <w:jc w:val="both"/>
              <w:rPr>
                <w:bCs/>
              </w:rPr>
            </w:pPr>
            <w:r>
              <w:rPr>
                <w:bCs/>
              </w:rPr>
              <w:t>3</w:t>
            </w:r>
          </w:p>
        </w:tc>
        <w:tc>
          <w:tcPr>
            <w:tcW w:w="1771" w:type="dxa"/>
          </w:tcPr>
          <w:p w14:paraId="76EDAC46" w14:textId="77777777" w:rsidR="00D93616" w:rsidRPr="007D39E5" w:rsidRDefault="00D93616" w:rsidP="00D93616">
            <w:pPr>
              <w:jc w:val="both"/>
              <w:rPr>
                <w:bCs/>
              </w:rPr>
            </w:pPr>
            <w:proofErr w:type="spellStart"/>
            <w:r>
              <w:rPr>
                <w:bCs/>
              </w:rPr>
              <w:t>Prescriptionid</w:t>
            </w:r>
            <w:proofErr w:type="spellEnd"/>
          </w:p>
        </w:tc>
        <w:tc>
          <w:tcPr>
            <w:tcW w:w="1771" w:type="dxa"/>
          </w:tcPr>
          <w:p w14:paraId="16F6F6CA" w14:textId="77777777" w:rsidR="00D93616" w:rsidRPr="007D39E5" w:rsidRDefault="00D93616" w:rsidP="00D93616">
            <w:pPr>
              <w:jc w:val="both"/>
              <w:rPr>
                <w:bCs/>
              </w:rPr>
            </w:pPr>
            <w:r>
              <w:rPr>
                <w:bCs/>
              </w:rPr>
              <w:t>Int</w:t>
            </w:r>
          </w:p>
        </w:tc>
        <w:tc>
          <w:tcPr>
            <w:tcW w:w="1771" w:type="dxa"/>
          </w:tcPr>
          <w:p w14:paraId="1B665284" w14:textId="77777777" w:rsidR="00D93616" w:rsidRPr="007D39E5" w:rsidRDefault="00D93616" w:rsidP="00D93616">
            <w:pPr>
              <w:jc w:val="both"/>
              <w:rPr>
                <w:bCs/>
              </w:rPr>
            </w:pPr>
            <w:r>
              <w:rPr>
                <w:bCs/>
              </w:rPr>
              <w:t>4</w:t>
            </w:r>
          </w:p>
        </w:tc>
        <w:tc>
          <w:tcPr>
            <w:tcW w:w="1772" w:type="dxa"/>
          </w:tcPr>
          <w:p w14:paraId="3F784F18" w14:textId="77777777" w:rsidR="00D93616" w:rsidRPr="007D39E5" w:rsidRDefault="00D93616" w:rsidP="00D93616">
            <w:pPr>
              <w:jc w:val="both"/>
              <w:rPr>
                <w:bCs/>
              </w:rPr>
            </w:pPr>
            <w:r>
              <w:rPr>
                <w:bCs/>
              </w:rPr>
              <w:t>0</w:t>
            </w:r>
          </w:p>
        </w:tc>
      </w:tr>
      <w:tr w:rsidR="00D93616" w14:paraId="576D44B6" w14:textId="77777777" w:rsidTr="002C3087">
        <w:tc>
          <w:tcPr>
            <w:tcW w:w="1771" w:type="dxa"/>
          </w:tcPr>
          <w:p w14:paraId="7B12A222" w14:textId="77777777" w:rsidR="00D93616" w:rsidRPr="007D39E5" w:rsidRDefault="00D93616" w:rsidP="00D93616">
            <w:pPr>
              <w:jc w:val="both"/>
              <w:rPr>
                <w:bCs/>
              </w:rPr>
            </w:pPr>
            <w:r>
              <w:rPr>
                <w:bCs/>
              </w:rPr>
              <w:t>3</w:t>
            </w:r>
          </w:p>
        </w:tc>
        <w:tc>
          <w:tcPr>
            <w:tcW w:w="1771" w:type="dxa"/>
          </w:tcPr>
          <w:p w14:paraId="14E2F0E9" w14:textId="77777777" w:rsidR="00D93616" w:rsidRPr="007D39E5" w:rsidRDefault="00D93616" w:rsidP="00D93616">
            <w:pPr>
              <w:jc w:val="both"/>
              <w:rPr>
                <w:bCs/>
              </w:rPr>
            </w:pPr>
            <w:r>
              <w:rPr>
                <w:bCs/>
              </w:rPr>
              <w:t>Labid</w:t>
            </w:r>
          </w:p>
        </w:tc>
        <w:tc>
          <w:tcPr>
            <w:tcW w:w="1771" w:type="dxa"/>
          </w:tcPr>
          <w:p w14:paraId="6140C62D" w14:textId="77777777" w:rsidR="00D93616" w:rsidRPr="007D39E5" w:rsidRDefault="00D93616" w:rsidP="00D93616">
            <w:pPr>
              <w:jc w:val="both"/>
              <w:rPr>
                <w:bCs/>
              </w:rPr>
            </w:pPr>
            <w:r w:rsidRPr="007D39E5">
              <w:rPr>
                <w:bCs/>
              </w:rPr>
              <w:t>Int</w:t>
            </w:r>
          </w:p>
        </w:tc>
        <w:tc>
          <w:tcPr>
            <w:tcW w:w="1771" w:type="dxa"/>
          </w:tcPr>
          <w:p w14:paraId="0CFF9AA5" w14:textId="77777777" w:rsidR="00D93616" w:rsidRPr="007D39E5" w:rsidRDefault="00D93616" w:rsidP="00D93616">
            <w:pPr>
              <w:jc w:val="both"/>
              <w:rPr>
                <w:bCs/>
              </w:rPr>
            </w:pPr>
            <w:r>
              <w:rPr>
                <w:bCs/>
              </w:rPr>
              <w:t>4</w:t>
            </w:r>
          </w:p>
        </w:tc>
        <w:tc>
          <w:tcPr>
            <w:tcW w:w="1772" w:type="dxa"/>
          </w:tcPr>
          <w:p w14:paraId="44DC6DCE" w14:textId="77777777" w:rsidR="00D93616" w:rsidRPr="007D39E5" w:rsidRDefault="00D93616" w:rsidP="00D93616">
            <w:pPr>
              <w:jc w:val="both"/>
              <w:rPr>
                <w:bCs/>
              </w:rPr>
            </w:pPr>
            <w:r w:rsidRPr="007D39E5">
              <w:rPr>
                <w:bCs/>
              </w:rPr>
              <w:t>0</w:t>
            </w:r>
          </w:p>
        </w:tc>
      </w:tr>
      <w:tr w:rsidR="00D93616" w14:paraId="13FE2150" w14:textId="77777777" w:rsidTr="002C3087">
        <w:tc>
          <w:tcPr>
            <w:tcW w:w="1771" w:type="dxa"/>
          </w:tcPr>
          <w:p w14:paraId="15F1E1E5" w14:textId="77777777" w:rsidR="00D93616" w:rsidRPr="007D39E5" w:rsidRDefault="00D93616" w:rsidP="00D93616">
            <w:pPr>
              <w:jc w:val="both"/>
              <w:rPr>
                <w:bCs/>
              </w:rPr>
            </w:pPr>
            <w:r>
              <w:rPr>
                <w:bCs/>
              </w:rPr>
              <w:t>0</w:t>
            </w:r>
          </w:p>
        </w:tc>
        <w:tc>
          <w:tcPr>
            <w:tcW w:w="1771" w:type="dxa"/>
          </w:tcPr>
          <w:p w14:paraId="7B73D79E" w14:textId="77777777" w:rsidR="00D93616" w:rsidRPr="007D39E5" w:rsidRDefault="00D93616" w:rsidP="00D93616">
            <w:pPr>
              <w:jc w:val="both"/>
              <w:rPr>
                <w:bCs/>
              </w:rPr>
            </w:pPr>
            <w:r>
              <w:rPr>
                <w:bCs/>
              </w:rPr>
              <w:t>Date</w:t>
            </w:r>
          </w:p>
        </w:tc>
        <w:tc>
          <w:tcPr>
            <w:tcW w:w="1771" w:type="dxa"/>
          </w:tcPr>
          <w:p w14:paraId="2623C8E7" w14:textId="77777777" w:rsidR="00D93616" w:rsidRPr="007D39E5" w:rsidRDefault="00D93616" w:rsidP="00D93616">
            <w:pPr>
              <w:jc w:val="both"/>
              <w:rPr>
                <w:bCs/>
              </w:rPr>
            </w:pPr>
            <w:r>
              <w:rPr>
                <w:bCs/>
              </w:rPr>
              <w:t>Datetime</w:t>
            </w:r>
          </w:p>
        </w:tc>
        <w:tc>
          <w:tcPr>
            <w:tcW w:w="1771" w:type="dxa"/>
          </w:tcPr>
          <w:p w14:paraId="45DF0D2D" w14:textId="77777777" w:rsidR="00D93616" w:rsidRPr="007D39E5" w:rsidRDefault="00D93616" w:rsidP="00D93616">
            <w:pPr>
              <w:jc w:val="both"/>
              <w:rPr>
                <w:bCs/>
              </w:rPr>
            </w:pPr>
            <w:r>
              <w:rPr>
                <w:bCs/>
              </w:rPr>
              <w:t>8</w:t>
            </w:r>
          </w:p>
        </w:tc>
        <w:tc>
          <w:tcPr>
            <w:tcW w:w="1772" w:type="dxa"/>
          </w:tcPr>
          <w:p w14:paraId="19094739" w14:textId="77777777" w:rsidR="00D93616" w:rsidRPr="007D39E5" w:rsidRDefault="00D93616" w:rsidP="00D93616">
            <w:pPr>
              <w:jc w:val="both"/>
              <w:rPr>
                <w:bCs/>
              </w:rPr>
            </w:pPr>
            <w:r>
              <w:rPr>
                <w:bCs/>
              </w:rPr>
              <w:t>0</w:t>
            </w:r>
          </w:p>
        </w:tc>
      </w:tr>
      <w:tr w:rsidR="00D93616" w14:paraId="109CCF93" w14:textId="77777777" w:rsidTr="002C3087">
        <w:tc>
          <w:tcPr>
            <w:tcW w:w="1771" w:type="dxa"/>
          </w:tcPr>
          <w:p w14:paraId="1750B81B" w14:textId="77777777" w:rsidR="00D93616" w:rsidRPr="007D39E5" w:rsidRDefault="00D93616" w:rsidP="00D93616">
            <w:pPr>
              <w:jc w:val="both"/>
              <w:rPr>
                <w:bCs/>
              </w:rPr>
            </w:pPr>
            <w:r>
              <w:rPr>
                <w:bCs/>
              </w:rPr>
              <w:t>0</w:t>
            </w:r>
          </w:p>
        </w:tc>
        <w:tc>
          <w:tcPr>
            <w:tcW w:w="1771" w:type="dxa"/>
          </w:tcPr>
          <w:p w14:paraId="0EB3A693" w14:textId="77777777" w:rsidR="00D93616" w:rsidRPr="007D39E5" w:rsidRDefault="00D93616" w:rsidP="00D93616">
            <w:pPr>
              <w:jc w:val="both"/>
              <w:rPr>
                <w:bCs/>
              </w:rPr>
            </w:pPr>
            <w:proofErr w:type="spellStart"/>
            <w:r>
              <w:rPr>
                <w:bCs/>
              </w:rPr>
              <w:t>Doctor_fees</w:t>
            </w:r>
            <w:proofErr w:type="spellEnd"/>
          </w:p>
        </w:tc>
        <w:tc>
          <w:tcPr>
            <w:tcW w:w="1771" w:type="dxa"/>
          </w:tcPr>
          <w:p w14:paraId="1D0A02D0" w14:textId="77777777" w:rsidR="00D93616" w:rsidRPr="007D39E5" w:rsidRDefault="00D93616" w:rsidP="00D93616">
            <w:pPr>
              <w:jc w:val="both"/>
              <w:rPr>
                <w:bCs/>
              </w:rPr>
            </w:pPr>
            <w:r>
              <w:rPr>
                <w:bCs/>
              </w:rPr>
              <w:t>Decimal</w:t>
            </w:r>
          </w:p>
        </w:tc>
        <w:tc>
          <w:tcPr>
            <w:tcW w:w="1771" w:type="dxa"/>
          </w:tcPr>
          <w:p w14:paraId="241A9BE3" w14:textId="77777777" w:rsidR="00D93616" w:rsidRPr="007D39E5" w:rsidRDefault="00D93616" w:rsidP="00D93616">
            <w:pPr>
              <w:jc w:val="both"/>
              <w:rPr>
                <w:bCs/>
              </w:rPr>
            </w:pPr>
            <w:r>
              <w:rPr>
                <w:bCs/>
              </w:rPr>
              <w:t>14,2</w:t>
            </w:r>
          </w:p>
        </w:tc>
        <w:tc>
          <w:tcPr>
            <w:tcW w:w="1772" w:type="dxa"/>
          </w:tcPr>
          <w:p w14:paraId="2BDB2164" w14:textId="77777777" w:rsidR="00D93616" w:rsidRPr="007D39E5" w:rsidRDefault="00D93616" w:rsidP="00D93616">
            <w:pPr>
              <w:jc w:val="both"/>
              <w:rPr>
                <w:bCs/>
              </w:rPr>
            </w:pPr>
            <w:r>
              <w:rPr>
                <w:bCs/>
              </w:rPr>
              <w:t>0</w:t>
            </w:r>
          </w:p>
        </w:tc>
      </w:tr>
      <w:tr w:rsidR="00D93616" w14:paraId="1F75E03C" w14:textId="77777777" w:rsidTr="002C3087">
        <w:tc>
          <w:tcPr>
            <w:tcW w:w="1771" w:type="dxa"/>
          </w:tcPr>
          <w:p w14:paraId="6AD3F080" w14:textId="77777777" w:rsidR="00D93616" w:rsidRPr="007D39E5" w:rsidRDefault="00D93616" w:rsidP="00D93616">
            <w:pPr>
              <w:jc w:val="both"/>
              <w:rPr>
                <w:bCs/>
              </w:rPr>
            </w:pPr>
            <w:r>
              <w:rPr>
                <w:bCs/>
              </w:rPr>
              <w:t>0</w:t>
            </w:r>
          </w:p>
        </w:tc>
        <w:tc>
          <w:tcPr>
            <w:tcW w:w="1771" w:type="dxa"/>
          </w:tcPr>
          <w:p w14:paraId="5FBE3DE2" w14:textId="77777777" w:rsidR="00D93616" w:rsidRPr="007D39E5" w:rsidRDefault="00D93616" w:rsidP="00D93616">
            <w:pPr>
              <w:jc w:val="both"/>
              <w:rPr>
                <w:bCs/>
              </w:rPr>
            </w:pPr>
            <w:proofErr w:type="spellStart"/>
            <w:r>
              <w:rPr>
                <w:bCs/>
              </w:rPr>
              <w:t>Medicine_fees</w:t>
            </w:r>
            <w:proofErr w:type="spellEnd"/>
          </w:p>
        </w:tc>
        <w:tc>
          <w:tcPr>
            <w:tcW w:w="1771" w:type="dxa"/>
          </w:tcPr>
          <w:p w14:paraId="2058E9C9" w14:textId="77777777" w:rsidR="00D93616" w:rsidRPr="007D39E5" w:rsidRDefault="00D93616" w:rsidP="00D93616">
            <w:pPr>
              <w:jc w:val="both"/>
              <w:rPr>
                <w:bCs/>
              </w:rPr>
            </w:pPr>
            <w:r>
              <w:rPr>
                <w:bCs/>
              </w:rPr>
              <w:t>Decimal</w:t>
            </w:r>
          </w:p>
        </w:tc>
        <w:tc>
          <w:tcPr>
            <w:tcW w:w="1771" w:type="dxa"/>
          </w:tcPr>
          <w:p w14:paraId="0E0D7FF7" w14:textId="77777777" w:rsidR="00D93616" w:rsidRPr="007D39E5" w:rsidRDefault="00D93616" w:rsidP="00D93616">
            <w:pPr>
              <w:jc w:val="both"/>
              <w:rPr>
                <w:bCs/>
              </w:rPr>
            </w:pPr>
            <w:r>
              <w:rPr>
                <w:bCs/>
              </w:rPr>
              <w:t>14,2</w:t>
            </w:r>
          </w:p>
        </w:tc>
        <w:tc>
          <w:tcPr>
            <w:tcW w:w="1772" w:type="dxa"/>
          </w:tcPr>
          <w:p w14:paraId="36F2E632" w14:textId="77777777" w:rsidR="00D93616" w:rsidRPr="007D39E5" w:rsidRDefault="00D93616" w:rsidP="00D93616">
            <w:pPr>
              <w:jc w:val="both"/>
              <w:rPr>
                <w:bCs/>
              </w:rPr>
            </w:pPr>
            <w:r>
              <w:rPr>
                <w:bCs/>
              </w:rPr>
              <w:t>0</w:t>
            </w:r>
          </w:p>
        </w:tc>
      </w:tr>
      <w:tr w:rsidR="00D93616" w14:paraId="4E7E8273" w14:textId="77777777" w:rsidTr="002C3087">
        <w:tc>
          <w:tcPr>
            <w:tcW w:w="1771" w:type="dxa"/>
          </w:tcPr>
          <w:p w14:paraId="08282FFF" w14:textId="77777777" w:rsidR="00D93616" w:rsidRPr="007D39E5" w:rsidRDefault="00D93616" w:rsidP="00D93616">
            <w:pPr>
              <w:jc w:val="both"/>
              <w:rPr>
                <w:bCs/>
              </w:rPr>
            </w:pPr>
            <w:r>
              <w:rPr>
                <w:bCs/>
              </w:rPr>
              <w:t>0</w:t>
            </w:r>
          </w:p>
        </w:tc>
        <w:tc>
          <w:tcPr>
            <w:tcW w:w="1771" w:type="dxa"/>
          </w:tcPr>
          <w:p w14:paraId="08C60715" w14:textId="77777777" w:rsidR="00D93616" w:rsidRPr="007D39E5" w:rsidRDefault="00D93616" w:rsidP="00D93616">
            <w:pPr>
              <w:jc w:val="both"/>
              <w:rPr>
                <w:bCs/>
              </w:rPr>
            </w:pPr>
            <w:proofErr w:type="spellStart"/>
            <w:r>
              <w:rPr>
                <w:bCs/>
              </w:rPr>
              <w:t>Labtest_fees</w:t>
            </w:r>
            <w:proofErr w:type="spellEnd"/>
          </w:p>
        </w:tc>
        <w:tc>
          <w:tcPr>
            <w:tcW w:w="1771" w:type="dxa"/>
          </w:tcPr>
          <w:p w14:paraId="300A6202" w14:textId="77777777" w:rsidR="00D93616" w:rsidRPr="007D39E5" w:rsidRDefault="00D93616" w:rsidP="00D93616">
            <w:pPr>
              <w:jc w:val="both"/>
              <w:rPr>
                <w:bCs/>
              </w:rPr>
            </w:pPr>
            <w:r>
              <w:rPr>
                <w:bCs/>
              </w:rPr>
              <w:t>Decimal</w:t>
            </w:r>
          </w:p>
        </w:tc>
        <w:tc>
          <w:tcPr>
            <w:tcW w:w="1771" w:type="dxa"/>
          </w:tcPr>
          <w:p w14:paraId="195EB51B" w14:textId="77777777" w:rsidR="00D93616" w:rsidRPr="007D39E5" w:rsidRDefault="00D93616" w:rsidP="00D93616">
            <w:pPr>
              <w:jc w:val="both"/>
              <w:rPr>
                <w:bCs/>
              </w:rPr>
            </w:pPr>
            <w:r>
              <w:rPr>
                <w:bCs/>
              </w:rPr>
              <w:t>14,2</w:t>
            </w:r>
          </w:p>
        </w:tc>
        <w:tc>
          <w:tcPr>
            <w:tcW w:w="1772" w:type="dxa"/>
          </w:tcPr>
          <w:p w14:paraId="61568022" w14:textId="77777777" w:rsidR="00D93616" w:rsidRPr="007D39E5" w:rsidRDefault="00D93616" w:rsidP="00D93616">
            <w:pPr>
              <w:jc w:val="both"/>
              <w:rPr>
                <w:bCs/>
              </w:rPr>
            </w:pPr>
            <w:r>
              <w:rPr>
                <w:bCs/>
              </w:rPr>
              <w:t>0</w:t>
            </w:r>
          </w:p>
        </w:tc>
      </w:tr>
      <w:tr w:rsidR="00D93616" w14:paraId="35464A71" w14:textId="77777777" w:rsidTr="002C3087">
        <w:tc>
          <w:tcPr>
            <w:tcW w:w="1771" w:type="dxa"/>
          </w:tcPr>
          <w:p w14:paraId="665F5768" w14:textId="77777777" w:rsidR="00D93616" w:rsidRPr="007D39E5" w:rsidRDefault="00D93616" w:rsidP="00D93616">
            <w:pPr>
              <w:jc w:val="both"/>
              <w:rPr>
                <w:bCs/>
              </w:rPr>
            </w:pPr>
            <w:r>
              <w:rPr>
                <w:bCs/>
              </w:rPr>
              <w:t>0</w:t>
            </w:r>
          </w:p>
        </w:tc>
        <w:tc>
          <w:tcPr>
            <w:tcW w:w="1771" w:type="dxa"/>
          </w:tcPr>
          <w:p w14:paraId="72A9249E" w14:textId="77777777" w:rsidR="00D93616" w:rsidRPr="007D39E5" w:rsidRDefault="00D93616" w:rsidP="00D93616">
            <w:pPr>
              <w:jc w:val="both"/>
              <w:rPr>
                <w:bCs/>
              </w:rPr>
            </w:pPr>
            <w:r>
              <w:rPr>
                <w:bCs/>
              </w:rPr>
              <w:t>Subtotal</w:t>
            </w:r>
          </w:p>
        </w:tc>
        <w:tc>
          <w:tcPr>
            <w:tcW w:w="1771" w:type="dxa"/>
          </w:tcPr>
          <w:p w14:paraId="5DEEBA8E" w14:textId="77777777" w:rsidR="00D93616" w:rsidRPr="007D39E5" w:rsidRDefault="00D93616" w:rsidP="00D93616">
            <w:pPr>
              <w:jc w:val="both"/>
              <w:rPr>
                <w:bCs/>
              </w:rPr>
            </w:pPr>
            <w:r>
              <w:rPr>
                <w:bCs/>
              </w:rPr>
              <w:t>Decimal</w:t>
            </w:r>
          </w:p>
        </w:tc>
        <w:tc>
          <w:tcPr>
            <w:tcW w:w="1771" w:type="dxa"/>
          </w:tcPr>
          <w:p w14:paraId="2A77CEDA" w14:textId="77777777" w:rsidR="00D93616" w:rsidRPr="007D39E5" w:rsidRDefault="00D93616" w:rsidP="00D93616">
            <w:pPr>
              <w:jc w:val="both"/>
              <w:rPr>
                <w:bCs/>
              </w:rPr>
            </w:pPr>
            <w:r>
              <w:rPr>
                <w:bCs/>
              </w:rPr>
              <w:t>14,2</w:t>
            </w:r>
          </w:p>
        </w:tc>
        <w:tc>
          <w:tcPr>
            <w:tcW w:w="1772" w:type="dxa"/>
          </w:tcPr>
          <w:p w14:paraId="51473EEF" w14:textId="77777777" w:rsidR="00D93616" w:rsidRPr="007D39E5" w:rsidRDefault="00D93616" w:rsidP="00D93616">
            <w:pPr>
              <w:jc w:val="both"/>
              <w:rPr>
                <w:bCs/>
              </w:rPr>
            </w:pPr>
            <w:r>
              <w:rPr>
                <w:bCs/>
              </w:rPr>
              <w:t>0</w:t>
            </w:r>
          </w:p>
        </w:tc>
      </w:tr>
      <w:tr w:rsidR="00D93616" w14:paraId="0B6C1DFC" w14:textId="77777777" w:rsidTr="002C3087">
        <w:tc>
          <w:tcPr>
            <w:tcW w:w="1771" w:type="dxa"/>
          </w:tcPr>
          <w:p w14:paraId="64A28EF1" w14:textId="77777777" w:rsidR="00D93616" w:rsidRPr="007D39E5" w:rsidRDefault="00D93616" w:rsidP="00D93616">
            <w:pPr>
              <w:jc w:val="both"/>
              <w:rPr>
                <w:bCs/>
              </w:rPr>
            </w:pPr>
            <w:r>
              <w:rPr>
                <w:bCs/>
              </w:rPr>
              <w:t>0</w:t>
            </w:r>
          </w:p>
        </w:tc>
        <w:tc>
          <w:tcPr>
            <w:tcW w:w="1771" w:type="dxa"/>
          </w:tcPr>
          <w:p w14:paraId="4B528EBD" w14:textId="77777777" w:rsidR="00D93616" w:rsidRPr="007D39E5" w:rsidRDefault="00D93616" w:rsidP="00D93616">
            <w:pPr>
              <w:jc w:val="both"/>
              <w:rPr>
                <w:bCs/>
              </w:rPr>
            </w:pPr>
            <w:proofErr w:type="spellStart"/>
            <w:r>
              <w:rPr>
                <w:bCs/>
              </w:rPr>
              <w:t>Nettotal</w:t>
            </w:r>
            <w:proofErr w:type="spellEnd"/>
          </w:p>
        </w:tc>
        <w:tc>
          <w:tcPr>
            <w:tcW w:w="1771" w:type="dxa"/>
          </w:tcPr>
          <w:p w14:paraId="393AC4AC" w14:textId="77777777" w:rsidR="00D93616" w:rsidRPr="007D39E5" w:rsidRDefault="00D93616" w:rsidP="00D93616">
            <w:pPr>
              <w:jc w:val="both"/>
              <w:rPr>
                <w:bCs/>
              </w:rPr>
            </w:pPr>
            <w:r>
              <w:rPr>
                <w:bCs/>
              </w:rPr>
              <w:t>Decimal</w:t>
            </w:r>
          </w:p>
        </w:tc>
        <w:tc>
          <w:tcPr>
            <w:tcW w:w="1771" w:type="dxa"/>
          </w:tcPr>
          <w:p w14:paraId="1E97D66C" w14:textId="77777777" w:rsidR="00D93616" w:rsidRPr="007D39E5" w:rsidRDefault="00D93616" w:rsidP="00D93616">
            <w:pPr>
              <w:jc w:val="both"/>
              <w:rPr>
                <w:bCs/>
              </w:rPr>
            </w:pPr>
            <w:r>
              <w:rPr>
                <w:bCs/>
              </w:rPr>
              <w:t>14,2</w:t>
            </w:r>
          </w:p>
        </w:tc>
        <w:tc>
          <w:tcPr>
            <w:tcW w:w="1772" w:type="dxa"/>
          </w:tcPr>
          <w:p w14:paraId="4209C234" w14:textId="77777777" w:rsidR="00D93616" w:rsidRPr="007D39E5" w:rsidRDefault="00D93616" w:rsidP="00D93616">
            <w:pPr>
              <w:jc w:val="both"/>
              <w:rPr>
                <w:bCs/>
              </w:rPr>
            </w:pPr>
            <w:r>
              <w:rPr>
                <w:bCs/>
              </w:rPr>
              <w:t>0</w:t>
            </w:r>
          </w:p>
        </w:tc>
      </w:tr>
      <w:tr w:rsidR="00D93616" w14:paraId="4EB456E8" w14:textId="77777777" w:rsidTr="002C3087">
        <w:tc>
          <w:tcPr>
            <w:tcW w:w="1771" w:type="dxa"/>
          </w:tcPr>
          <w:p w14:paraId="4DC6FEE6" w14:textId="77777777" w:rsidR="00D93616" w:rsidRPr="007D39E5" w:rsidRDefault="00D93616" w:rsidP="00D93616">
            <w:pPr>
              <w:jc w:val="both"/>
              <w:rPr>
                <w:bCs/>
              </w:rPr>
            </w:pPr>
            <w:r>
              <w:rPr>
                <w:bCs/>
              </w:rPr>
              <w:t>0</w:t>
            </w:r>
          </w:p>
        </w:tc>
        <w:tc>
          <w:tcPr>
            <w:tcW w:w="1771" w:type="dxa"/>
          </w:tcPr>
          <w:p w14:paraId="662D99CA" w14:textId="77777777" w:rsidR="00D93616" w:rsidRPr="007D39E5" w:rsidRDefault="00D93616" w:rsidP="00D93616">
            <w:pPr>
              <w:jc w:val="both"/>
              <w:rPr>
                <w:bCs/>
              </w:rPr>
            </w:pPr>
            <w:proofErr w:type="spellStart"/>
            <w:r>
              <w:rPr>
                <w:bCs/>
              </w:rPr>
              <w:t>Payment_status</w:t>
            </w:r>
            <w:proofErr w:type="spellEnd"/>
          </w:p>
        </w:tc>
        <w:tc>
          <w:tcPr>
            <w:tcW w:w="1771" w:type="dxa"/>
          </w:tcPr>
          <w:p w14:paraId="7E71CB39" w14:textId="77777777" w:rsidR="00D93616" w:rsidRPr="007D39E5" w:rsidRDefault="00D93616" w:rsidP="00D93616">
            <w:pPr>
              <w:jc w:val="both"/>
              <w:rPr>
                <w:bCs/>
              </w:rPr>
            </w:pPr>
            <w:r>
              <w:rPr>
                <w:bCs/>
              </w:rPr>
              <w:t>Enum</w:t>
            </w:r>
          </w:p>
        </w:tc>
        <w:tc>
          <w:tcPr>
            <w:tcW w:w="1771" w:type="dxa"/>
          </w:tcPr>
          <w:p w14:paraId="6E8E38AC" w14:textId="77777777" w:rsidR="00D93616" w:rsidRPr="007D39E5" w:rsidRDefault="00D93616" w:rsidP="00D93616">
            <w:pPr>
              <w:jc w:val="both"/>
              <w:rPr>
                <w:bCs/>
              </w:rPr>
            </w:pPr>
          </w:p>
        </w:tc>
        <w:tc>
          <w:tcPr>
            <w:tcW w:w="1772" w:type="dxa"/>
          </w:tcPr>
          <w:p w14:paraId="61211F22" w14:textId="77777777" w:rsidR="00D93616" w:rsidRPr="007D39E5" w:rsidRDefault="00D93616" w:rsidP="00D93616">
            <w:pPr>
              <w:jc w:val="both"/>
              <w:rPr>
                <w:bCs/>
              </w:rPr>
            </w:pPr>
            <w:r>
              <w:rPr>
                <w:bCs/>
              </w:rPr>
              <w:t>0</w:t>
            </w:r>
          </w:p>
        </w:tc>
      </w:tr>
      <w:tr w:rsidR="00D93616" w14:paraId="52DF1FBD" w14:textId="77777777" w:rsidTr="002C3087">
        <w:tc>
          <w:tcPr>
            <w:tcW w:w="1771" w:type="dxa"/>
          </w:tcPr>
          <w:p w14:paraId="7776F046" w14:textId="77777777" w:rsidR="00D93616" w:rsidRPr="007D39E5" w:rsidRDefault="00D93616" w:rsidP="00D93616">
            <w:pPr>
              <w:jc w:val="both"/>
              <w:rPr>
                <w:bCs/>
              </w:rPr>
            </w:pPr>
            <w:r>
              <w:rPr>
                <w:bCs/>
              </w:rPr>
              <w:t>0</w:t>
            </w:r>
          </w:p>
        </w:tc>
        <w:tc>
          <w:tcPr>
            <w:tcW w:w="1771" w:type="dxa"/>
          </w:tcPr>
          <w:p w14:paraId="28ECA026" w14:textId="77777777" w:rsidR="00D93616" w:rsidRPr="007D39E5" w:rsidRDefault="00D93616" w:rsidP="00D93616">
            <w:pPr>
              <w:jc w:val="both"/>
              <w:rPr>
                <w:bCs/>
              </w:rPr>
            </w:pPr>
            <w:proofErr w:type="spellStart"/>
            <w:r>
              <w:rPr>
                <w:bCs/>
              </w:rPr>
              <w:t>Created_at</w:t>
            </w:r>
            <w:proofErr w:type="spellEnd"/>
          </w:p>
        </w:tc>
        <w:tc>
          <w:tcPr>
            <w:tcW w:w="1771" w:type="dxa"/>
          </w:tcPr>
          <w:p w14:paraId="18C888E1" w14:textId="77777777" w:rsidR="00D93616" w:rsidRPr="007D39E5" w:rsidRDefault="00D93616" w:rsidP="00D93616">
            <w:pPr>
              <w:jc w:val="both"/>
              <w:rPr>
                <w:bCs/>
              </w:rPr>
            </w:pPr>
            <w:r>
              <w:rPr>
                <w:bCs/>
              </w:rPr>
              <w:t>Datetime</w:t>
            </w:r>
          </w:p>
        </w:tc>
        <w:tc>
          <w:tcPr>
            <w:tcW w:w="1771" w:type="dxa"/>
          </w:tcPr>
          <w:p w14:paraId="6037E69E" w14:textId="77777777" w:rsidR="00D93616" w:rsidRPr="007D39E5" w:rsidRDefault="00D93616" w:rsidP="00D93616">
            <w:pPr>
              <w:jc w:val="both"/>
              <w:rPr>
                <w:bCs/>
              </w:rPr>
            </w:pPr>
            <w:r>
              <w:rPr>
                <w:bCs/>
              </w:rPr>
              <w:t>8</w:t>
            </w:r>
          </w:p>
        </w:tc>
        <w:tc>
          <w:tcPr>
            <w:tcW w:w="1772" w:type="dxa"/>
          </w:tcPr>
          <w:p w14:paraId="5B973528" w14:textId="77777777" w:rsidR="00D93616" w:rsidRPr="007D39E5" w:rsidRDefault="00D93616" w:rsidP="00D93616">
            <w:pPr>
              <w:jc w:val="both"/>
              <w:rPr>
                <w:bCs/>
              </w:rPr>
            </w:pPr>
            <w:r>
              <w:rPr>
                <w:bCs/>
              </w:rPr>
              <w:t>0</w:t>
            </w:r>
          </w:p>
        </w:tc>
      </w:tr>
    </w:tbl>
    <w:p w14:paraId="54D17831" w14:textId="77777777" w:rsidR="00D93616" w:rsidRDefault="00D93616" w:rsidP="00D93616">
      <w:pPr>
        <w:jc w:val="both"/>
        <w:rPr>
          <w:b/>
          <w:bCs/>
          <w:u w:val="single"/>
        </w:rPr>
      </w:pPr>
      <w:r>
        <w:rPr>
          <w:b/>
          <w:bCs/>
          <w:u w:val="single"/>
        </w:rPr>
        <w:t xml:space="preserve"> </w:t>
      </w:r>
    </w:p>
    <w:p w14:paraId="02FCC42D" w14:textId="77777777" w:rsidR="00D93616" w:rsidRDefault="00D93616" w:rsidP="00D93616">
      <w:pPr>
        <w:jc w:val="both"/>
        <w:rPr>
          <w:b/>
          <w:u w:val="single"/>
        </w:rPr>
      </w:pPr>
      <w:r>
        <w:rPr>
          <w:b/>
          <w:u w:val="single"/>
        </w:rPr>
        <w:t xml:space="preserve">Table15: </w:t>
      </w:r>
      <w:proofErr w:type="spellStart"/>
      <w:r>
        <w:rPr>
          <w:b/>
          <w:u w:val="single"/>
        </w:rPr>
        <w:t>Invoice_line_items</w:t>
      </w:r>
      <w:proofErr w:type="spellEnd"/>
      <w:r>
        <w:rPr>
          <w:b/>
          <w:u w:val="single"/>
        </w:rPr>
        <w:t xml:space="preserve">: </w:t>
      </w:r>
    </w:p>
    <w:p w14:paraId="35FE93B1" w14:textId="77777777" w:rsidR="00D93616" w:rsidRDefault="00D93616" w:rsidP="00D93616">
      <w:pPr>
        <w:jc w:val="both"/>
        <w:rPr>
          <w:b/>
          <w:u w:val="single"/>
        </w:rPr>
      </w:pPr>
    </w:p>
    <w:tbl>
      <w:tblPr>
        <w:tblStyle w:val="TableGrid"/>
        <w:tblW w:w="0" w:type="auto"/>
        <w:tblLook w:val="04A0" w:firstRow="1" w:lastRow="0" w:firstColumn="1" w:lastColumn="0" w:noHBand="0" w:noVBand="1"/>
      </w:tblPr>
      <w:tblGrid>
        <w:gridCol w:w="1708"/>
        <w:gridCol w:w="1752"/>
        <w:gridCol w:w="1739"/>
        <w:gridCol w:w="1722"/>
        <w:gridCol w:w="1709"/>
      </w:tblGrid>
      <w:tr w:rsidR="00D93616" w:rsidRPr="007B740A" w14:paraId="7AC1472F" w14:textId="77777777" w:rsidTr="002C3087">
        <w:tc>
          <w:tcPr>
            <w:tcW w:w="1771" w:type="dxa"/>
          </w:tcPr>
          <w:p w14:paraId="0274C0A1" w14:textId="77777777" w:rsidR="00D93616" w:rsidRPr="007B740A" w:rsidRDefault="00D93616" w:rsidP="00D93616">
            <w:pPr>
              <w:jc w:val="both"/>
              <w:rPr>
                <w:bCs/>
              </w:rPr>
            </w:pPr>
            <w:r>
              <w:rPr>
                <w:bCs/>
              </w:rPr>
              <w:t>3</w:t>
            </w:r>
          </w:p>
        </w:tc>
        <w:tc>
          <w:tcPr>
            <w:tcW w:w="1771" w:type="dxa"/>
          </w:tcPr>
          <w:p w14:paraId="540E8401" w14:textId="77777777" w:rsidR="00D93616" w:rsidRPr="007B740A" w:rsidRDefault="00D93616" w:rsidP="00D93616">
            <w:pPr>
              <w:jc w:val="both"/>
              <w:rPr>
                <w:bCs/>
              </w:rPr>
            </w:pPr>
            <w:proofErr w:type="spellStart"/>
            <w:r>
              <w:rPr>
                <w:bCs/>
              </w:rPr>
              <w:t>Lineitmeid</w:t>
            </w:r>
            <w:proofErr w:type="spellEnd"/>
          </w:p>
        </w:tc>
        <w:tc>
          <w:tcPr>
            <w:tcW w:w="1771" w:type="dxa"/>
          </w:tcPr>
          <w:p w14:paraId="4BEAF7F3" w14:textId="77777777" w:rsidR="00D93616" w:rsidRPr="007B740A" w:rsidRDefault="00D93616" w:rsidP="00D93616">
            <w:pPr>
              <w:jc w:val="both"/>
              <w:rPr>
                <w:bCs/>
              </w:rPr>
            </w:pPr>
            <w:r>
              <w:rPr>
                <w:bCs/>
              </w:rPr>
              <w:t>Int</w:t>
            </w:r>
          </w:p>
        </w:tc>
        <w:tc>
          <w:tcPr>
            <w:tcW w:w="1771" w:type="dxa"/>
          </w:tcPr>
          <w:p w14:paraId="1037111A" w14:textId="77777777" w:rsidR="00D93616" w:rsidRPr="007B740A" w:rsidRDefault="00D93616" w:rsidP="00D93616">
            <w:pPr>
              <w:jc w:val="both"/>
              <w:rPr>
                <w:bCs/>
              </w:rPr>
            </w:pPr>
            <w:r>
              <w:rPr>
                <w:bCs/>
              </w:rPr>
              <w:t>4</w:t>
            </w:r>
          </w:p>
        </w:tc>
        <w:tc>
          <w:tcPr>
            <w:tcW w:w="1772" w:type="dxa"/>
          </w:tcPr>
          <w:p w14:paraId="2B97D489" w14:textId="77777777" w:rsidR="00D93616" w:rsidRPr="007B740A" w:rsidRDefault="00D93616" w:rsidP="00D93616">
            <w:pPr>
              <w:jc w:val="both"/>
              <w:rPr>
                <w:bCs/>
              </w:rPr>
            </w:pPr>
            <w:r>
              <w:rPr>
                <w:bCs/>
              </w:rPr>
              <w:t>0</w:t>
            </w:r>
          </w:p>
        </w:tc>
      </w:tr>
      <w:tr w:rsidR="00D93616" w:rsidRPr="007B740A" w14:paraId="0EF4C98E" w14:textId="77777777" w:rsidTr="002C3087">
        <w:tc>
          <w:tcPr>
            <w:tcW w:w="1771" w:type="dxa"/>
          </w:tcPr>
          <w:p w14:paraId="63D4D7D9" w14:textId="77777777" w:rsidR="00D93616" w:rsidRPr="007B740A" w:rsidRDefault="00D93616" w:rsidP="00D93616">
            <w:pPr>
              <w:jc w:val="both"/>
              <w:rPr>
                <w:bCs/>
              </w:rPr>
            </w:pPr>
            <w:r>
              <w:rPr>
                <w:bCs/>
              </w:rPr>
              <w:t>3</w:t>
            </w:r>
          </w:p>
        </w:tc>
        <w:tc>
          <w:tcPr>
            <w:tcW w:w="1771" w:type="dxa"/>
          </w:tcPr>
          <w:p w14:paraId="776990BF" w14:textId="77777777" w:rsidR="00D93616" w:rsidRPr="007B740A" w:rsidRDefault="00D93616" w:rsidP="00D93616">
            <w:pPr>
              <w:jc w:val="both"/>
              <w:rPr>
                <w:bCs/>
              </w:rPr>
            </w:pPr>
            <w:proofErr w:type="spellStart"/>
            <w:r>
              <w:rPr>
                <w:bCs/>
              </w:rPr>
              <w:t>Invoiceid</w:t>
            </w:r>
            <w:proofErr w:type="spellEnd"/>
          </w:p>
        </w:tc>
        <w:tc>
          <w:tcPr>
            <w:tcW w:w="1771" w:type="dxa"/>
          </w:tcPr>
          <w:p w14:paraId="27E2E553" w14:textId="77777777" w:rsidR="00D93616" w:rsidRPr="007B740A" w:rsidRDefault="00D93616" w:rsidP="00D93616">
            <w:pPr>
              <w:jc w:val="both"/>
              <w:rPr>
                <w:bCs/>
              </w:rPr>
            </w:pPr>
            <w:r>
              <w:rPr>
                <w:bCs/>
              </w:rPr>
              <w:t>Int</w:t>
            </w:r>
          </w:p>
        </w:tc>
        <w:tc>
          <w:tcPr>
            <w:tcW w:w="1771" w:type="dxa"/>
          </w:tcPr>
          <w:p w14:paraId="46847765" w14:textId="77777777" w:rsidR="00D93616" w:rsidRPr="007B740A" w:rsidRDefault="00D93616" w:rsidP="00D93616">
            <w:pPr>
              <w:jc w:val="both"/>
              <w:rPr>
                <w:bCs/>
              </w:rPr>
            </w:pPr>
            <w:r>
              <w:rPr>
                <w:bCs/>
              </w:rPr>
              <w:t>4</w:t>
            </w:r>
          </w:p>
        </w:tc>
        <w:tc>
          <w:tcPr>
            <w:tcW w:w="1772" w:type="dxa"/>
          </w:tcPr>
          <w:p w14:paraId="62E53A27" w14:textId="77777777" w:rsidR="00D93616" w:rsidRPr="007B740A" w:rsidRDefault="00D93616" w:rsidP="00D93616">
            <w:pPr>
              <w:jc w:val="both"/>
              <w:rPr>
                <w:bCs/>
              </w:rPr>
            </w:pPr>
            <w:r>
              <w:rPr>
                <w:bCs/>
              </w:rPr>
              <w:t>0</w:t>
            </w:r>
          </w:p>
        </w:tc>
      </w:tr>
      <w:tr w:rsidR="00D93616" w:rsidRPr="007B740A" w14:paraId="5E950B99" w14:textId="77777777" w:rsidTr="002C3087">
        <w:tc>
          <w:tcPr>
            <w:tcW w:w="1771" w:type="dxa"/>
          </w:tcPr>
          <w:p w14:paraId="5FE508D4" w14:textId="77777777" w:rsidR="00D93616" w:rsidRPr="007B740A" w:rsidRDefault="00D93616" w:rsidP="00D93616">
            <w:pPr>
              <w:jc w:val="both"/>
              <w:rPr>
                <w:bCs/>
              </w:rPr>
            </w:pPr>
            <w:r>
              <w:rPr>
                <w:bCs/>
              </w:rPr>
              <w:lastRenderedPageBreak/>
              <w:t>0</w:t>
            </w:r>
          </w:p>
        </w:tc>
        <w:tc>
          <w:tcPr>
            <w:tcW w:w="1771" w:type="dxa"/>
          </w:tcPr>
          <w:p w14:paraId="7090885A" w14:textId="77777777" w:rsidR="00D93616" w:rsidRPr="007B740A" w:rsidRDefault="00D93616" w:rsidP="00D93616">
            <w:pPr>
              <w:jc w:val="both"/>
              <w:rPr>
                <w:bCs/>
              </w:rPr>
            </w:pPr>
            <w:proofErr w:type="spellStart"/>
            <w:r>
              <w:rPr>
                <w:bCs/>
              </w:rPr>
              <w:t>Itemtype</w:t>
            </w:r>
            <w:proofErr w:type="spellEnd"/>
          </w:p>
        </w:tc>
        <w:tc>
          <w:tcPr>
            <w:tcW w:w="1771" w:type="dxa"/>
          </w:tcPr>
          <w:p w14:paraId="73CBCEA4" w14:textId="77777777" w:rsidR="00D93616" w:rsidRPr="007B740A" w:rsidRDefault="00D93616" w:rsidP="00D93616">
            <w:pPr>
              <w:jc w:val="both"/>
              <w:rPr>
                <w:bCs/>
              </w:rPr>
            </w:pPr>
            <w:r>
              <w:rPr>
                <w:bCs/>
              </w:rPr>
              <w:t>Varchar</w:t>
            </w:r>
          </w:p>
        </w:tc>
        <w:tc>
          <w:tcPr>
            <w:tcW w:w="1771" w:type="dxa"/>
          </w:tcPr>
          <w:p w14:paraId="6CC363C9" w14:textId="77777777" w:rsidR="00D93616" w:rsidRPr="007B740A" w:rsidRDefault="00D93616" w:rsidP="00D93616">
            <w:pPr>
              <w:jc w:val="both"/>
              <w:rPr>
                <w:bCs/>
              </w:rPr>
            </w:pPr>
            <w:r>
              <w:rPr>
                <w:bCs/>
              </w:rPr>
              <w:t>50</w:t>
            </w:r>
          </w:p>
        </w:tc>
        <w:tc>
          <w:tcPr>
            <w:tcW w:w="1772" w:type="dxa"/>
          </w:tcPr>
          <w:p w14:paraId="1ED7F9C0" w14:textId="77777777" w:rsidR="00D93616" w:rsidRPr="007B740A" w:rsidRDefault="00D93616" w:rsidP="00D93616">
            <w:pPr>
              <w:jc w:val="both"/>
              <w:rPr>
                <w:bCs/>
              </w:rPr>
            </w:pPr>
            <w:r>
              <w:rPr>
                <w:bCs/>
              </w:rPr>
              <w:t>0</w:t>
            </w:r>
          </w:p>
        </w:tc>
      </w:tr>
      <w:tr w:rsidR="00D93616" w:rsidRPr="007B740A" w14:paraId="5DD5A875" w14:textId="77777777" w:rsidTr="002C3087">
        <w:tc>
          <w:tcPr>
            <w:tcW w:w="1771" w:type="dxa"/>
          </w:tcPr>
          <w:p w14:paraId="16EAC60D" w14:textId="77777777" w:rsidR="00D93616" w:rsidRPr="007B740A" w:rsidRDefault="00D93616" w:rsidP="00D93616">
            <w:pPr>
              <w:jc w:val="both"/>
              <w:rPr>
                <w:bCs/>
              </w:rPr>
            </w:pPr>
            <w:r>
              <w:rPr>
                <w:bCs/>
              </w:rPr>
              <w:t>0</w:t>
            </w:r>
          </w:p>
        </w:tc>
        <w:tc>
          <w:tcPr>
            <w:tcW w:w="1771" w:type="dxa"/>
          </w:tcPr>
          <w:p w14:paraId="47BC8F8D" w14:textId="77777777" w:rsidR="00D93616" w:rsidRPr="007B740A" w:rsidRDefault="00D93616" w:rsidP="00D93616">
            <w:pPr>
              <w:jc w:val="both"/>
              <w:rPr>
                <w:bCs/>
              </w:rPr>
            </w:pPr>
            <w:proofErr w:type="spellStart"/>
            <w:r>
              <w:rPr>
                <w:bCs/>
              </w:rPr>
              <w:t>Itemrefid</w:t>
            </w:r>
            <w:proofErr w:type="spellEnd"/>
          </w:p>
        </w:tc>
        <w:tc>
          <w:tcPr>
            <w:tcW w:w="1771" w:type="dxa"/>
          </w:tcPr>
          <w:p w14:paraId="27DC0238" w14:textId="77777777" w:rsidR="00D93616" w:rsidRPr="007B740A" w:rsidRDefault="00D93616" w:rsidP="00D93616">
            <w:pPr>
              <w:jc w:val="both"/>
              <w:rPr>
                <w:bCs/>
              </w:rPr>
            </w:pPr>
            <w:r>
              <w:rPr>
                <w:bCs/>
              </w:rPr>
              <w:t>Int</w:t>
            </w:r>
          </w:p>
        </w:tc>
        <w:tc>
          <w:tcPr>
            <w:tcW w:w="1771" w:type="dxa"/>
          </w:tcPr>
          <w:p w14:paraId="3E4DEAB2" w14:textId="77777777" w:rsidR="00D93616" w:rsidRPr="007B740A" w:rsidRDefault="00D93616" w:rsidP="00D93616">
            <w:pPr>
              <w:jc w:val="both"/>
              <w:rPr>
                <w:bCs/>
              </w:rPr>
            </w:pPr>
            <w:r>
              <w:rPr>
                <w:bCs/>
              </w:rPr>
              <w:t>4</w:t>
            </w:r>
          </w:p>
        </w:tc>
        <w:tc>
          <w:tcPr>
            <w:tcW w:w="1772" w:type="dxa"/>
          </w:tcPr>
          <w:p w14:paraId="4E318C06" w14:textId="77777777" w:rsidR="00D93616" w:rsidRPr="007B740A" w:rsidRDefault="00D93616" w:rsidP="00D93616">
            <w:pPr>
              <w:jc w:val="both"/>
              <w:rPr>
                <w:bCs/>
              </w:rPr>
            </w:pPr>
            <w:r>
              <w:rPr>
                <w:bCs/>
              </w:rPr>
              <w:t>0</w:t>
            </w:r>
          </w:p>
        </w:tc>
      </w:tr>
      <w:tr w:rsidR="00D93616" w:rsidRPr="007B740A" w14:paraId="3E80EE60" w14:textId="77777777" w:rsidTr="002C3087">
        <w:tc>
          <w:tcPr>
            <w:tcW w:w="1771" w:type="dxa"/>
          </w:tcPr>
          <w:p w14:paraId="68AC6805" w14:textId="77777777" w:rsidR="00D93616" w:rsidRPr="007B740A" w:rsidRDefault="00D93616" w:rsidP="00D93616">
            <w:pPr>
              <w:jc w:val="both"/>
              <w:rPr>
                <w:bCs/>
              </w:rPr>
            </w:pPr>
            <w:r>
              <w:rPr>
                <w:bCs/>
              </w:rPr>
              <w:t>0</w:t>
            </w:r>
          </w:p>
        </w:tc>
        <w:tc>
          <w:tcPr>
            <w:tcW w:w="1771" w:type="dxa"/>
          </w:tcPr>
          <w:p w14:paraId="391F67A7" w14:textId="77777777" w:rsidR="00D93616" w:rsidRPr="007B740A" w:rsidRDefault="00D93616" w:rsidP="00D93616">
            <w:pPr>
              <w:jc w:val="both"/>
              <w:rPr>
                <w:bCs/>
              </w:rPr>
            </w:pPr>
            <w:r>
              <w:rPr>
                <w:bCs/>
              </w:rPr>
              <w:t>Description</w:t>
            </w:r>
          </w:p>
        </w:tc>
        <w:tc>
          <w:tcPr>
            <w:tcW w:w="1771" w:type="dxa"/>
          </w:tcPr>
          <w:p w14:paraId="04D8315C" w14:textId="77777777" w:rsidR="00D93616" w:rsidRPr="007B740A" w:rsidRDefault="00D93616" w:rsidP="00D93616">
            <w:pPr>
              <w:jc w:val="both"/>
              <w:rPr>
                <w:bCs/>
              </w:rPr>
            </w:pPr>
            <w:r>
              <w:rPr>
                <w:bCs/>
              </w:rPr>
              <w:t>Varchar</w:t>
            </w:r>
          </w:p>
        </w:tc>
        <w:tc>
          <w:tcPr>
            <w:tcW w:w="1771" w:type="dxa"/>
          </w:tcPr>
          <w:p w14:paraId="74EA5908" w14:textId="77777777" w:rsidR="00D93616" w:rsidRPr="007B740A" w:rsidRDefault="00D93616" w:rsidP="00D93616">
            <w:pPr>
              <w:jc w:val="both"/>
              <w:rPr>
                <w:bCs/>
              </w:rPr>
            </w:pPr>
            <w:r>
              <w:rPr>
                <w:bCs/>
              </w:rPr>
              <w:t>500</w:t>
            </w:r>
          </w:p>
        </w:tc>
        <w:tc>
          <w:tcPr>
            <w:tcW w:w="1772" w:type="dxa"/>
          </w:tcPr>
          <w:p w14:paraId="5D66741A" w14:textId="77777777" w:rsidR="00D93616" w:rsidRPr="007B740A" w:rsidRDefault="00D93616" w:rsidP="00D93616">
            <w:pPr>
              <w:jc w:val="both"/>
              <w:rPr>
                <w:bCs/>
              </w:rPr>
            </w:pPr>
            <w:r>
              <w:rPr>
                <w:bCs/>
              </w:rPr>
              <w:t>0</w:t>
            </w:r>
          </w:p>
        </w:tc>
      </w:tr>
      <w:tr w:rsidR="00D93616" w:rsidRPr="007B740A" w14:paraId="6B4CF16F" w14:textId="77777777" w:rsidTr="002C3087">
        <w:tc>
          <w:tcPr>
            <w:tcW w:w="1771" w:type="dxa"/>
          </w:tcPr>
          <w:p w14:paraId="7345A60C" w14:textId="77777777" w:rsidR="00D93616" w:rsidRPr="007B740A" w:rsidRDefault="00D93616" w:rsidP="00D93616">
            <w:pPr>
              <w:jc w:val="both"/>
              <w:rPr>
                <w:bCs/>
              </w:rPr>
            </w:pPr>
            <w:r>
              <w:rPr>
                <w:bCs/>
              </w:rPr>
              <w:t>0</w:t>
            </w:r>
          </w:p>
        </w:tc>
        <w:tc>
          <w:tcPr>
            <w:tcW w:w="1771" w:type="dxa"/>
          </w:tcPr>
          <w:p w14:paraId="52001E02" w14:textId="77777777" w:rsidR="00D93616" w:rsidRPr="007B740A" w:rsidRDefault="00D93616" w:rsidP="00D93616">
            <w:pPr>
              <w:jc w:val="both"/>
              <w:rPr>
                <w:bCs/>
              </w:rPr>
            </w:pPr>
            <w:proofErr w:type="spellStart"/>
            <w:r>
              <w:rPr>
                <w:bCs/>
              </w:rPr>
              <w:t>Unitprice</w:t>
            </w:r>
            <w:proofErr w:type="spellEnd"/>
          </w:p>
        </w:tc>
        <w:tc>
          <w:tcPr>
            <w:tcW w:w="1771" w:type="dxa"/>
          </w:tcPr>
          <w:p w14:paraId="698C121C" w14:textId="77777777" w:rsidR="00D93616" w:rsidRPr="007B740A" w:rsidRDefault="00D93616" w:rsidP="00D93616">
            <w:pPr>
              <w:jc w:val="both"/>
              <w:rPr>
                <w:bCs/>
              </w:rPr>
            </w:pPr>
            <w:r>
              <w:rPr>
                <w:bCs/>
              </w:rPr>
              <w:t>Decimal</w:t>
            </w:r>
          </w:p>
        </w:tc>
        <w:tc>
          <w:tcPr>
            <w:tcW w:w="1771" w:type="dxa"/>
          </w:tcPr>
          <w:p w14:paraId="3D9F9EC7" w14:textId="77777777" w:rsidR="00D93616" w:rsidRPr="007B740A" w:rsidRDefault="00D93616" w:rsidP="00D93616">
            <w:pPr>
              <w:jc w:val="both"/>
              <w:rPr>
                <w:bCs/>
              </w:rPr>
            </w:pPr>
            <w:r>
              <w:rPr>
                <w:bCs/>
              </w:rPr>
              <w:t>14,2</w:t>
            </w:r>
          </w:p>
        </w:tc>
        <w:tc>
          <w:tcPr>
            <w:tcW w:w="1772" w:type="dxa"/>
          </w:tcPr>
          <w:p w14:paraId="2F9B13A2" w14:textId="77777777" w:rsidR="00D93616" w:rsidRPr="007B740A" w:rsidRDefault="00D93616" w:rsidP="00D93616">
            <w:pPr>
              <w:jc w:val="both"/>
              <w:rPr>
                <w:bCs/>
              </w:rPr>
            </w:pPr>
            <w:r>
              <w:rPr>
                <w:bCs/>
              </w:rPr>
              <w:t>0</w:t>
            </w:r>
          </w:p>
        </w:tc>
      </w:tr>
      <w:tr w:rsidR="00D93616" w:rsidRPr="007B740A" w14:paraId="41923E33" w14:textId="77777777" w:rsidTr="002C3087">
        <w:tc>
          <w:tcPr>
            <w:tcW w:w="1771" w:type="dxa"/>
          </w:tcPr>
          <w:p w14:paraId="01D72963" w14:textId="77777777" w:rsidR="00D93616" w:rsidRPr="007B740A" w:rsidRDefault="00D93616" w:rsidP="00D93616">
            <w:pPr>
              <w:jc w:val="both"/>
              <w:rPr>
                <w:bCs/>
              </w:rPr>
            </w:pPr>
            <w:r>
              <w:rPr>
                <w:bCs/>
              </w:rPr>
              <w:t>0</w:t>
            </w:r>
          </w:p>
        </w:tc>
        <w:tc>
          <w:tcPr>
            <w:tcW w:w="1771" w:type="dxa"/>
          </w:tcPr>
          <w:p w14:paraId="365B6A65" w14:textId="77777777" w:rsidR="00D93616" w:rsidRPr="007B740A" w:rsidRDefault="00D93616" w:rsidP="00D93616">
            <w:pPr>
              <w:jc w:val="both"/>
              <w:rPr>
                <w:bCs/>
              </w:rPr>
            </w:pPr>
            <w:r>
              <w:rPr>
                <w:bCs/>
              </w:rPr>
              <w:t>Quantity</w:t>
            </w:r>
          </w:p>
        </w:tc>
        <w:tc>
          <w:tcPr>
            <w:tcW w:w="1771" w:type="dxa"/>
          </w:tcPr>
          <w:p w14:paraId="6C0D7DB5" w14:textId="77777777" w:rsidR="00D93616" w:rsidRPr="007B740A" w:rsidRDefault="00D93616" w:rsidP="00D93616">
            <w:pPr>
              <w:jc w:val="both"/>
              <w:rPr>
                <w:bCs/>
              </w:rPr>
            </w:pPr>
            <w:r>
              <w:rPr>
                <w:bCs/>
              </w:rPr>
              <w:t>Int</w:t>
            </w:r>
          </w:p>
        </w:tc>
        <w:tc>
          <w:tcPr>
            <w:tcW w:w="1771" w:type="dxa"/>
          </w:tcPr>
          <w:p w14:paraId="5C9C7181" w14:textId="77777777" w:rsidR="00D93616" w:rsidRPr="007B740A" w:rsidRDefault="00D93616" w:rsidP="00D93616">
            <w:pPr>
              <w:jc w:val="both"/>
              <w:rPr>
                <w:bCs/>
              </w:rPr>
            </w:pPr>
            <w:r>
              <w:rPr>
                <w:bCs/>
              </w:rPr>
              <w:t>4</w:t>
            </w:r>
          </w:p>
        </w:tc>
        <w:tc>
          <w:tcPr>
            <w:tcW w:w="1772" w:type="dxa"/>
          </w:tcPr>
          <w:p w14:paraId="78BB394D" w14:textId="77777777" w:rsidR="00D93616" w:rsidRPr="007B740A" w:rsidRDefault="00D93616" w:rsidP="00D93616">
            <w:pPr>
              <w:jc w:val="both"/>
              <w:rPr>
                <w:bCs/>
              </w:rPr>
            </w:pPr>
            <w:r>
              <w:rPr>
                <w:bCs/>
              </w:rPr>
              <w:t>0</w:t>
            </w:r>
          </w:p>
        </w:tc>
      </w:tr>
      <w:tr w:rsidR="00D93616" w:rsidRPr="007B740A" w14:paraId="658F8771" w14:textId="77777777" w:rsidTr="002C3087">
        <w:tc>
          <w:tcPr>
            <w:tcW w:w="1771" w:type="dxa"/>
          </w:tcPr>
          <w:p w14:paraId="226914DA" w14:textId="77777777" w:rsidR="00D93616" w:rsidRPr="007B740A" w:rsidRDefault="00D93616" w:rsidP="00D93616">
            <w:pPr>
              <w:jc w:val="both"/>
              <w:rPr>
                <w:bCs/>
              </w:rPr>
            </w:pPr>
            <w:r>
              <w:rPr>
                <w:bCs/>
              </w:rPr>
              <w:t>0</w:t>
            </w:r>
          </w:p>
        </w:tc>
        <w:tc>
          <w:tcPr>
            <w:tcW w:w="1771" w:type="dxa"/>
          </w:tcPr>
          <w:p w14:paraId="3451BF5F" w14:textId="77777777" w:rsidR="00D93616" w:rsidRPr="007B740A" w:rsidRDefault="00D93616" w:rsidP="00D93616">
            <w:pPr>
              <w:jc w:val="both"/>
              <w:rPr>
                <w:bCs/>
              </w:rPr>
            </w:pPr>
            <w:proofErr w:type="spellStart"/>
            <w:r>
              <w:rPr>
                <w:bCs/>
              </w:rPr>
              <w:t>Linetotal</w:t>
            </w:r>
            <w:proofErr w:type="spellEnd"/>
          </w:p>
        </w:tc>
        <w:tc>
          <w:tcPr>
            <w:tcW w:w="1771" w:type="dxa"/>
          </w:tcPr>
          <w:p w14:paraId="3F2760A0" w14:textId="77777777" w:rsidR="00D93616" w:rsidRPr="007B740A" w:rsidRDefault="00D93616" w:rsidP="00D93616">
            <w:pPr>
              <w:jc w:val="both"/>
              <w:rPr>
                <w:bCs/>
              </w:rPr>
            </w:pPr>
            <w:r>
              <w:rPr>
                <w:bCs/>
              </w:rPr>
              <w:t>Decimal</w:t>
            </w:r>
          </w:p>
        </w:tc>
        <w:tc>
          <w:tcPr>
            <w:tcW w:w="1771" w:type="dxa"/>
          </w:tcPr>
          <w:p w14:paraId="64B2AE0B" w14:textId="77777777" w:rsidR="00D93616" w:rsidRPr="007B740A" w:rsidRDefault="00D93616" w:rsidP="00D93616">
            <w:pPr>
              <w:jc w:val="both"/>
              <w:rPr>
                <w:bCs/>
              </w:rPr>
            </w:pPr>
            <w:r>
              <w:rPr>
                <w:bCs/>
              </w:rPr>
              <w:t>14,2</w:t>
            </w:r>
          </w:p>
        </w:tc>
        <w:tc>
          <w:tcPr>
            <w:tcW w:w="1772" w:type="dxa"/>
          </w:tcPr>
          <w:p w14:paraId="35CBC69F" w14:textId="77777777" w:rsidR="00D93616" w:rsidRPr="007B740A" w:rsidRDefault="00D93616" w:rsidP="00D93616">
            <w:pPr>
              <w:jc w:val="both"/>
              <w:rPr>
                <w:bCs/>
              </w:rPr>
            </w:pPr>
            <w:r>
              <w:rPr>
                <w:bCs/>
              </w:rPr>
              <w:t>0</w:t>
            </w:r>
          </w:p>
        </w:tc>
      </w:tr>
    </w:tbl>
    <w:p w14:paraId="4E4BF768" w14:textId="77777777" w:rsidR="00D93616" w:rsidRDefault="00D93616" w:rsidP="00D93616">
      <w:pPr>
        <w:jc w:val="both"/>
        <w:rPr>
          <w:b/>
          <w:bCs/>
          <w:u w:val="single"/>
        </w:rPr>
      </w:pPr>
      <w:r>
        <w:rPr>
          <w:b/>
          <w:bCs/>
          <w:u w:val="single"/>
        </w:rPr>
        <w:t xml:space="preserve"> </w:t>
      </w:r>
    </w:p>
    <w:p w14:paraId="535F2633" w14:textId="77777777" w:rsidR="00D93616" w:rsidRDefault="00D93616" w:rsidP="00D93616">
      <w:pPr>
        <w:jc w:val="both"/>
        <w:rPr>
          <w:b/>
          <w:bCs/>
          <w:u w:val="single"/>
        </w:rPr>
      </w:pPr>
    </w:p>
    <w:p w14:paraId="04494F11" w14:textId="77777777" w:rsidR="00D93616" w:rsidRDefault="00D93616" w:rsidP="00D93616">
      <w:pPr>
        <w:jc w:val="both"/>
        <w:rPr>
          <w:b/>
          <w:u w:val="single"/>
        </w:rPr>
      </w:pPr>
      <w:r>
        <w:rPr>
          <w:b/>
          <w:u w:val="single"/>
        </w:rPr>
        <w:t xml:space="preserve">Table16: Payment: </w:t>
      </w:r>
    </w:p>
    <w:p w14:paraId="0B6AFF2B" w14:textId="77777777" w:rsidR="00D93616" w:rsidRDefault="00D93616" w:rsidP="00D93616">
      <w:pPr>
        <w:jc w:val="both"/>
        <w:rPr>
          <w:b/>
          <w:u w:val="single"/>
        </w:rPr>
      </w:pPr>
    </w:p>
    <w:tbl>
      <w:tblPr>
        <w:tblStyle w:val="TableGrid"/>
        <w:tblW w:w="0" w:type="auto"/>
        <w:tblLook w:val="04A0" w:firstRow="1" w:lastRow="0" w:firstColumn="1" w:lastColumn="0" w:noHBand="0" w:noVBand="1"/>
      </w:tblPr>
      <w:tblGrid>
        <w:gridCol w:w="1700"/>
        <w:gridCol w:w="1776"/>
        <w:gridCol w:w="1738"/>
        <w:gridCol w:w="1715"/>
        <w:gridCol w:w="1701"/>
      </w:tblGrid>
      <w:tr w:rsidR="00D93616" w14:paraId="0BFF2E3E" w14:textId="77777777" w:rsidTr="002C3087">
        <w:tc>
          <w:tcPr>
            <w:tcW w:w="1771" w:type="dxa"/>
          </w:tcPr>
          <w:p w14:paraId="22CBCCBF" w14:textId="77777777" w:rsidR="00D93616" w:rsidRPr="007B740A" w:rsidRDefault="00D93616" w:rsidP="00D93616">
            <w:pPr>
              <w:jc w:val="both"/>
              <w:rPr>
                <w:bCs/>
              </w:rPr>
            </w:pPr>
            <w:r>
              <w:rPr>
                <w:bCs/>
              </w:rPr>
              <w:t>3</w:t>
            </w:r>
          </w:p>
        </w:tc>
        <w:tc>
          <w:tcPr>
            <w:tcW w:w="1771" w:type="dxa"/>
          </w:tcPr>
          <w:p w14:paraId="7F7A70BB" w14:textId="77777777" w:rsidR="00D93616" w:rsidRPr="007B740A" w:rsidRDefault="00D93616" w:rsidP="00D93616">
            <w:pPr>
              <w:jc w:val="both"/>
              <w:rPr>
                <w:bCs/>
              </w:rPr>
            </w:pPr>
            <w:proofErr w:type="spellStart"/>
            <w:r>
              <w:rPr>
                <w:bCs/>
              </w:rPr>
              <w:t>Paymentid</w:t>
            </w:r>
            <w:proofErr w:type="spellEnd"/>
          </w:p>
        </w:tc>
        <w:tc>
          <w:tcPr>
            <w:tcW w:w="1771" w:type="dxa"/>
          </w:tcPr>
          <w:p w14:paraId="1743C2BA" w14:textId="77777777" w:rsidR="00D93616" w:rsidRPr="007B740A" w:rsidRDefault="00D93616" w:rsidP="00D93616">
            <w:pPr>
              <w:jc w:val="both"/>
              <w:rPr>
                <w:bCs/>
              </w:rPr>
            </w:pPr>
            <w:r>
              <w:rPr>
                <w:bCs/>
              </w:rPr>
              <w:t>Int</w:t>
            </w:r>
          </w:p>
        </w:tc>
        <w:tc>
          <w:tcPr>
            <w:tcW w:w="1771" w:type="dxa"/>
          </w:tcPr>
          <w:p w14:paraId="1D9218BD" w14:textId="77777777" w:rsidR="00D93616" w:rsidRPr="007B740A" w:rsidRDefault="00D93616" w:rsidP="00D93616">
            <w:pPr>
              <w:jc w:val="both"/>
              <w:rPr>
                <w:bCs/>
              </w:rPr>
            </w:pPr>
            <w:r>
              <w:rPr>
                <w:bCs/>
              </w:rPr>
              <w:t>4</w:t>
            </w:r>
          </w:p>
        </w:tc>
        <w:tc>
          <w:tcPr>
            <w:tcW w:w="1772" w:type="dxa"/>
          </w:tcPr>
          <w:p w14:paraId="08CBC2DC" w14:textId="77777777" w:rsidR="00D93616" w:rsidRPr="007B740A" w:rsidRDefault="00D93616" w:rsidP="00D93616">
            <w:pPr>
              <w:jc w:val="both"/>
              <w:rPr>
                <w:bCs/>
              </w:rPr>
            </w:pPr>
            <w:r>
              <w:rPr>
                <w:bCs/>
              </w:rPr>
              <w:t>0</w:t>
            </w:r>
          </w:p>
        </w:tc>
      </w:tr>
      <w:tr w:rsidR="00D93616" w14:paraId="17AF216F" w14:textId="77777777" w:rsidTr="002C3087">
        <w:tc>
          <w:tcPr>
            <w:tcW w:w="1771" w:type="dxa"/>
          </w:tcPr>
          <w:p w14:paraId="579DBC77" w14:textId="77777777" w:rsidR="00D93616" w:rsidRPr="007B740A" w:rsidRDefault="00D93616" w:rsidP="00D93616">
            <w:pPr>
              <w:jc w:val="both"/>
              <w:rPr>
                <w:bCs/>
              </w:rPr>
            </w:pPr>
            <w:r>
              <w:rPr>
                <w:bCs/>
              </w:rPr>
              <w:t>3</w:t>
            </w:r>
          </w:p>
        </w:tc>
        <w:tc>
          <w:tcPr>
            <w:tcW w:w="1771" w:type="dxa"/>
          </w:tcPr>
          <w:p w14:paraId="5954070F" w14:textId="77777777" w:rsidR="00D93616" w:rsidRPr="007B740A" w:rsidRDefault="00D93616" w:rsidP="00D93616">
            <w:pPr>
              <w:jc w:val="both"/>
              <w:rPr>
                <w:bCs/>
              </w:rPr>
            </w:pPr>
            <w:proofErr w:type="spellStart"/>
            <w:r>
              <w:rPr>
                <w:bCs/>
              </w:rPr>
              <w:t>Invoiceid</w:t>
            </w:r>
            <w:proofErr w:type="spellEnd"/>
          </w:p>
        </w:tc>
        <w:tc>
          <w:tcPr>
            <w:tcW w:w="1771" w:type="dxa"/>
          </w:tcPr>
          <w:p w14:paraId="079F9E86" w14:textId="77777777" w:rsidR="00D93616" w:rsidRPr="007B740A" w:rsidRDefault="00D93616" w:rsidP="00D93616">
            <w:pPr>
              <w:jc w:val="both"/>
              <w:rPr>
                <w:bCs/>
              </w:rPr>
            </w:pPr>
            <w:r>
              <w:rPr>
                <w:bCs/>
              </w:rPr>
              <w:t>Int</w:t>
            </w:r>
          </w:p>
        </w:tc>
        <w:tc>
          <w:tcPr>
            <w:tcW w:w="1771" w:type="dxa"/>
          </w:tcPr>
          <w:p w14:paraId="11912684" w14:textId="77777777" w:rsidR="00D93616" w:rsidRPr="007B740A" w:rsidRDefault="00D93616" w:rsidP="00D93616">
            <w:pPr>
              <w:jc w:val="both"/>
              <w:rPr>
                <w:bCs/>
              </w:rPr>
            </w:pPr>
            <w:r>
              <w:rPr>
                <w:bCs/>
              </w:rPr>
              <w:t>4</w:t>
            </w:r>
          </w:p>
        </w:tc>
        <w:tc>
          <w:tcPr>
            <w:tcW w:w="1772" w:type="dxa"/>
          </w:tcPr>
          <w:p w14:paraId="087F5366" w14:textId="77777777" w:rsidR="00D93616" w:rsidRPr="007B740A" w:rsidRDefault="00D93616" w:rsidP="00D93616">
            <w:pPr>
              <w:jc w:val="both"/>
              <w:rPr>
                <w:bCs/>
              </w:rPr>
            </w:pPr>
            <w:r>
              <w:rPr>
                <w:bCs/>
              </w:rPr>
              <w:t>0</w:t>
            </w:r>
          </w:p>
        </w:tc>
      </w:tr>
      <w:tr w:rsidR="00D93616" w14:paraId="2831DC13" w14:textId="77777777" w:rsidTr="002C3087">
        <w:tc>
          <w:tcPr>
            <w:tcW w:w="1771" w:type="dxa"/>
          </w:tcPr>
          <w:p w14:paraId="34A26DB3" w14:textId="77777777" w:rsidR="00D93616" w:rsidRPr="007B740A" w:rsidRDefault="00D93616" w:rsidP="00D93616">
            <w:pPr>
              <w:jc w:val="both"/>
              <w:rPr>
                <w:bCs/>
              </w:rPr>
            </w:pPr>
            <w:r>
              <w:rPr>
                <w:bCs/>
              </w:rPr>
              <w:t>0</w:t>
            </w:r>
          </w:p>
        </w:tc>
        <w:tc>
          <w:tcPr>
            <w:tcW w:w="1771" w:type="dxa"/>
          </w:tcPr>
          <w:p w14:paraId="565745B7" w14:textId="77777777" w:rsidR="00D93616" w:rsidRPr="007B740A" w:rsidRDefault="00D93616" w:rsidP="00D93616">
            <w:pPr>
              <w:jc w:val="both"/>
              <w:rPr>
                <w:bCs/>
              </w:rPr>
            </w:pPr>
            <w:proofErr w:type="spellStart"/>
            <w:r>
              <w:rPr>
                <w:bCs/>
              </w:rPr>
              <w:t>Totalamount</w:t>
            </w:r>
            <w:proofErr w:type="spellEnd"/>
          </w:p>
        </w:tc>
        <w:tc>
          <w:tcPr>
            <w:tcW w:w="1771" w:type="dxa"/>
          </w:tcPr>
          <w:p w14:paraId="6D1A6794" w14:textId="77777777" w:rsidR="00D93616" w:rsidRPr="007B740A" w:rsidRDefault="00D93616" w:rsidP="00D93616">
            <w:pPr>
              <w:jc w:val="both"/>
              <w:rPr>
                <w:bCs/>
              </w:rPr>
            </w:pPr>
            <w:r>
              <w:rPr>
                <w:bCs/>
              </w:rPr>
              <w:t>Decimal</w:t>
            </w:r>
          </w:p>
        </w:tc>
        <w:tc>
          <w:tcPr>
            <w:tcW w:w="1771" w:type="dxa"/>
          </w:tcPr>
          <w:p w14:paraId="29047A66" w14:textId="77777777" w:rsidR="00D93616" w:rsidRPr="007B740A" w:rsidRDefault="00D93616" w:rsidP="00D93616">
            <w:pPr>
              <w:jc w:val="both"/>
              <w:rPr>
                <w:bCs/>
              </w:rPr>
            </w:pPr>
            <w:r>
              <w:rPr>
                <w:bCs/>
              </w:rPr>
              <w:t>16,2</w:t>
            </w:r>
          </w:p>
        </w:tc>
        <w:tc>
          <w:tcPr>
            <w:tcW w:w="1772" w:type="dxa"/>
          </w:tcPr>
          <w:p w14:paraId="2BD8689B" w14:textId="77777777" w:rsidR="00D93616" w:rsidRPr="007B740A" w:rsidRDefault="00D93616" w:rsidP="00D93616">
            <w:pPr>
              <w:jc w:val="both"/>
              <w:rPr>
                <w:bCs/>
              </w:rPr>
            </w:pPr>
            <w:r>
              <w:rPr>
                <w:bCs/>
              </w:rPr>
              <w:t>0</w:t>
            </w:r>
          </w:p>
        </w:tc>
      </w:tr>
      <w:tr w:rsidR="00D93616" w14:paraId="4839A7CD" w14:textId="77777777" w:rsidTr="002C3087">
        <w:tc>
          <w:tcPr>
            <w:tcW w:w="1771" w:type="dxa"/>
          </w:tcPr>
          <w:p w14:paraId="1BD48F9C" w14:textId="77777777" w:rsidR="00D93616" w:rsidRPr="007B740A" w:rsidRDefault="00D93616" w:rsidP="00D93616">
            <w:pPr>
              <w:jc w:val="both"/>
              <w:rPr>
                <w:bCs/>
              </w:rPr>
            </w:pPr>
            <w:r>
              <w:rPr>
                <w:bCs/>
              </w:rPr>
              <w:t>0</w:t>
            </w:r>
          </w:p>
        </w:tc>
        <w:tc>
          <w:tcPr>
            <w:tcW w:w="1771" w:type="dxa"/>
          </w:tcPr>
          <w:p w14:paraId="44960AD2" w14:textId="77777777" w:rsidR="00D93616" w:rsidRPr="007B740A" w:rsidRDefault="00D93616" w:rsidP="00D93616">
            <w:pPr>
              <w:jc w:val="both"/>
              <w:rPr>
                <w:bCs/>
              </w:rPr>
            </w:pPr>
            <w:proofErr w:type="spellStart"/>
            <w:r>
              <w:rPr>
                <w:bCs/>
              </w:rPr>
              <w:t>Paymentdate</w:t>
            </w:r>
            <w:proofErr w:type="spellEnd"/>
          </w:p>
        </w:tc>
        <w:tc>
          <w:tcPr>
            <w:tcW w:w="1771" w:type="dxa"/>
          </w:tcPr>
          <w:p w14:paraId="4B29E824" w14:textId="77777777" w:rsidR="00D93616" w:rsidRPr="007B740A" w:rsidRDefault="00D93616" w:rsidP="00D93616">
            <w:pPr>
              <w:jc w:val="both"/>
              <w:rPr>
                <w:bCs/>
              </w:rPr>
            </w:pPr>
            <w:r>
              <w:rPr>
                <w:bCs/>
              </w:rPr>
              <w:t>Datetime</w:t>
            </w:r>
          </w:p>
        </w:tc>
        <w:tc>
          <w:tcPr>
            <w:tcW w:w="1771" w:type="dxa"/>
          </w:tcPr>
          <w:p w14:paraId="21BB7C5B" w14:textId="77777777" w:rsidR="00D93616" w:rsidRPr="007B740A" w:rsidRDefault="00D93616" w:rsidP="00D93616">
            <w:pPr>
              <w:jc w:val="both"/>
              <w:rPr>
                <w:bCs/>
              </w:rPr>
            </w:pPr>
            <w:r>
              <w:rPr>
                <w:bCs/>
              </w:rPr>
              <w:t>8</w:t>
            </w:r>
          </w:p>
        </w:tc>
        <w:tc>
          <w:tcPr>
            <w:tcW w:w="1772" w:type="dxa"/>
          </w:tcPr>
          <w:p w14:paraId="309E6947" w14:textId="77777777" w:rsidR="00D93616" w:rsidRPr="007B740A" w:rsidRDefault="00D93616" w:rsidP="00D93616">
            <w:pPr>
              <w:jc w:val="both"/>
              <w:rPr>
                <w:bCs/>
              </w:rPr>
            </w:pPr>
            <w:r>
              <w:rPr>
                <w:bCs/>
              </w:rPr>
              <w:t>0</w:t>
            </w:r>
          </w:p>
        </w:tc>
      </w:tr>
      <w:tr w:rsidR="00D93616" w14:paraId="505954B9" w14:textId="77777777" w:rsidTr="002C3087">
        <w:tc>
          <w:tcPr>
            <w:tcW w:w="1771" w:type="dxa"/>
          </w:tcPr>
          <w:p w14:paraId="66E74999" w14:textId="77777777" w:rsidR="00D93616" w:rsidRPr="007B740A" w:rsidRDefault="00D93616" w:rsidP="00D93616">
            <w:pPr>
              <w:jc w:val="both"/>
              <w:rPr>
                <w:bCs/>
              </w:rPr>
            </w:pPr>
            <w:r>
              <w:rPr>
                <w:bCs/>
              </w:rPr>
              <w:t>0</w:t>
            </w:r>
          </w:p>
        </w:tc>
        <w:tc>
          <w:tcPr>
            <w:tcW w:w="1771" w:type="dxa"/>
          </w:tcPr>
          <w:p w14:paraId="51FF6286" w14:textId="77777777" w:rsidR="00D93616" w:rsidRPr="007B740A" w:rsidRDefault="00D93616" w:rsidP="00D93616">
            <w:pPr>
              <w:jc w:val="both"/>
              <w:rPr>
                <w:bCs/>
              </w:rPr>
            </w:pPr>
            <w:proofErr w:type="spellStart"/>
            <w:r>
              <w:rPr>
                <w:bCs/>
              </w:rPr>
              <w:t>Paymentmethod</w:t>
            </w:r>
            <w:proofErr w:type="spellEnd"/>
          </w:p>
        </w:tc>
        <w:tc>
          <w:tcPr>
            <w:tcW w:w="1771" w:type="dxa"/>
          </w:tcPr>
          <w:p w14:paraId="4D7396C1" w14:textId="77777777" w:rsidR="00D93616" w:rsidRPr="007B740A" w:rsidRDefault="00D93616" w:rsidP="00D93616">
            <w:pPr>
              <w:jc w:val="both"/>
              <w:rPr>
                <w:bCs/>
              </w:rPr>
            </w:pPr>
            <w:r>
              <w:rPr>
                <w:bCs/>
              </w:rPr>
              <w:t>Varchar</w:t>
            </w:r>
          </w:p>
        </w:tc>
        <w:tc>
          <w:tcPr>
            <w:tcW w:w="1771" w:type="dxa"/>
          </w:tcPr>
          <w:p w14:paraId="666B4F6A" w14:textId="77777777" w:rsidR="00D93616" w:rsidRPr="007B740A" w:rsidRDefault="00D93616" w:rsidP="00D93616">
            <w:pPr>
              <w:jc w:val="both"/>
              <w:rPr>
                <w:bCs/>
              </w:rPr>
            </w:pPr>
            <w:r>
              <w:rPr>
                <w:bCs/>
              </w:rPr>
              <w:t>100</w:t>
            </w:r>
          </w:p>
        </w:tc>
        <w:tc>
          <w:tcPr>
            <w:tcW w:w="1772" w:type="dxa"/>
          </w:tcPr>
          <w:p w14:paraId="3DD28587" w14:textId="77777777" w:rsidR="00D93616" w:rsidRPr="007B740A" w:rsidRDefault="00D93616" w:rsidP="00D93616">
            <w:pPr>
              <w:jc w:val="both"/>
              <w:rPr>
                <w:bCs/>
              </w:rPr>
            </w:pPr>
            <w:r>
              <w:rPr>
                <w:bCs/>
              </w:rPr>
              <w:t>0</w:t>
            </w:r>
          </w:p>
        </w:tc>
      </w:tr>
      <w:tr w:rsidR="00D93616" w14:paraId="142FB7F3" w14:textId="77777777" w:rsidTr="002C3087">
        <w:tc>
          <w:tcPr>
            <w:tcW w:w="1771" w:type="dxa"/>
          </w:tcPr>
          <w:p w14:paraId="0E141E64" w14:textId="77777777" w:rsidR="00D93616" w:rsidRPr="007B740A" w:rsidRDefault="00D93616" w:rsidP="00D93616">
            <w:pPr>
              <w:jc w:val="both"/>
              <w:rPr>
                <w:bCs/>
              </w:rPr>
            </w:pPr>
            <w:r>
              <w:rPr>
                <w:bCs/>
              </w:rPr>
              <w:t>0</w:t>
            </w:r>
          </w:p>
        </w:tc>
        <w:tc>
          <w:tcPr>
            <w:tcW w:w="1771" w:type="dxa"/>
          </w:tcPr>
          <w:p w14:paraId="34DEAC5C" w14:textId="77777777" w:rsidR="00D93616" w:rsidRPr="007B740A" w:rsidRDefault="00D93616" w:rsidP="00D93616">
            <w:pPr>
              <w:jc w:val="both"/>
              <w:rPr>
                <w:bCs/>
              </w:rPr>
            </w:pPr>
            <w:proofErr w:type="spellStart"/>
            <w:r>
              <w:rPr>
                <w:bCs/>
              </w:rPr>
              <w:t>Transactionref</w:t>
            </w:r>
            <w:proofErr w:type="spellEnd"/>
          </w:p>
        </w:tc>
        <w:tc>
          <w:tcPr>
            <w:tcW w:w="1771" w:type="dxa"/>
          </w:tcPr>
          <w:p w14:paraId="5D870A94" w14:textId="77777777" w:rsidR="00D93616" w:rsidRPr="007B740A" w:rsidRDefault="00D93616" w:rsidP="00D93616">
            <w:pPr>
              <w:jc w:val="both"/>
              <w:rPr>
                <w:bCs/>
              </w:rPr>
            </w:pPr>
            <w:r>
              <w:rPr>
                <w:bCs/>
              </w:rPr>
              <w:t>Varchar</w:t>
            </w:r>
          </w:p>
        </w:tc>
        <w:tc>
          <w:tcPr>
            <w:tcW w:w="1771" w:type="dxa"/>
          </w:tcPr>
          <w:p w14:paraId="20ADC2B5" w14:textId="77777777" w:rsidR="00D93616" w:rsidRPr="007B740A" w:rsidRDefault="00D93616" w:rsidP="00D93616">
            <w:pPr>
              <w:jc w:val="both"/>
              <w:rPr>
                <w:bCs/>
              </w:rPr>
            </w:pPr>
            <w:r>
              <w:rPr>
                <w:bCs/>
              </w:rPr>
              <w:t>100</w:t>
            </w:r>
          </w:p>
        </w:tc>
        <w:tc>
          <w:tcPr>
            <w:tcW w:w="1772" w:type="dxa"/>
          </w:tcPr>
          <w:p w14:paraId="451365A8" w14:textId="77777777" w:rsidR="00D93616" w:rsidRPr="007B740A" w:rsidRDefault="00D93616" w:rsidP="00D93616">
            <w:pPr>
              <w:jc w:val="both"/>
              <w:rPr>
                <w:bCs/>
              </w:rPr>
            </w:pPr>
            <w:r>
              <w:rPr>
                <w:bCs/>
              </w:rPr>
              <w:t>0</w:t>
            </w:r>
          </w:p>
        </w:tc>
      </w:tr>
      <w:tr w:rsidR="00D93616" w14:paraId="1FD0ED2E" w14:textId="77777777" w:rsidTr="002C3087">
        <w:tc>
          <w:tcPr>
            <w:tcW w:w="1771" w:type="dxa"/>
          </w:tcPr>
          <w:p w14:paraId="05B0978F" w14:textId="77777777" w:rsidR="00D93616" w:rsidRPr="007B740A" w:rsidRDefault="00D93616" w:rsidP="00D93616">
            <w:pPr>
              <w:jc w:val="both"/>
              <w:rPr>
                <w:bCs/>
              </w:rPr>
            </w:pPr>
            <w:r>
              <w:rPr>
                <w:bCs/>
              </w:rPr>
              <w:t>0</w:t>
            </w:r>
          </w:p>
        </w:tc>
        <w:tc>
          <w:tcPr>
            <w:tcW w:w="1771" w:type="dxa"/>
          </w:tcPr>
          <w:p w14:paraId="62B2F7DA" w14:textId="77777777" w:rsidR="00D93616" w:rsidRPr="007B740A" w:rsidRDefault="00D93616" w:rsidP="00D93616">
            <w:pPr>
              <w:jc w:val="both"/>
              <w:rPr>
                <w:bCs/>
              </w:rPr>
            </w:pPr>
            <w:proofErr w:type="spellStart"/>
            <w:r>
              <w:rPr>
                <w:bCs/>
              </w:rPr>
              <w:t>Created_at</w:t>
            </w:r>
            <w:proofErr w:type="spellEnd"/>
          </w:p>
        </w:tc>
        <w:tc>
          <w:tcPr>
            <w:tcW w:w="1771" w:type="dxa"/>
          </w:tcPr>
          <w:p w14:paraId="06DB5B2A" w14:textId="77777777" w:rsidR="00D93616" w:rsidRPr="007B740A" w:rsidRDefault="00D93616" w:rsidP="00D93616">
            <w:pPr>
              <w:jc w:val="both"/>
              <w:rPr>
                <w:bCs/>
              </w:rPr>
            </w:pPr>
            <w:r>
              <w:rPr>
                <w:bCs/>
              </w:rPr>
              <w:t>Datetime</w:t>
            </w:r>
          </w:p>
        </w:tc>
        <w:tc>
          <w:tcPr>
            <w:tcW w:w="1771" w:type="dxa"/>
          </w:tcPr>
          <w:p w14:paraId="2844FC21" w14:textId="77777777" w:rsidR="00D93616" w:rsidRPr="007B740A" w:rsidRDefault="00D93616" w:rsidP="00D93616">
            <w:pPr>
              <w:jc w:val="both"/>
              <w:rPr>
                <w:bCs/>
              </w:rPr>
            </w:pPr>
            <w:r>
              <w:rPr>
                <w:bCs/>
              </w:rPr>
              <w:t>8</w:t>
            </w:r>
          </w:p>
        </w:tc>
        <w:tc>
          <w:tcPr>
            <w:tcW w:w="1772" w:type="dxa"/>
          </w:tcPr>
          <w:p w14:paraId="7989355B" w14:textId="77777777" w:rsidR="00D93616" w:rsidRPr="007B740A" w:rsidRDefault="00D93616" w:rsidP="00D93616">
            <w:pPr>
              <w:jc w:val="both"/>
              <w:rPr>
                <w:bCs/>
              </w:rPr>
            </w:pPr>
            <w:r>
              <w:rPr>
                <w:bCs/>
              </w:rPr>
              <w:t>0</w:t>
            </w:r>
          </w:p>
        </w:tc>
      </w:tr>
    </w:tbl>
    <w:p w14:paraId="2D27C0C6" w14:textId="77777777" w:rsidR="00D93616" w:rsidRDefault="00D93616" w:rsidP="00D93616">
      <w:pPr>
        <w:jc w:val="both"/>
        <w:rPr>
          <w:b/>
          <w:bCs/>
          <w:u w:val="single"/>
        </w:rPr>
      </w:pPr>
      <w:r>
        <w:rPr>
          <w:b/>
          <w:bCs/>
          <w:u w:val="single"/>
        </w:rPr>
        <w:t xml:space="preserve"> </w:t>
      </w:r>
    </w:p>
    <w:p w14:paraId="483A1775" w14:textId="77777777" w:rsidR="00D93616" w:rsidRDefault="00D93616" w:rsidP="00D93616">
      <w:pPr>
        <w:jc w:val="both"/>
        <w:rPr>
          <w:b/>
          <w:bCs/>
          <w:u w:val="single"/>
        </w:rPr>
      </w:pPr>
    </w:p>
    <w:p w14:paraId="32F25BB7" w14:textId="77777777" w:rsidR="00D93616" w:rsidRDefault="00D93616" w:rsidP="00D93616">
      <w:pPr>
        <w:jc w:val="both"/>
      </w:pPr>
      <w:r>
        <w:rPr>
          <w:b/>
          <w:bCs/>
          <w:u w:val="single"/>
        </w:rPr>
        <w:t xml:space="preserve">E-R </w:t>
      </w:r>
      <w:proofErr w:type="spellStart"/>
      <w:proofErr w:type="gramStart"/>
      <w:r>
        <w:rPr>
          <w:b/>
          <w:bCs/>
          <w:u w:val="single"/>
        </w:rPr>
        <w:t>Diagram,Dataflow</w:t>
      </w:r>
      <w:proofErr w:type="spellEnd"/>
      <w:proofErr w:type="gramEnd"/>
      <w:r>
        <w:rPr>
          <w:b/>
          <w:bCs/>
          <w:u w:val="single"/>
        </w:rPr>
        <w:t xml:space="preserve"> diagram and Class Diagram:</w:t>
      </w:r>
    </w:p>
    <w:p w14:paraId="16B543A4" w14:textId="77777777" w:rsidR="00D93616" w:rsidRDefault="00D93616" w:rsidP="00D93616">
      <w:pPr>
        <w:jc w:val="both"/>
      </w:pPr>
    </w:p>
    <w:p w14:paraId="42F09AFB" w14:textId="77777777" w:rsidR="00D93616" w:rsidRDefault="00D93616" w:rsidP="00D93616">
      <w:pPr>
        <w:jc w:val="both"/>
      </w:pPr>
    </w:p>
    <w:p w14:paraId="23767610" w14:textId="77777777" w:rsidR="00D93616" w:rsidRDefault="00D93616" w:rsidP="00D93616">
      <w:pPr>
        <w:jc w:val="both"/>
      </w:pPr>
    </w:p>
    <w:p w14:paraId="129C065A" w14:textId="77777777" w:rsidR="00D93616" w:rsidRDefault="00D93616" w:rsidP="00D93616">
      <w:pPr>
        <w:jc w:val="both"/>
      </w:pPr>
    </w:p>
    <w:p w14:paraId="45A8A2F8" w14:textId="77A2B04D" w:rsidR="00785213" w:rsidRDefault="00D93616" w:rsidP="00D93616">
      <w:pPr>
        <w:jc w:val="both"/>
      </w:pPr>
      <w:r w:rsidRPr="007B740A">
        <w:rPr>
          <w:noProof/>
        </w:rPr>
        <w:drawing>
          <wp:inline distT="0" distB="0" distL="0" distR="0" wp14:anchorId="57F0C4B5" wp14:editId="4AB72D85">
            <wp:extent cx="5486400" cy="3823479"/>
            <wp:effectExtent l="19050" t="0" r="0" b="0"/>
            <wp:docPr id="1677619544" name="Picture 1">
              <a:extLst xmlns:a="http://schemas.openxmlformats.org/drawingml/2006/main">
                <a:ext uri="{FF2B5EF4-FFF2-40B4-BE49-F238E27FC236}">
                  <a16:creationId xmlns:a16="http://schemas.microsoft.com/office/drawing/2014/main" id="{6B60BEEB-67BA-A17F-BAC1-13F2BC943B58}"/>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B60BEEB-67BA-A17F-BAC1-13F2BC943B58}"/>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86400" cy="3823479"/>
                    </a:xfrm>
                    <a:prstGeom prst="rect">
                      <a:avLst/>
                    </a:prstGeom>
                  </pic:spPr>
                </pic:pic>
              </a:graphicData>
            </a:graphic>
          </wp:inline>
        </w:drawing>
      </w:r>
    </w:p>
    <w:p w14:paraId="7180CB20" w14:textId="77777777" w:rsidR="00785213" w:rsidRPr="000467B7" w:rsidRDefault="00785213" w:rsidP="00D93616">
      <w:pPr>
        <w:spacing w:line="360" w:lineRule="auto"/>
        <w:jc w:val="both"/>
        <w:rPr>
          <w:sz w:val="28"/>
          <w:szCs w:val="28"/>
        </w:rPr>
      </w:pPr>
      <w:r w:rsidRPr="000467B7">
        <w:rPr>
          <w:b/>
          <w:bCs/>
          <w:sz w:val="28"/>
          <w:szCs w:val="28"/>
        </w:rPr>
        <w:lastRenderedPageBreak/>
        <w:t>4. CODING STANDARDS IMPLEMENTED</w:t>
      </w:r>
    </w:p>
    <w:p w14:paraId="74FD6BF4" w14:textId="27F2D989" w:rsidR="00785213" w:rsidRDefault="00E3648F" w:rsidP="00D93616">
      <w:pPr>
        <w:spacing w:line="360" w:lineRule="auto"/>
        <w:jc w:val="both"/>
        <w:rPr>
          <w:b/>
          <w:bCs/>
          <w:sz w:val="20"/>
          <w:lang w:val="en-IN"/>
        </w:rPr>
      </w:pPr>
      <w:r>
        <w:rPr>
          <w:noProof/>
          <w:lang w:val="en-IN" w:eastAsia="en-IN"/>
        </w:rPr>
        <mc:AlternateContent>
          <mc:Choice Requires="wps">
            <w:drawing>
              <wp:anchor distT="4294967295" distB="4294967295" distL="114300" distR="114300" simplePos="0" relativeHeight="251664384" behindDoc="0" locked="0" layoutInCell="1" allowOverlap="1" wp14:anchorId="2E88097D" wp14:editId="16D9432D">
                <wp:simplePos x="0" y="0"/>
                <wp:positionH relativeFrom="column">
                  <wp:posOffset>0</wp:posOffset>
                </wp:positionH>
                <wp:positionV relativeFrom="paragraph">
                  <wp:posOffset>31749</wp:posOffset>
                </wp:positionV>
                <wp:extent cx="5257800" cy="0"/>
                <wp:effectExtent l="38100" t="38100" r="38100" b="38100"/>
                <wp:wrapNone/>
                <wp:docPr id="2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43AEF4"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pt" to="41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" strokeweight="1.59mm">
                <v:stroke joinstyle="miter" endcap="square"/>
              </v:line>
            </w:pict>
          </mc:Fallback>
        </mc:AlternateContent>
      </w:r>
    </w:p>
    <w:p w14:paraId="39236E0C" w14:textId="77777777" w:rsidR="00785213" w:rsidRPr="00D855A4" w:rsidRDefault="00785213" w:rsidP="00D93616">
      <w:pPr>
        <w:pStyle w:val="Heading3"/>
        <w:spacing w:line="360" w:lineRule="auto"/>
        <w:jc w:val="both"/>
        <w:rPr>
          <w:color w:val="000000"/>
          <w:szCs w:val="20"/>
        </w:rPr>
      </w:pPr>
      <w:r w:rsidRPr="00D855A4">
        <w:rPr>
          <w:color w:val="000000"/>
          <w:sz w:val="28"/>
          <w:szCs w:val="28"/>
        </w:rPr>
        <w:t>Naming and Capitalization</w:t>
      </w:r>
    </w:p>
    <w:p w14:paraId="1F418652" w14:textId="52D21CC9" w:rsidR="00785213" w:rsidRDefault="00095D20" w:rsidP="00D93616">
      <w:pPr>
        <w:pStyle w:val="NormalWeb"/>
        <w:spacing w:before="0" w:after="0" w:line="360" w:lineRule="auto"/>
        <w:ind w:firstLine="720"/>
        <w:jc w:val="both"/>
        <w:rPr>
          <w:rFonts w:ascii="Times New Roman" w:hAnsi="Times New Roman" w:cs="Times New Roman"/>
          <w:color w:val="000000"/>
          <w:sz w:val="22"/>
          <w:szCs w:val="20"/>
        </w:rPr>
      </w:pPr>
      <w:r w:rsidRPr="00095D20">
        <w:rPr>
          <w:rFonts w:ascii="Times New Roman" w:hAnsi="Times New Roman" w:cs="Times New Roman"/>
          <w:color w:val="000000"/>
          <w:sz w:val="22"/>
          <w:szCs w:val="20"/>
        </w:rPr>
        <w:t xml:space="preserve">The following table summarizes the </w:t>
      </w:r>
      <w:r w:rsidRPr="00095D20">
        <w:rPr>
          <w:rFonts w:ascii="Times New Roman" w:hAnsi="Times New Roman" w:cs="Times New Roman"/>
          <w:b/>
          <w:bCs/>
          <w:color w:val="000000"/>
          <w:sz w:val="22"/>
          <w:szCs w:val="20"/>
        </w:rPr>
        <w:t>naming and capitalization conventions</w:t>
      </w:r>
      <w:r w:rsidRPr="00095D20">
        <w:rPr>
          <w:rFonts w:ascii="Times New Roman" w:hAnsi="Times New Roman" w:cs="Times New Roman"/>
          <w:color w:val="000000"/>
          <w:sz w:val="22"/>
          <w:szCs w:val="20"/>
        </w:rPr>
        <w:t xml:space="preserve"> followed during the development of the </w:t>
      </w:r>
      <w:r w:rsidRPr="00095D20">
        <w:rPr>
          <w:rFonts w:ascii="Times New Roman" w:hAnsi="Times New Roman" w:cs="Times New Roman"/>
          <w:b/>
          <w:bCs/>
          <w:color w:val="000000"/>
          <w:sz w:val="22"/>
          <w:szCs w:val="20"/>
        </w:rPr>
        <w:t>Hospital Management System</w:t>
      </w:r>
      <w:r w:rsidRPr="00095D20">
        <w:rPr>
          <w:rFonts w:ascii="Times New Roman" w:hAnsi="Times New Roman" w:cs="Times New Roman"/>
          <w:color w:val="000000"/>
          <w:sz w:val="22"/>
          <w:szCs w:val="20"/>
        </w:rPr>
        <w:t>.</w:t>
      </w:r>
      <w:r w:rsidRPr="00095D20">
        <w:rPr>
          <w:rFonts w:ascii="Times New Roman" w:hAnsi="Times New Roman" w:cs="Times New Roman"/>
          <w:color w:val="000000"/>
          <w:sz w:val="22"/>
          <w:szCs w:val="20"/>
        </w:rPr>
        <w:br/>
        <w:t xml:space="preserve">The project primarily uses </w:t>
      </w:r>
      <w:r w:rsidRPr="00095D20">
        <w:rPr>
          <w:rFonts w:ascii="Times New Roman" w:hAnsi="Times New Roman" w:cs="Times New Roman"/>
          <w:b/>
          <w:bCs/>
          <w:color w:val="000000"/>
          <w:sz w:val="22"/>
          <w:szCs w:val="20"/>
        </w:rPr>
        <w:t>Pascal Case</w:t>
      </w:r>
      <w:r w:rsidRPr="00095D20">
        <w:rPr>
          <w:rFonts w:ascii="Times New Roman" w:hAnsi="Times New Roman" w:cs="Times New Roman"/>
          <w:color w:val="000000"/>
          <w:sz w:val="22"/>
          <w:szCs w:val="20"/>
        </w:rPr>
        <w:t xml:space="preserve"> (capitalizing the first letter of each word) and </w:t>
      </w:r>
      <w:r w:rsidRPr="00095D20">
        <w:rPr>
          <w:rFonts w:ascii="Times New Roman" w:hAnsi="Times New Roman" w:cs="Times New Roman"/>
          <w:b/>
          <w:bCs/>
          <w:color w:val="000000"/>
          <w:sz w:val="22"/>
          <w:szCs w:val="20"/>
        </w:rPr>
        <w:t>Camel Case</w:t>
      </w:r>
      <w:r w:rsidRPr="00095D20">
        <w:rPr>
          <w:rFonts w:ascii="Times New Roman" w:hAnsi="Times New Roman" w:cs="Times New Roman"/>
          <w:color w:val="000000"/>
          <w:sz w:val="22"/>
          <w:szCs w:val="20"/>
        </w:rPr>
        <w:t xml:space="preserve"> (capitalizing each word except the first) as per standard software engineering practices</w:t>
      </w:r>
      <w:r w:rsidR="00785213">
        <w:rPr>
          <w:rFonts w:ascii="Times New Roman" w:hAnsi="Times New Roman" w:cs="Times New Roman"/>
          <w:color w:val="000000"/>
          <w:sz w:val="22"/>
          <w:szCs w:val="20"/>
        </w:rPr>
        <w:t xml:space="preserve">. </w:t>
      </w:r>
    </w:p>
    <w:tbl>
      <w:tblPr>
        <w:tblW w:w="9613" w:type="dxa"/>
        <w:tblInd w:w="15" w:type="dxa"/>
        <w:tblLayout w:type="fixed"/>
        <w:tblCellMar>
          <w:top w:w="15" w:type="dxa"/>
          <w:left w:w="15" w:type="dxa"/>
          <w:bottom w:w="15" w:type="dxa"/>
          <w:right w:w="15" w:type="dxa"/>
        </w:tblCellMar>
        <w:tblLook w:val="0000" w:firstRow="0" w:lastRow="0" w:firstColumn="0" w:lastColumn="0" w:noHBand="0" w:noVBand="0"/>
      </w:tblPr>
      <w:tblGrid>
        <w:gridCol w:w="1561"/>
        <w:gridCol w:w="1416"/>
        <w:gridCol w:w="1769"/>
        <w:gridCol w:w="4867"/>
      </w:tblGrid>
      <w:tr w:rsidR="00785213" w14:paraId="04D4B38B" w14:textId="77777777" w:rsidTr="00785213">
        <w:trPr>
          <w:trHeight w:val="350"/>
        </w:trPr>
        <w:tc>
          <w:tcPr>
            <w:tcW w:w="1561" w:type="dxa"/>
            <w:tcBorders>
              <w:top w:val="double" w:sz="1" w:space="0" w:color="808080"/>
              <w:left w:val="double" w:sz="1" w:space="0" w:color="808080"/>
              <w:bottom w:val="double" w:sz="1" w:space="0" w:color="808080"/>
            </w:tcBorders>
            <w:vAlign w:val="center"/>
          </w:tcPr>
          <w:p w14:paraId="2FCAC7F7" w14:textId="77777777" w:rsidR="00785213" w:rsidRDefault="00785213" w:rsidP="00D93616">
            <w:pPr>
              <w:spacing w:line="360" w:lineRule="auto"/>
              <w:jc w:val="both"/>
              <w:rPr>
                <w:rStyle w:val="Strong"/>
                <w:color w:val="000000"/>
                <w:szCs w:val="15"/>
              </w:rPr>
            </w:pPr>
            <w:r>
              <w:rPr>
                <w:rStyle w:val="Strong"/>
                <w:color w:val="000000"/>
                <w:sz w:val="22"/>
                <w:szCs w:val="15"/>
              </w:rPr>
              <w:t>Identifier</w:t>
            </w:r>
          </w:p>
        </w:tc>
        <w:tc>
          <w:tcPr>
            <w:tcW w:w="1416" w:type="dxa"/>
            <w:tcBorders>
              <w:top w:val="double" w:sz="1" w:space="0" w:color="808080"/>
              <w:left w:val="double" w:sz="1" w:space="0" w:color="808080"/>
              <w:bottom w:val="double" w:sz="1" w:space="0" w:color="808080"/>
            </w:tcBorders>
            <w:vAlign w:val="center"/>
          </w:tcPr>
          <w:p w14:paraId="11660FD9" w14:textId="77777777" w:rsidR="00785213" w:rsidRDefault="00785213" w:rsidP="00D93616">
            <w:pPr>
              <w:spacing w:line="360" w:lineRule="auto"/>
              <w:jc w:val="both"/>
              <w:rPr>
                <w:rStyle w:val="Strong"/>
                <w:color w:val="000000"/>
                <w:szCs w:val="15"/>
              </w:rPr>
            </w:pPr>
            <w:r>
              <w:rPr>
                <w:rStyle w:val="Strong"/>
                <w:color w:val="000000"/>
                <w:sz w:val="22"/>
                <w:szCs w:val="15"/>
              </w:rPr>
              <w:t>Case</w:t>
            </w:r>
          </w:p>
        </w:tc>
        <w:tc>
          <w:tcPr>
            <w:tcW w:w="1769" w:type="dxa"/>
            <w:tcBorders>
              <w:top w:val="double" w:sz="1" w:space="0" w:color="808080"/>
              <w:left w:val="double" w:sz="1" w:space="0" w:color="808080"/>
              <w:bottom w:val="double" w:sz="1" w:space="0" w:color="808080"/>
            </w:tcBorders>
            <w:vAlign w:val="center"/>
          </w:tcPr>
          <w:p w14:paraId="137AA564" w14:textId="77777777" w:rsidR="00785213" w:rsidRDefault="00785213" w:rsidP="00D93616">
            <w:pPr>
              <w:spacing w:line="360" w:lineRule="auto"/>
              <w:jc w:val="both"/>
              <w:rPr>
                <w:rStyle w:val="Strong"/>
                <w:color w:val="000000"/>
                <w:szCs w:val="15"/>
              </w:rPr>
            </w:pPr>
            <w:r>
              <w:rPr>
                <w:rStyle w:val="Strong"/>
                <w:color w:val="000000"/>
                <w:sz w:val="22"/>
                <w:szCs w:val="15"/>
              </w:rPr>
              <w:t>Examples</w:t>
            </w:r>
          </w:p>
        </w:tc>
        <w:tc>
          <w:tcPr>
            <w:tcW w:w="4867" w:type="dxa"/>
            <w:tcBorders>
              <w:top w:val="double" w:sz="1" w:space="0" w:color="808080"/>
              <w:left w:val="double" w:sz="1" w:space="0" w:color="808080"/>
              <w:bottom w:val="double" w:sz="1" w:space="0" w:color="808080"/>
              <w:right w:val="double" w:sz="1" w:space="0" w:color="808080"/>
            </w:tcBorders>
            <w:vAlign w:val="center"/>
          </w:tcPr>
          <w:p w14:paraId="6327B196" w14:textId="77777777" w:rsidR="00785213" w:rsidRDefault="00785213" w:rsidP="00D93616">
            <w:pPr>
              <w:spacing w:line="360" w:lineRule="auto"/>
              <w:jc w:val="both"/>
            </w:pPr>
            <w:r>
              <w:rPr>
                <w:rStyle w:val="Strong"/>
                <w:color w:val="000000"/>
                <w:sz w:val="22"/>
                <w:szCs w:val="15"/>
              </w:rPr>
              <w:t>Additional Notes</w:t>
            </w:r>
          </w:p>
        </w:tc>
      </w:tr>
      <w:tr w:rsidR="00785213" w14:paraId="72873EF5" w14:textId="77777777" w:rsidTr="00785213">
        <w:trPr>
          <w:trHeight w:val="1098"/>
        </w:trPr>
        <w:tc>
          <w:tcPr>
            <w:tcW w:w="1561" w:type="dxa"/>
            <w:tcBorders>
              <w:top w:val="double" w:sz="1" w:space="0" w:color="808080"/>
              <w:left w:val="double" w:sz="1" w:space="0" w:color="808080"/>
              <w:bottom w:val="double" w:sz="1" w:space="0" w:color="808080"/>
            </w:tcBorders>
            <w:vAlign w:val="center"/>
          </w:tcPr>
          <w:p w14:paraId="6EF88C1F" w14:textId="77777777" w:rsidR="00785213" w:rsidRDefault="00785213" w:rsidP="00D93616">
            <w:pPr>
              <w:spacing w:line="360" w:lineRule="auto"/>
              <w:jc w:val="both"/>
              <w:rPr>
                <w:color w:val="000000"/>
                <w:szCs w:val="15"/>
              </w:rPr>
            </w:pPr>
            <w:r>
              <w:rPr>
                <w:color w:val="000000"/>
                <w:sz w:val="22"/>
                <w:szCs w:val="15"/>
              </w:rPr>
              <w:t>Class</w:t>
            </w:r>
          </w:p>
        </w:tc>
        <w:tc>
          <w:tcPr>
            <w:tcW w:w="1416" w:type="dxa"/>
            <w:tcBorders>
              <w:top w:val="double" w:sz="1" w:space="0" w:color="808080"/>
              <w:left w:val="double" w:sz="1" w:space="0" w:color="808080"/>
              <w:bottom w:val="double" w:sz="1" w:space="0" w:color="808080"/>
            </w:tcBorders>
            <w:vAlign w:val="center"/>
          </w:tcPr>
          <w:p w14:paraId="50247D0B" w14:textId="77777777" w:rsidR="00785213" w:rsidRDefault="00785213" w:rsidP="00D93616">
            <w:pPr>
              <w:spacing w:line="360" w:lineRule="auto"/>
              <w:jc w:val="both"/>
              <w:rPr>
                <w:color w:val="000000"/>
                <w:szCs w:val="15"/>
              </w:rPr>
            </w:pPr>
            <w:r>
              <w:rPr>
                <w:color w:val="000000"/>
                <w:sz w:val="22"/>
                <w:szCs w:val="15"/>
              </w:rPr>
              <w:t>Pascal</w:t>
            </w:r>
          </w:p>
        </w:tc>
        <w:tc>
          <w:tcPr>
            <w:tcW w:w="1769" w:type="dxa"/>
            <w:tcBorders>
              <w:top w:val="double" w:sz="1" w:space="0" w:color="808080"/>
              <w:left w:val="double" w:sz="1" w:space="0" w:color="808080"/>
              <w:bottom w:val="double" w:sz="1" w:space="0" w:color="808080"/>
            </w:tcBorders>
            <w:vAlign w:val="center"/>
          </w:tcPr>
          <w:p w14:paraId="22DDEB89" w14:textId="0356F357" w:rsidR="00785213" w:rsidRDefault="00095D20" w:rsidP="00D93616">
            <w:pPr>
              <w:spacing w:line="360" w:lineRule="auto"/>
              <w:jc w:val="both"/>
              <w:rPr>
                <w:color w:val="000000"/>
                <w:szCs w:val="15"/>
              </w:rPr>
            </w:pPr>
            <w:r w:rsidRPr="00095D20">
              <w:rPr>
                <w:color w:val="000000"/>
                <w:sz w:val="22"/>
                <w:szCs w:val="15"/>
              </w:rPr>
              <w:t>Patient, Doctor, Appointment, Prescription, Payment, Department</w:t>
            </w:r>
          </w:p>
        </w:tc>
        <w:tc>
          <w:tcPr>
            <w:tcW w:w="4867" w:type="dxa"/>
            <w:tcBorders>
              <w:top w:val="double" w:sz="1" w:space="0" w:color="808080"/>
              <w:left w:val="double" w:sz="1" w:space="0" w:color="808080"/>
              <w:bottom w:val="double" w:sz="1" w:space="0" w:color="808080"/>
              <w:right w:val="double" w:sz="1" w:space="0" w:color="808080"/>
            </w:tcBorders>
            <w:vAlign w:val="center"/>
          </w:tcPr>
          <w:p w14:paraId="36A1A6C2" w14:textId="4EBCFCBF" w:rsidR="00785213" w:rsidRDefault="00095D20" w:rsidP="00D93616">
            <w:pPr>
              <w:spacing w:line="360" w:lineRule="auto"/>
              <w:jc w:val="both"/>
            </w:pPr>
            <w:r w:rsidRPr="00095D20">
              <w:rPr>
                <w:color w:val="000000"/>
                <w:sz w:val="22"/>
                <w:szCs w:val="15"/>
              </w:rPr>
              <w:t xml:space="preserve">Class names represent real-world hospital entities and are nouns. No _ symbols used. No type prefixes like C </w:t>
            </w:r>
            <w:proofErr w:type="gramStart"/>
            <w:r w:rsidRPr="00095D20">
              <w:rPr>
                <w:color w:val="000000"/>
                <w:sz w:val="22"/>
                <w:szCs w:val="15"/>
              </w:rPr>
              <w:t>used.</w:t>
            </w:r>
            <w:r w:rsidR="00785213">
              <w:rPr>
                <w:color w:val="000000"/>
                <w:sz w:val="22"/>
                <w:szCs w:val="15"/>
              </w:rPr>
              <w:t>.</w:t>
            </w:r>
            <w:proofErr w:type="gramEnd"/>
          </w:p>
        </w:tc>
      </w:tr>
      <w:tr w:rsidR="00785213" w14:paraId="7032A231" w14:textId="77777777" w:rsidTr="00785213">
        <w:trPr>
          <w:trHeight w:val="733"/>
        </w:trPr>
        <w:tc>
          <w:tcPr>
            <w:tcW w:w="1561" w:type="dxa"/>
            <w:tcBorders>
              <w:top w:val="double" w:sz="1" w:space="0" w:color="808080"/>
              <w:left w:val="double" w:sz="1" w:space="0" w:color="808080"/>
              <w:bottom w:val="double" w:sz="1" w:space="0" w:color="808080"/>
            </w:tcBorders>
            <w:vAlign w:val="center"/>
          </w:tcPr>
          <w:p w14:paraId="49873F14" w14:textId="77777777" w:rsidR="00785213" w:rsidRDefault="00785213" w:rsidP="00D93616">
            <w:pPr>
              <w:spacing w:line="360" w:lineRule="auto"/>
              <w:jc w:val="both"/>
              <w:rPr>
                <w:color w:val="000000"/>
                <w:szCs w:val="15"/>
              </w:rPr>
            </w:pPr>
            <w:r>
              <w:rPr>
                <w:color w:val="000000"/>
                <w:sz w:val="22"/>
                <w:szCs w:val="15"/>
              </w:rPr>
              <w:t>Method</w:t>
            </w:r>
          </w:p>
        </w:tc>
        <w:tc>
          <w:tcPr>
            <w:tcW w:w="1416" w:type="dxa"/>
            <w:tcBorders>
              <w:top w:val="double" w:sz="1" w:space="0" w:color="808080"/>
              <w:left w:val="double" w:sz="1" w:space="0" w:color="808080"/>
              <w:bottom w:val="double" w:sz="1" w:space="0" w:color="808080"/>
            </w:tcBorders>
            <w:vAlign w:val="center"/>
          </w:tcPr>
          <w:p w14:paraId="648BC8B1" w14:textId="77777777" w:rsidR="00785213" w:rsidRDefault="00785213" w:rsidP="00D93616">
            <w:pPr>
              <w:spacing w:line="360" w:lineRule="auto"/>
              <w:jc w:val="both"/>
              <w:rPr>
                <w:color w:val="000000"/>
                <w:szCs w:val="15"/>
              </w:rPr>
            </w:pPr>
            <w:r>
              <w:rPr>
                <w:color w:val="000000"/>
                <w:sz w:val="22"/>
                <w:szCs w:val="15"/>
              </w:rPr>
              <w:t>Camel</w:t>
            </w:r>
          </w:p>
        </w:tc>
        <w:tc>
          <w:tcPr>
            <w:tcW w:w="1769" w:type="dxa"/>
            <w:tcBorders>
              <w:top w:val="double" w:sz="1" w:space="0" w:color="808080"/>
              <w:left w:val="double" w:sz="1" w:space="0" w:color="808080"/>
              <w:bottom w:val="double" w:sz="1" w:space="0" w:color="808080"/>
            </w:tcBorders>
            <w:vAlign w:val="center"/>
          </w:tcPr>
          <w:p w14:paraId="619F13C1" w14:textId="413C8CE8" w:rsidR="00785213" w:rsidRDefault="00095D20" w:rsidP="00D93616">
            <w:pPr>
              <w:spacing w:line="360" w:lineRule="auto"/>
              <w:jc w:val="both"/>
              <w:rPr>
                <w:color w:val="000000"/>
                <w:szCs w:val="15"/>
              </w:rPr>
            </w:pPr>
            <w:proofErr w:type="spellStart"/>
            <w:proofErr w:type="gramStart"/>
            <w:r w:rsidRPr="00095D20">
              <w:rPr>
                <w:color w:val="000000"/>
                <w:sz w:val="22"/>
                <w:szCs w:val="15"/>
              </w:rPr>
              <w:t>bookAppointment</w:t>
            </w:r>
            <w:proofErr w:type="spellEnd"/>
            <w:r w:rsidRPr="00095D20">
              <w:rPr>
                <w:color w:val="000000"/>
                <w:sz w:val="22"/>
                <w:szCs w:val="15"/>
              </w:rPr>
              <w:t>(</w:t>
            </w:r>
            <w:proofErr w:type="gramEnd"/>
            <w:r w:rsidRPr="00095D20">
              <w:rPr>
                <w:color w:val="000000"/>
                <w:sz w:val="22"/>
                <w:szCs w:val="15"/>
              </w:rPr>
              <w:t xml:space="preserve">), </w:t>
            </w:r>
            <w:proofErr w:type="spellStart"/>
            <w:proofErr w:type="gramStart"/>
            <w:r w:rsidRPr="00095D20">
              <w:rPr>
                <w:color w:val="000000"/>
                <w:sz w:val="22"/>
                <w:szCs w:val="15"/>
              </w:rPr>
              <w:t>addDoctor</w:t>
            </w:r>
            <w:proofErr w:type="spellEnd"/>
            <w:r w:rsidRPr="00095D20">
              <w:rPr>
                <w:color w:val="000000"/>
                <w:sz w:val="22"/>
                <w:szCs w:val="15"/>
              </w:rPr>
              <w:t>(</w:t>
            </w:r>
            <w:proofErr w:type="gramEnd"/>
            <w:r w:rsidRPr="00095D20">
              <w:rPr>
                <w:color w:val="000000"/>
                <w:sz w:val="22"/>
                <w:szCs w:val="15"/>
              </w:rPr>
              <w:t xml:space="preserve">), </w:t>
            </w:r>
            <w:proofErr w:type="spellStart"/>
            <w:proofErr w:type="gramStart"/>
            <w:r w:rsidRPr="00095D20">
              <w:rPr>
                <w:color w:val="000000"/>
                <w:sz w:val="22"/>
                <w:szCs w:val="15"/>
              </w:rPr>
              <w:t>generatePrescription</w:t>
            </w:r>
            <w:proofErr w:type="spellEnd"/>
            <w:r w:rsidRPr="00095D20">
              <w:rPr>
                <w:color w:val="000000"/>
                <w:sz w:val="22"/>
                <w:szCs w:val="15"/>
              </w:rPr>
              <w:t>(</w:t>
            </w:r>
            <w:proofErr w:type="gramEnd"/>
            <w:r w:rsidRPr="00095D20">
              <w:rPr>
                <w:color w:val="000000"/>
                <w:sz w:val="22"/>
                <w:szCs w:val="15"/>
              </w:rPr>
              <w:t xml:space="preserve">), </w:t>
            </w:r>
            <w:proofErr w:type="spellStart"/>
            <w:proofErr w:type="gramStart"/>
            <w:r w:rsidRPr="00095D20">
              <w:rPr>
                <w:color w:val="000000"/>
                <w:sz w:val="22"/>
                <w:szCs w:val="15"/>
              </w:rPr>
              <w:t>makePayment</w:t>
            </w:r>
            <w:proofErr w:type="spellEnd"/>
            <w:r w:rsidRPr="00095D20">
              <w:rPr>
                <w:color w:val="000000"/>
                <w:sz w:val="22"/>
                <w:szCs w:val="15"/>
              </w:rPr>
              <w:t>(</w:t>
            </w:r>
            <w:proofErr w:type="gramEnd"/>
            <w:r w:rsidRPr="00095D20">
              <w:rPr>
                <w:color w:val="000000"/>
                <w:sz w:val="22"/>
                <w:szCs w:val="15"/>
              </w:rPr>
              <w:t>)</w:t>
            </w:r>
          </w:p>
        </w:tc>
        <w:tc>
          <w:tcPr>
            <w:tcW w:w="4867" w:type="dxa"/>
            <w:tcBorders>
              <w:top w:val="double" w:sz="1" w:space="0" w:color="808080"/>
              <w:left w:val="double" w:sz="1" w:space="0" w:color="808080"/>
              <w:bottom w:val="double" w:sz="1" w:space="0" w:color="808080"/>
              <w:right w:val="double" w:sz="1" w:space="0" w:color="808080"/>
            </w:tcBorders>
            <w:vAlign w:val="center"/>
          </w:tcPr>
          <w:p w14:paraId="2EC5AAB5" w14:textId="21E4F359" w:rsidR="00785213" w:rsidRDefault="00095D20" w:rsidP="00D93616">
            <w:pPr>
              <w:spacing w:line="360" w:lineRule="auto"/>
              <w:jc w:val="both"/>
            </w:pPr>
            <w:r w:rsidRPr="00095D20">
              <w:rPr>
                <w:color w:val="000000"/>
                <w:sz w:val="22"/>
                <w:szCs w:val="15"/>
              </w:rPr>
              <w:t>Method names use verbs or verb phrases describing the action performed.</w:t>
            </w:r>
          </w:p>
        </w:tc>
      </w:tr>
      <w:tr w:rsidR="00785213" w14:paraId="3B48F7A5" w14:textId="77777777" w:rsidTr="00785213">
        <w:trPr>
          <w:trHeight w:val="1481"/>
        </w:trPr>
        <w:tc>
          <w:tcPr>
            <w:tcW w:w="1561" w:type="dxa"/>
            <w:tcBorders>
              <w:top w:val="double" w:sz="1" w:space="0" w:color="808080"/>
              <w:left w:val="double" w:sz="1" w:space="0" w:color="808080"/>
              <w:bottom w:val="double" w:sz="1" w:space="0" w:color="808080"/>
            </w:tcBorders>
            <w:vAlign w:val="center"/>
          </w:tcPr>
          <w:p w14:paraId="618513BB" w14:textId="77777777" w:rsidR="00785213" w:rsidRDefault="00785213" w:rsidP="00D93616">
            <w:pPr>
              <w:spacing w:line="360" w:lineRule="auto"/>
              <w:jc w:val="both"/>
              <w:rPr>
                <w:color w:val="000000"/>
                <w:szCs w:val="15"/>
              </w:rPr>
            </w:pPr>
            <w:r>
              <w:rPr>
                <w:color w:val="000000"/>
                <w:sz w:val="22"/>
                <w:szCs w:val="15"/>
              </w:rPr>
              <w:t>Parameter</w:t>
            </w:r>
          </w:p>
        </w:tc>
        <w:tc>
          <w:tcPr>
            <w:tcW w:w="1416" w:type="dxa"/>
            <w:tcBorders>
              <w:top w:val="double" w:sz="1" w:space="0" w:color="808080"/>
              <w:left w:val="double" w:sz="1" w:space="0" w:color="808080"/>
              <w:bottom w:val="double" w:sz="1" w:space="0" w:color="808080"/>
            </w:tcBorders>
            <w:vAlign w:val="center"/>
          </w:tcPr>
          <w:p w14:paraId="4952D65C" w14:textId="77777777" w:rsidR="00785213" w:rsidRDefault="00785213" w:rsidP="00D93616">
            <w:pPr>
              <w:spacing w:line="360" w:lineRule="auto"/>
              <w:jc w:val="both"/>
              <w:rPr>
                <w:color w:val="000000"/>
                <w:szCs w:val="15"/>
              </w:rPr>
            </w:pPr>
            <w:r>
              <w:rPr>
                <w:color w:val="000000"/>
                <w:sz w:val="22"/>
                <w:szCs w:val="15"/>
              </w:rPr>
              <w:t>Camel</w:t>
            </w:r>
          </w:p>
        </w:tc>
        <w:tc>
          <w:tcPr>
            <w:tcW w:w="1769" w:type="dxa"/>
            <w:tcBorders>
              <w:top w:val="double" w:sz="1" w:space="0" w:color="808080"/>
              <w:left w:val="double" w:sz="1" w:space="0" w:color="808080"/>
              <w:bottom w:val="double" w:sz="1" w:space="0" w:color="808080"/>
            </w:tcBorders>
            <w:vAlign w:val="center"/>
          </w:tcPr>
          <w:p w14:paraId="09F650B5" w14:textId="7E9E0A8B" w:rsidR="00785213" w:rsidRDefault="00095D20" w:rsidP="00D93616">
            <w:pPr>
              <w:spacing w:line="360" w:lineRule="auto"/>
              <w:jc w:val="both"/>
              <w:rPr>
                <w:color w:val="000000"/>
                <w:szCs w:val="15"/>
              </w:rPr>
            </w:pPr>
            <w:proofErr w:type="spellStart"/>
            <w:r w:rsidRPr="00095D20">
              <w:rPr>
                <w:color w:val="000000"/>
                <w:sz w:val="22"/>
                <w:szCs w:val="15"/>
              </w:rPr>
              <w:t>patientId</w:t>
            </w:r>
            <w:proofErr w:type="spellEnd"/>
            <w:r w:rsidRPr="00095D20">
              <w:rPr>
                <w:color w:val="000000"/>
                <w:sz w:val="22"/>
                <w:szCs w:val="15"/>
              </w:rPr>
              <w:t xml:space="preserve">, </w:t>
            </w:r>
            <w:proofErr w:type="spellStart"/>
            <w:r w:rsidRPr="00095D20">
              <w:rPr>
                <w:color w:val="000000"/>
                <w:sz w:val="22"/>
                <w:szCs w:val="15"/>
              </w:rPr>
              <w:t>doctorId</w:t>
            </w:r>
            <w:proofErr w:type="spellEnd"/>
            <w:r w:rsidRPr="00095D20">
              <w:rPr>
                <w:color w:val="000000"/>
                <w:sz w:val="22"/>
                <w:szCs w:val="15"/>
              </w:rPr>
              <w:t xml:space="preserve">, </w:t>
            </w:r>
            <w:proofErr w:type="spellStart"/>
            <w:r w:rsidRPr="00095D20">
              <w:rPr>
                <w:color w:val="000000"/>
                <w:sz w:val="22"/>
                <w:szCs w:val="15"/>
              </w:rPr>
              <w:t>appointmentDate</w:t>
            </w:r>
            <w:proofErr w:type="spellEnd"/>
            <w:r w:rsidRPr="00095D20">
              <w:rPr>
                <w:color w:val="000000"/>
                <w:sz w:val="22"/>
                <w:szCs w:val="15"/>
              </w:rPr>
              <w:t xml:space="preserve">, </w:t>
            </w:r>
            <w:proofErr w:type="spellStart"/>
            <w:r w:rsidRPr="00095D20">
              <w:rPr>
                <w:color w:val="000000"/>
                <w:sz w:val="22"/>
                <w:szCs w:val="15"/>
              </w:rPr>
              <w:t>paymentAmount</w:t>
            </w:r>
            <w:proofErr w:type="spellEnd"/>
          </w:p>
        </w:tc>
        <w:tc>
          <w:tcPr>
            <w:tcW w:w="4867" w:type="dxa"/>
            <w:tcBorders>
              <w:top w:val="double" w:sz="1" w:space="0" w:color="808080"/>
              <w:left w:val="double" w:sz="1" w:space="0" w:color="808080"/>
              <w:bottom w:val="double" w:sz="1" w:space="0" w:color="808080"/>
              <w:right w:val="double" w:sz="1" w:space="0" w:color="808080"/>
            </w:tcBorders>
            <w:vAlign w:val="center"/>
          </w:tcPr>
          <w:p w14:paraId="4982D598" w14:textId="6D2380AE" w:rsidR="00785213" w:rsidRDefault="00785213" w:rsidP="00D93616">
            <w:pPr>
              <w:spacing w:line="360" w:lineRule="auto"/>
              <w:jc w:val="both"/>
            </w:pPr>
            <w:r>
              <w:rPr>
                <w:color w:val="000000"/>
                <w:sz w:val="22"/>
                <w:szCs w:val="15"/>
              </w:rPr>
              <w:t> </w:t>
            </w:r>
            <w:r w:rsidR="00095D20" w:rsidRPr="00095D20">
              <w:rPr>
                <w:sz w:val="22"/>
              </w:rPr>
              <w:t>Parameter names are descriptive and meaningful.</w:t>
            </w:r>
          </w:p>
        </w:tc>
      </w:tr>
      <w:tr w:rsidR="00785213" w14:paraId="1FAE60AE" w14:textId="77777777" w:rsidTr="00785213">
        <w:trPr>
          <w:trHeight w:val="716"/>
        </w:trPr>
        <w:tc>
          <w:tcPr>
            <w:tcW w:w="1561" w:type="dxa"/>
            <w:tcBorders>
              <w:top w:val="double" w:sz="1" w:space="0" w:color="808080"/>
              <w:left w:val="double" w:sz="1" w:space="0" w:color="808080"/>
              <w:bottom w:val="double" w:sz="1" w:space="0" w:color="808080"/>
            </w:tcBorders>
            <w:vAlign w:val="center"/>
          </w:tcPr>
          <w:p w14:paraId="79513D18" w14:textId="77777777" w:rsidR="00785213" w:rsidRDefault="00785213" w:rsidP="00D93616">
            <w:pPr>
              <w:spacing w:line="360" w:lineRule="auto"/>
              <w:jc w:val="both"/>
              <w:rPr>
                <w:color w:val="000000"/>
                <w:szCs w:val="15"/>
              </w:rPr>
            </w:pPr>
            <w:r>
              <w:rPr>
                <w:color w:val="000000"/>
                <w:sz w:val="22"/>
                <w:szCs w:val="15"/>
              </w:rPr>
              <w:t>Interface</w:t>
            </w:r>
          </w:p>
        </w:tc>
        <w:tc>
          <w:tcPr>
            <w:tcW w:w="1416" w:type="dxa"/>
            <w:tcBorders>
              <w:top w:val="double" w:sz="1" w:space="0" w:color="808080"/>
              <w:left w:val="double" w:sz="1" w:space="0" w:color="808080"/>
              <w:bottom w:val="double" w:sz="1" w:space="0" w:color="808080"/>
            </w:tcBorders>
            <w:vAlign w:val="center"/>
          </w:tcPr>
          <w:p w14:paraId="3CA1BED9" w14:textId="77777777" w:rsidR="00785213" w:rsidRDefault="00785213" w:rsidP="00D93616">
            <w:pPr>
              <w:spacing w:line="360" w:lineRule="auto"/>
              <w:jc w:val="both"/>
              <w:rPr>
                <w:color w:val="000000"/>
                <w:szCs w:val="15"/>
              </w:rPr>
            </w:pPr>
            <w:r>
              <w:rPr>
                <w:color w:val="000000"/>
                <w:sz w:val="22"/>
                <w:szCs w:val="15"/>
              </w:rPr>
              <w:t>Pascal with "I" prefix</w:t>
            </w:r>
          </w:p>
        </w:tc>
        <w:tc>
          <w:tcPr>
            <w:tcW w:w="1769" w:type="dxa"/>
            <w:tcBorders>
              <w:top w:val="double" w:sz="1" w:space="0" w:color="808080"/>
              <w:left w:val="double" w:sz="1" w:space="0" w:color="808080"/>
              <w:bottom w:val="double" w:sz="1" w:space="0" w:color="808080"/>
            </w:tcBorders>
            <w:vAlign w:val="center"/>
          </w:tcPr>
          <w:p w14:paraId="242371DC" w14:textId="03D908A9" w:rsidR="00785213" w:rsidRDefault="00095D20" w:rsidP="00D93616">
            <w:pPr>
              <w:spacing w:line="360" w:lineRule="auto"/>
              <w:jc w:val="both"/>
              <w:rPr>
                <w:color w:val="000000"/>
                <w:szCs w:val="15"/>
              </w:rPr>
            </w:pPr>
            <w:proofErr w:type="spellStart"/>
            <w:r w:rsidRPr="00095D20">
              <w:rPr>
                <w:color w:val="000000"/>
                <w:sz w:val="22"/>
                <w:szCs w:val="15"/>
              </w:rPr>
              <w:t>IPatientService</w:t>
            </w:r>
            <w:proofErr w:type="spellEnd"/>
            <w:r w:rsidRPr="00095D20">
              <w:rPr>
                <w:color w:val="000000"/>
                <w:sz w:val="22"/>
                <w:szCs w:val="15"/>
              </w:rPr>
              <w:t xml:space="preserve">, </w:t>
            </w:r>
            <w:proofErr w:type="spellStart"/>
            <w:r w:rsidRPr="00095D20">
              <w:rPr>
                <w:color w:val="000000"/>
                <w:sz w:val="22"/>
                <w:szCs w:val="15"/>
              </w:rPr>
              <w:t>IDoctorService</w:t>
            </w:r>
            <w:proofErr w:type="spellEnd"/>
            <w:r w:rsidRPr="00095D20">
              <w:rPr>
                <w:color w:val="000000"/>
                <w:sz w:val="22"/>
                <w:szCs w:val="15"/>
              </w:rPr>
              <w:t xml:space="preserve">, </w:t>
            </w:r>
            <w:proofErr w:type="spellStart"/>
            <w:r w:rsidRPr="00095D20">
              <w:rPr>
                <w:color w:val="000000"/>
                <w:sz w:val="22"/>
                <w:szCs w:val="15"/>
              </w:rPr>
              <w:t>IAppointmentRepository</w:t>
            </w:r>
            <w:proofErr w:type="spellEnd"/>
          </w:p>
        </w:tc>
        <w:tc>
          <w:tcPr>
            <w:tcW w:w="4867" w:type="dxa"/>
            <w:tcBorders>
              <w:top w:val="double" w:sz="1" w:space="0" w:color="808080"/>
              <w:left w:val="double" w:sz="1" w:space="0" w:color="808080"/>
              <w:bottom w:val="double" w:sz="1" w:space="0" w:color="808080"/>
              <w:right w:val="double" w:sz="1" w:space="0" w:color="808080"/>
            </w:tcBorders>
            <w:vAlign w:val="center"/>
          </w:tcPr>
          <w:p w14:paraId="7ED3D564" w14:textId="499A835C" w:rsidR="00785213" w:rsidRDefault="00095D20" w:rsidP="00D93616">
            <w:pPr>
              <w:spacing w:line="360" w:lineRule="auto"/>
              <w:jc w:val="both"/>
            </w:pPr>
            <w:r w:rsidRPr="00095D20">
              <w:rPr>
                <w:color w:val="000000"/>
                <w:sz w:val="22"/>
                <w:szCs w:val="15"/>
              </w:rPr>
              <w:t>Interfaces begin with I and avoid underscores.</w:t>
            </w:r>
          </w:p>
        </w:tc>
      </w:tr>
      <w:tr w:rsidR="00785213" w14:paraId="40531D39" w14:textId="77777777" w:rsidTr="00785213">
        <w:trPr>
          <w:trHeight w:val="716"/>
        </w:trPr>
        <w:tc>
          <w:tcPr>
            <w:tcW w:w="1561" w:type="dxa"/>
            <w:tcBorders>
              <w:top w:val="double" w:sz="1" w:space="0" w:color="808080"/>
              <w:left w:val="double" w:sz="1" w:space="0" w:color="808080"/>
              <w:bottom w:val="double" w:sz="1" w:space="0" w:color="808080"/>
            </w:tcBorders>
            <w:vAlign w:val="center"/>
          </w:tcPr>
          <w:p w14:paraId="7FBFB6B8" w14:textId="77777777" w:rsidR="00785213" w:rsidRDefault="00785213" w:rsidP="00D93616">
            <w:pPr>
              <w:pStyle w:val="NormalWeb"/>
              <w:spacing w:before="0" w:after="0" w:line="360" w:lineRule="auto"/>
              <w:jc w:val="both"/>
              <w:rPr>
                <w:rFonts w:ascii="Times New Roman" w:hAnsi="Times New Roman" w:cs="Times New Roman"/>
                <w:color w:val="000000"/>
                <w:szCs w:val="15"/>
              </w:rPr>
            </w:pPr>
            <w:r>
              <w:rPr>
                <w:rFonts w:ascii="Times New Roman" w:hAnsi="Times New Roman" w:cs="Times New Roman"/>
                <w:color w:val="000000"/>
                <w:sz w:val="22"/>
                <w:szCs w:val="15"/>
              </w:rPr>
              <w:t>Property</w:t>
            </w:r>
          </w:p>
        </w:tc>
        <w:tc>
          <w:tcPr>
            <w:tcW w:w="1416" w:type="dxa"/>
            <w:tcBorders>
              <w:top w:val="double" w:sz="1" w:space="0" w:color="808080"/>
              <w:left w:val="double" w:sz="1" w:space="0" w:color="808080"/>
              <w:bottom w:val="double" w:sz="1" w:space="0" w:color="808080"/>
            </w:tcBorders>
            <w:vAlign w:val="center"/>
          </w:tcPr>
          <w:p w14:paraId="78D1A3EE" w14:textId="77777777" w:rsidR="00785213" w:rsidRDefault="00785213" w:rsidP="00D93616">
            <w:pPr>
              <w:pStyle w:val="NormalWeb"/>
              <w:spacing w:before="0" w:after="0" w:line="360" w:lineRule="auto"/>
              <w:jc w:val="both"/>
              <w:rPr>
                <w:rFonts w:ascii="Times New Roman" w:hAnsi="Times New Roman" w:cs="Times New Roman"/>
                <w:color w:val="000000"/>
                <w:szCs w:val="15"/>
              </w:rPr>
            </w:pPr>
            <w:r>
              <w:rPr>
                <w:rFonts w:ascii="Times New Roman" w:hAnsi="Times New Roman" w:cs="Times New Roman"/>
                <w:color w:val="000000"/>
                <w:sz w:val="22"/>
                <w:szCs w:val="15"/>
              </w:rPr>
              <w:t>Pascal</w:t>
            </w:r>
          </w:p>
        </w:tc>
        <w:tc>
          <w:tcPr>
            <w:tcW w:w="1769" w:type="dxa"/>
            <w:tcBorders>
              <w:top w:val="double" w:sz="1" w:space="0" w:color="808080"/>
              <w:left w:val="double" w:sz="1" w:space="0" w:color="808080"/>
              <w:bottom w:val="double" w:sz="1" w:space="0" w:color="808080"/>
            </w:tcBorders>
            <w:vAlign w:val="center"/>
          </w:tcPr>
          <w:p w14:paraId="1D8AE1AA" w14:textId="298EDB44" w:rsidR="00785213" w:rsidRDefault="00095D20" w:rsidP="00D93616">
            <w:pPr>
              <w:pStyle w:val="NormalWeb"/>
              <w:spacing w:before="0" w:after="0" w:line="360" w:lineRule="auto"/>
              <w:jc w:val="both"/>
              <w:rPr>
                <w:color w:val="000000"/>
                <w:szCs w:val="15"/>
              </w:rPr>
            </w:pPr>
            <w:proofErr w:type="spellStart"/>
            <w:r w:rsidRPr="00095D20">
              <w:rPr>
                <w:rFonts w:ascii="Times New Roman" w:hAnsi="Times New Roman" w:cs="Times New Roman"/>
                <w:color w:val="000000"/>
                <w:sz w:val="22"/>
                <w:szCs w:val="15"/>
              </w:rPr>
              <w:t>PatientName</w:t>
            </w:r>
            <w:proofErr w:type="spellEnd"/>
            <w:r w:rsidRPr="00095D20">
              <w:rPr>
                <w:rFonts w:ascii="Times New Roman" w:hAnsi="Times New Roman" w:cs="Times New Roman"/>
                <w:color w:val="000000"/>
                <w:sz w:val="22"/>
                <w:szCs w:val="15"/>
              </w:rPr>
              <w:t xml:space="preserve">, </w:t>
            </w:r>
            <w:proofErr w:type="spellStart"/>
            <w:r w:rsidRPr="00095D20">
              <w:rPr>
                <w:rFonts w:ascii="Times New Roman" w:hAnsi="Times New Roman" w:cs="Times New Roman"/>
                <w:color w:val="000000"/>
                <w:sz w:val="22"/>
                <w:szCs w:val="15"/>
              </w:rPr>
              <w:t>AppointmentDate</w:t>
            </w:r>
            <w:proofErr w:type="spellEnd"/>
            <w:r w:rsidRPr="00095D20">
              <w:rPr>
                <w:rFonts w:ascii="Times New Roman" w:hAnsi="Times New Roman" w:cs="Times New Roman"/>
                <w:color w:val="000000"/>
                <w:sz w:val="22"/>
                <w:szCs w:val="15"/>
              </w:rPr>
              <w:t xml:space="preserve">, </w:t>
            </w:r>
            <w:proofErr w:type="spellStart"/>
            <w:r w:rsidRPr="00095D20">
              <w:rPr>
                <w:rFonts w:ascii="Times New Roman" w:hAnsi="Times New Roman" w:cs="Times New Roman"/>
                <w:color w:val="000000"/>
                <w:sz w:val="22"/>
                <w:szCs w:val="15"/>
              </w:rPr>
              <w:t>ConsultationFee</w:t>
            </w:r>
            <w:proofErr w:type="spellEnd"/>
          </w:p>
        </w:tc>
        <w:tc>
          <w:tcPr>
            <w:tcW w:w="4867" w:type="dxa"/>
            <w:tcBorders>
              <w:top w:val="double" w:sz="1" w:space="0" w:color="808080"/>
              <w:left w:val="double" w:sz="1" w:space="0" w:color="808080"/>
              <w:bottom w:val="double" w:sz="1" w:space="0" w:color="808080"/>
              <w:right w:val="double" w:sz="1" w:space="0" w:color="808080"/>
            </w:tcBorders>
            <w:vAlign w:val="center"/>
          </w:tcPr>
          <w:p w14:paraId="74000880" w14:textId="1F277B5B" w:rsidR="00785213" w:rsidRDefault="00095D20" w:rsidP="00D93616">
            <w:pPr>
              <w:spacing w:line="360" w:lineRule="auto"/>
              <w:jc w:val="both"/>
            </w:pPr>
            <w:r w:rsidRPr="00095D20">
              <w:rPr>
                <w:color w:val="000000"/>
                <w:sz w:val="22"/>
                <w:szCs w:val="15"/>
              </w:rPr>
              <w:t>Properties are named using nouns or noun phrases.</w:t>
            </w:r>
          </w:p>
        </w:tc>
      </w:tr>
      <w:tr w:rsidR="00785213" w14:paraId="0BB95DE3" w14:textId="77777777" w:rsidTr="00785213">
        <w:trPr>
          <w:trHeight w:val="1765"/>
        </w:trPr>
        <w:tc>
          <w:tcPr>
            <w:tcW w:w="1561" w:type="dxa"/>
            <w:tcBorders>
              <w:top w:val="double" w:sz="1" w:space="0" w:color="808080"/>
              <w:left w:val="double" w:sz="1" w:space="0" w:color="808080"/>
              <w:bottom w:val="double" w:sz="1" w:space="0" w:color="808080"/>
            </w:tcBorders>
            <w:vAlign w:val="center"/>
          </w:tcPr>
          <w:p w14:paraId="4F94DDF6" w14:textId="77777777" w:rsidR="00785213" w:rsidRDefault="00785213" w:rsidP="00D93616">
            <w:pPr>
              <w:pStyle w:val="NormalWeb"/>
              <w:spacing w:before="0" w:line="360" w:lineRule="auto"/>
              <w:jc w:val="both"/>
              <w:rPr>
                <w:rFonts w:ascii="Times New Roman" w:hAnsi="Times New Roman" w:cs="Times New Roman"/>
                <w:color w:val="000000"/>
                <w:szCs w:val="15"/>
              </w:rPr>
            </w:pPr>
            <w:r>
              <w:rPr>
                <w:rFonts w:ascii="Times New Roman" w:hAnsi="Times New Roman" w:cs="Times New Roman"/>
                <w:color w:val="000000"/>
                <w:sz w:val="22"/>
                <w:szCs w:val="15"/>
              </w:rPr>
              <w:lastRenderedPageBreak/>
              <w:t>Associated private member variable</w:t>
            </w:r>
          </w:p>
          <w:p w14:paraId="1D14006F" w14:textId="77777777" w:rsidR="00785213" w:rsidRDefault="00785213" w:rsidP="00D93616">
            <w:pPr>
              <w:pStyle w:val="NormalWeb"/>
              <w:spacing w:after="0" w:line="360" w:lineRule="auto"/>
              <w:jc w:val="both"/>
              <w:rPr>
                <w:rFonts w:ascii="Times New Roman" w:hAnsi="Times New Roman" w:cs="Times New Roman"/>
                <w:color w:val="000000"/>
                <w:szCs w:val="15"/>
              </w:rPr>
            </w:pPr>
            <w:r>
              <w:rPr>
                <w:rFonts w:ascii="Times New Roman" w:hAnsi="Times New Roman" w:cs="Times New Roman"/>
                <w:color w:val="000000"/>
                <w:sz w:val="22"/>
                <w:szCs w:val="15"/>
              </w:rPr>
              <w:t> </w:t>
            </w:r>
          </w:p>
        </w:tc>
        <w:tc>
          <w:tcPr>
            <w:tcW w:w="1416" w:type="dxa"/>
            <w:tcBorders>
              <w:top w:val="double" w:sz="1" w:space="0" w:color="808080"/>
              <w:left w:val="double" w:sz="1" w:space="0" w:color="808080"/>
              <w:bottom w:val="double" w:sz="1" w:space="0" w:color="808080"/>
            </w:tcBorders>
            <w:vAlign w:val="center"/>
          </w:tcPr>
          <w:p w14:paraId="2361628A" w14:textId="77777777" w:rsidR="00785213" w:rsidRDefault="00785213" w:rsidP="00D93616">
            <w:pPr>
              <w:pStyle w:val="NormalWeb"/>
              <w:spacing w:before="0" w:line="360" w:lineRule="auto"/>
              <w:jc w:val="both"/>
              <w:rPr>
                <w:rFonts w:ascii="Times New Roman" w:hAnsi="Times New Roman" w:cs="Times New Roman"/>
                <w:color w:val="000000"/>
                <w:szCs w:val="15"/>
              </w:rPr>
            </w:pPr>
            <w:r>
              <w:rPr>
                <w:rFonts w:ascii="Times New Roman" w:hAnsi="Times New Roman" w:cs="Times New Roman"/>
                <w:color w:val="000000"/>
                <w:sz w:val="22"/>
                <w:szCs w:val="15"/>
              </w:rPr>
              <w:t>_camelCase</w:t>
            </w:r>
          </w:p>
          <w:p w14:paraId="6A0E1528" w14:textId="77777777" w:rsidR="00785213" w:rsidRDefault="00785213" w:rsidP="00D93616">
            <w:pPr>
              <w:pStyle w:val="NormalWeb"/>
              <w:spacing w:after="0" w:line="360" w:lineRule="auto"/>
              <w:jc w:val="both"/>
              <w:rPr>
                <w:rFonts w:ascii="Times New Roman" w:hAnsi="Times New Roman" w:cs="Times New Roman"/>
                <w:color w:val="000000"/>
                <w:szCs w:val="15"/>
              </w:rPr>
            </w:pPr>
            <w:r>
              <w:rPr>
                <w:rFonts w:ascii="Times New Roman" w:hAnsi="Times New Roman" w:cs="Times New Roman"/>
                <w:color w:val="000000"/>
                <w:sz w:val="22"/>
                <w:szCs w:val="15"/>
              </w:rPr>
              <w:t> </w:t>
            </w:r>
          </w:p>
        </w:tc>
        <w:tc>
          <w:tcPr>
            <w:tcW w:w="1769" w:type="dxa"/>
            <w:tcBorders>
              <w:top w:val="double" w:sz="1" w:space="0" w:color="808080"/>
              <w:left w:val="double" w:sz="1" w:space="0" w:color="808080"/>
              <w:bottom w:val="double" w:sz="1" w:space="0" w:color="808080"/>
            </w:tcBorders>
            <w:vAlign w:val="center"/>
          </w:tcPr>
          <w:p w14:paraId="16C05314" w14:textId="1B41543F" w:rsidR="00785213" w:rsidRDefault="00095D20" w:rsidP="00D93616">
            <w:pPr>
              <w:pStyle w:val="NormalWeb"/>
              <w:spacing w:after="0" w:line="360" w:lineRule="auto"/>
              <w:jc w:val="both"/>
              <w:rPr>
                <w:color w:val="000000"/>
                <w:szCs w:val="15"/>
              </w:rPr>
            </w:pPr>
            <w:r w:rsidRPr="00095D20">
              <w:rPr>
                <w:rFonts w:ascii="Times New Roman" w:hAnsi="Times New Roman" w:cs="Times New Roman"/>
                <w:color w:val="000000"/>
                <w:sz w:val="22"/>
                <w:szCs w:val="15"/>
              </w:rPr>
              <w:t>_</w:t>
            </w:r>
            <w:proofErr w:type="spellStart"/>
            <w:r w:rsidRPr="00095D20">
              <w:rPr>
                <w:rFonts w:ascii="Times New Roman" w:hAnsi="Times New Roman" w:cs="Times New Roman"/>
                <w:color w:val="000000"/>
                <w:sz w:val="22"/>
                <w:szCs w:val="15"/>
              </w:rPr>
              <w:t>patientRepository</w:t>
            </w:r>
            <w:proofErr w:type="spellEnd"/>
            <w:r w:rsidRPr="00095D20">
              <w:rPr>
                <w:rFonts w:ascii="Times New Roman" w:hAnsi="Times New Roman" w:cs="Times New Roman"/>
                <w:color w:val="000000"/>
                <w:sz w:val="22"/>
                <w:szCs w:val="15"/>
              </w:rPr>
              <w:t>, _</w:t>
            </w:r>
            <w:proofErr w:type="spellStart"/>
            <w:r w:rsidRPr="00095D20">
              <w:rPr>
                <w:rFonts w:ascii="Times New Roman" w:hAnsi="Times New Roman" w:cs="Times New Roman"/>
                <w:color w:val="000000"/>
                <w:sz w:val="22"/>
                <w:szCs w:val="15"/>
              </w:rPr>
              <w:t>doctorService</w:t>
            </w:r>
            <w:proofErr w:type="spellEnd"/>
            <w:r w:rsidRPr="00095D20">
              <w:rPr>
                <w:rFonts w:ascii="Times New Roman" w:hAnsi="Times New Roman" w:cs="Times New Roman"/>
                <w:color w:val="000000"/>
                <w:sz w:val="22"/>
                <w:szCs w:val="15"/>
              </w:rPr>
              <w:t>, _</w:t>
            </w:r>
            <w:proofErr w:type="spellStart"/>
            <w:r w:rsidRPr="00095D20">
              <w:rPr>
                <w:rFonts w:ascii="Times New Roman" w:hAnsi="Times New Roman" w:cs="Times New Roman"/>
                <w:color w:val="000000"/>
                <w:sz w:val="22"/>
                <w:szCs w:val="15"/>
              </w:rPr>
              <w:t>appointmentList</w:t>
            </w:r>
            <w:proofErr w:type="spellEnd"/>
            <w:r w:rsidR="00785213">
              <w:rPr>
                <w:rFonts w:ascii="Times New Roman" w:hAnsi="Times New Roman" w:cs="Times New Roman"/>
                <w:color w:val="000000"/>
                <w:sz w:val="22"/>
                <w:szCs w:val="15"/>
              </w:rPr>
              <w:t> </w:t>
            </w:r>
          </w:p>
        </w:tc>
        <w:tc>
          <w:tcPr>
            <w:tcW w:w="4867" w:type="dxa"/>
            <w:tcBorders>
              <w:top w:val="double" w:sz="1" w:space="0" w:color="808080"/>
              <w:left w:val="double" w:sz="1" w:space="0" w:color="808080"/>
              <w:bottom w:val="double" w:sz="1" w:space="0" w:color="808080"/>
              <w:right w:val="double" w:sz="1" w:space="0" w:color="808080"/>
            </w:tcBorders>
            <w:vAlign w:val="center"/>
          </w:tcPr>
          <w:p w14:paraId="6B3FDACA" w14:textId="3D51B740" w:rsidR="00785213" w:rsidRDefault="00095D20" w:rsidP="00D93616">
            <w:pPr>
              <w:spacing w:line="360" w:lineRule="auto"/>
              <w:jc w:val="both"/>
            </w:pPr>
            <w:r w:rsidRPr="00095D20">
              <w:rPr>
                <w:color w:val="000000"/>
                <w:sz w:val="22"/>
                <w:szCs w:val="15"/>
              </w:rPr>
              <w:t>Private variables use underscore camel case for identification.</w:t>
            </w:r>
          </w:p>
        </w:tc>
      </w:tr>
      <w:tr w:rsidR="00785213" w14:paraId="48D22DF6" w14:textId="77777777" w:rsidTr="00785213">
        <w:trPr>
          <w:trHeight w:val="1081"/>
        </w:trPr>
        <w:tc>
          <w:tcPr>
            <w:tcW w:w="1561" w:type="dxa"/>
            <w:tcBorders>
              <w:top w:val="double" w:sz="1" w:space="0" w:color="808080"/>
              <w:left w:val="double" w:sz="1" w:space="0" w:color="808080"/>
              <w:bottom w:val="double" w:sz="1" w:space="0" w:color="808080"/>
            </w:tcBorders>
            <w:vAlign w:val="center"/>
          </w:tcPr>
          <w:p w14:paraId="61539385" w14:textId="77777777" w:rsidR="00785213" w:rsidRDefault="00785213" w:rsidP="00D93616">
            <w:pPr>
              <w:spacing w:line="360" w:lineRule="auto"/>
              <w:jc w:val="both"/>
              <w:rPr>
                <w:color w:val="000000"/>
                <w:szCs w:val="15"/>
              </w:rPr>
            </w:pPr>
            <w:r>
              <w:rPr>
                <w:color w:val="000000"/>
                <w:sz w:val="22"/>
                <w:szCs w:val="15"/>
              </w:rPr>
              <w:t>Exception Class</w:t>
            </w:r>
          </w:p>
        </w:tc>
        <w:tc>
          <w:tcPr>
            <w:tcW w:w="1416" w:type="dxa"/>
            <w:tcBorders>
              <w:top w:val="double" w:sz="1" w:space="0" w:color="808080"/>
              <w:left w:val="double" w:sz="1" w:space="0" w:color="808080"/>
              <w:bottom w:val="double" w:sz="1" w:space="0" w:color="808080"/>
            </w:tcBorders>
            <w:vAlign w:val="center"/>
          </w:tcPr>
          <w:p w14:paraId="5E4F4F26" w14:textId="77777777" w:rsidR="00785213" w:rsidRDefault="00785213" w:rsidP="00D93616">
            <w:pPr>
              <w:spacing w:line="360" w:lineRule="auto"/>
              <w:jc w:val="both"/>
              <w:rPr>
                <w:color w:val="000000"/>
                <w:szCs w:val="15"/>
              </w:rPr>
            </w:pPr>
            <w:r>
              <w:rPr>
                <w:color w:val="000000"/>
                <w:sz w:val="22"/>
                <w:szCs w:val="15"/>
              </w:rPr>
              <w:t>Pascal with "Exception" suffix</w:t>
            </w:r>
          </w:p>
        </w:tc>
        <w:tc>
          <w:tcPr>
            <w:tcW w:w="1769" w:type="dxa"/>
            <w:tcBorders>
              <w:top w:val="double" w:sz="1" w:space="0" w:color="808080"/>
              <w:left w:val="double" w:sz="1" w:space="0" w:color="808080"/>
              <w:bottom w:val="double" w:sz="1" w:space="0" w:color="808080"/>
            </w:tcBorders>
            <w:vAlign w:val="center"/>
          </w:tcPr>
          <w:p w14:paraId="239C4BFC" w14:textId="54752716" w:rsidR="00785213" w:rsidRDefault="00095D20" w:rsidP="00D93616">
            <w:pPr>
              <w:spacing w:line="360" w:lineRule="auto"/>
              <w:jc w:val="both"/>
              <w:rPr>
                <w:color w:val="000000"/>
                <w:szCs w:val="15"/>
              </w:rPr>
            </w:pPr>
            <w:proofErr w:type="spellStart"/>
            <w:r w:rsidRPr="00095D20">
              <w:rPr>
                <w:color w:val="000000"/>
                <w:sz w:val="22"/>
                <w:szCs w:val="15"/>
              </w:rPr>
              <w:t>PatientNotFoundException</w:t>
            </w:r>
            <w:proofErr w:type="spellEnd"/>
            <w:r w:rsidRPr="00095D20">
              <w:rPr>
                <w:color w:val="000000"/>
                <w:sz w:val="22"/>
                <w:szCs w:val="15"/>
              </w:rPr>
              <w:t xml:space="preserve">, </w:t>
            </w:r>
            <w:proofErr w:type="spellStart"/>
            <w:r w:rsidRPr="00095D20">
              <w:rPr>
                <w:color w:val="000000"/>
                <w:sz w:val="22"/>
                <w:szCs w:val="15"/>
              </w:rPr>
              <w:t>AppointmentException</w:t>
            </w:r>
            <w:proofErr w:type="spellEnd"/>
            <w:r w:rsidRPr="00095D20">
              <w:rPr>
                <w:color w:val="000000"/>
                <w:sz w:val="22"/>
                <w:szCs w:val="15"/>
              </w:rPr>
              <w:t xml:space="preserve">, </w:t>
            </w:r>
            <w:proofErr w:type="spellStart"/>
            <w:r w:rsidRPr="00095D20">
              <w:rPr>
                <w:color w:val="000000"/>
                <w:sz w:val="22"/>
                <w:szCs w:val="15"/>
              </w:rPr>
              <w:t>PaymentException</w:t>
            </w:r>
            <w:proofErr w:type="spellEnd"/>
          </w:p>
        </w:tc>
        <w:tc>
          <w:tcPr>
            <w:tcW w:w="4867" w:type="dxa"/>
            <w:tcBorders>
              <w:top w:val="double" w:sz="1" w:space="0" w:color="808080"/>
              <w:left w:val="double" w:sz="1" w:space="0" w:color="808080"/>
              <w:bottom w:val="double" w:sz="1" w:space="0" w:color="808080"/>
              <w:right w:val="double" w:sz="1" w:space="0" w:color="808080"/>
            </w:tcBorders>
            <w:vAlign w:val="center"/>
          </w:tcPr>
          <w:p w14:paraId="3E1BBA98" w14:textId="7678D2F1" w:rsidR="00785213" w:rsidRDefault="00785213" w:rsidP="00D93616">
            <w:pPr>
              <w:spacing w:line="360" w:lineRule="auto"/>
              <w:jc w:val="both"/>
            </w:pPr>
            <w:r>
              <w:rPr>
                <w:color w:val="000000"/>
                <w:sz w:val="22"/>
                <w:szCs w:val="15"/>
              </w:rPr>
              <w:t> </w:t>
            </w:r>
            <w:r w:rsidR="00095D20">
              <w:rPr>
                <w:color w:val="000000"/>
                <w:sz w:val="22"/>
                <w:szCs w:val="15"/>
              </w:rPr>
              <w:t>E</w:t>
            </w:r>
            <w:r w:rsidR="00095D20" w:rsidRPr="00095D20">
              <w:rPr>
                <w:color w:val="000000"/>
                <w:sz w:val="22"/>
                <w:szCs w:val="15"/>
              </w:rPr>
              <w:t>xception class names clearly indicate the error type.</w:t>
            </w:r>
          </w:p>
        </w:tc>
      </w:tr>
    </w:tbl>
    <w:p w14:paraId="423A20EA" w14:textId="77777777" w:rsidR="00785213" w:rsidRPr="00AC377A" w:rsidRDefault="00785213" w:rsidP="00D93616">
      <w:pPr>
        <w:pStyle w:val="Heading3"/>
        <w:spacing w:line="360" w:lineRule="auto"/>
        <w:ind w:left="-270" w:firstLine="0"/>
        <w:jc w:val="both"/>
        <w:rPr>
          <w:szCs w:val="17"/>
        </w:rPr>
      </w:pPr>
    </w:p>
    <w:p w14:paraId="4B0D9616" w14:textId="77777777" w:rsidR="00785213" w:rsidRDefault="00785213" w:rsidP="00D93616">
      <w:pPr>
        <w:pStyle w:val="Heading3"/>
        <w:spacing w:line="360" w:lineRule="auto"/>
        <w:ind w:left="-270" w:firstLine="0"/>
        <w:jc w:val="both"/>
        <w:rPr>
          <w:szCs w:val="17"/>
        </w:rPr>
      </w:pPr>
    </w:p>
    <w:p w14:paraId="6343A51A" w14:textId="77777777" w:rsidR="00785213" w:rsidRPr="00785213" w:rsidRDefault="00785213" w:rsidP="00D93616">
      <w:pPr>
        <w:pStyle w:val="Heading3"/>
        <w:spacing w:line="360" w:lineRule="auto"/>
        <w:ind w:left="-270" w:firstLine="0"/>
        <w:jc w:val="both"/>
        <w:rPr>
          <w:szCs w:val="17"/>
        </w:rPr>
      </w:pPr>
    </w:p>
    <w:p w14:paraId="3521D1DA" w14:textId="77777777" w:rsidR="00785213" w:rsidRPr="00AC377A" w:rsidRDefault="00785213" w:rsidP="00D93616">
      <w:pPr>
        <w:pStyle w:val="Heading3"/>
        <w:spacing w:line="360" w:lineRule="auto"/>
        <w:ind w:left="-270" w:firstLine="0"/>
        <w:jc w:val="both"/>
        <w:rPr>
          <w:szCs w:val="17"/>
        </w:rPr>
      </w:pPr>
      <w:r>
        <w:t>Comments</w:t>
      </w:r>
    </w:p>
    <w:p w14:paraId="6D7C7840" w14:textId="77777777" w:rsidR="00785213" w:rsidRDefault="00785213" w:rsidP="00D93616">
      <w:pPr>
        <w:numPr>
          <w:ilvl w:val="0"/>
          <w:numId w:val="2"/>
        </w:numPr>
        <w:spacing w:before="280" w:after="120" w:line="360" w:lineRule="auto"/>
        <w:ind w:left="480"/>
        <w:jc w:val="both"/>
        <w:rPr>
          <w:sz w:val="22"/>
          <w:szCs w:val="17"/>
        </w:rPr>
      </w:pPr>
      <w:r>
        <w:rPr>
          <w:sz w:val="22"/>
          <w:szCs w:val="17"/>
        </w:rPr>
        <w:t xml:space="preserve">Comment each type, each non-public type member, and each region declaration. </w:t>
      </w:r>
    </w:p>
    <w:p w14:paraId="5B1E2A35" w14:textId="77777777" w:rsidR="00785213" w:rsidRDefault="00785213" w:rsidP="00D93616">
      <w:pPr>
        <w:numPr>
          <w:ilvl w:val="0"/>
          <w:numId w:val="2"/>
        </w:numPr>
        <w:spacing w:after="120" w:line="360" w:lineRule="auto"/>
        <w:ind w:hanging="600"/>
        <w:jc w:val="both"/>
        <w:rPr>
          <w:sz w:val="22"/>
          <w:szCs w:val="17"/>
        </w:rPr>
      </w:pPr>
      <w:r>
        <w:rPr>
          <w:sz w:val="22"/>
          <w:szCs w:val="17"/>
        </w:rPr>
        <w:t xml:space="preserve">Use end-line comments only on variable declaration lines. End-line comments are                                                            comments that follow code on a single line. </w:t>
      </w:r>
    </w:p>
    <w:p w14:paraId="2F460FF1" w14:textId="77777777" w:rsidR="00785213" w:rsidRDefault="00785213" w:rsidP="00D93616">
      <w:pPr>
        <w:numPr>
          <w:ilvl w:val="0"/>
          <w:numId w:val="2"/>
        </w:numPr>
        <w:spacing w:after="120" w:line="360" w:lineRule="auto"/>
        <w:ind w:left="480"/>
        <w:jc w:val="both"/>
        <w:rPr>
          <w:sz w:val="22"/>
          <w:szCs w:val="17"/>
        </w:rPr>
      </w:pPr>
      <w:r>
        <w:rPr>
          <w:sz w:val="22"/>
          <w:szCs w:val="17"/>
        </w:rPr>
        <w:t xml:space="preserve">Separate comments from comment delimiters (apostrophe) or // with one space. </w:t>
      </w:r>
    </w:p>
    <w:p w14:paraId="2DDE5E7A" w14:textId="77777777" w:rsidR="00785213" w:rsidRDefault="00785213" w:rsidP="00D93616">
      <w:pPr>
        <w:numPr>
          <w:ilvl w:val="0"/>
          <w:numId w:val="2"/>
        </w:numPr>
        <w:spacing w:after="120" w:line="360" w:lineRule="auto"/>
        <w:ind w:left="480"/>
        <w:jc w:val="both"/>
        <w:rPr>
          <w:sz w:val="22"/>
          <w:szCs w:val="17"/>
        </w:rPr>
      </w:pPr>
      <w:r>
        <w:rPr>
          <w:sz w:val="22"/>
          <w:szCs w:val="17"/>
        </w:rPr>
        <w:t xml:space="preserve">Begin the comment text with an uppercase letter. </w:t>
      </w:r>
    </w:p>
    <w:p w14:paraId="46DB4490" w14:textId="77777777" w:rsidR="00785213" w:rsidRDefault="00785213" w:rsidP="00D93616">
      <w:pPr>
        <w:numPr>
          <w:ilvl w:val="0"/>
          <w:numId w:val="2"/>
        </w:numPr>
        <w:spacing w:after="120" w:line="360" w:lineRule="auto"/>
        <w:ind w:left="480"/>
        <w:jc w:val="both"/>
        <w:rPr>
          <w:sz w:val="22"/>
          <w:szCs w:val="17"/>
        </w:rPr>
      </w:pPr>
      <w:r>
        <w:rPr>
          <w:sz w:val="22"/>
          <w:szCs w:val="17"/>
        </w:rPr>
        <w:t xml:space="preserve">End the comment with a period. </w:t>
      </w:r>
    </w:p>
    <w:p w14:paraId="64E224C6" w14:textId="77777777" w:rsidR="00785213" w:rsidRPr="007446A5" w:rsidRDefault="00785213" w:rsidP="00D93616">
      <w:pPr>
        <w:numPr>
          <w:ilvl w:val="0"/>
          <w:numId w:val="2"/>
        </w:numPr>
        <w:spacing w:after="280" w:line="360" w:lineRule="auto"/>
        <w:ind w:left="480"/>
        <w:jc w:val="both"/>
        <w:rPr>
          <w:b/>
          <w:bCs/>
        </w:rPr>
      </w:pPr>
      <w:r w:rsidRPr="00A11E13">
        <w:rPr>
          <w:sz w:val="22"/>
          <w:szCs w:val="17"/>
        </w:rPr>
        <w:t xml:space="preserve">Explain the code; do not repeat it. </w:t>
      </w:r>
    </w:p>
    <w:p w14:paraId="52A99F50" w14:textId="77777777" w:rsidR="00785213" w:rsidRDefault="00785213" w:rsidP="00D93616">
      <w:pPr>
        <w:jc w:val="both"/>
      </w:pPr>
    </w:p>
    <w:p w14:paraId="5051A2AB" w14:textId="77777777" w:rsidR="00785213" w:rsidRDefault="00785213" w:rsidP="00D93616">
      <w:pPr>
        <w:jc w:val="both"/>
        <w:rPr>
          <w:b/>
          <w:bCs/>
        </w:rPr>
      </w:pPr>
    </w:p>
    <w:p w14:paraId="66DA5575" w14:textId="77777777" w:rsidR="00785213" w:rsidRDefault="00785213" w:rsidP="00D93616">
      <w:pPr>
        <w:jc w:val="both"/>
        <w:rPr>
          <w:b/>
          <w:bCs/>
        </w:rPr>
      </w:pPr>
    </w:p>
    <w:p w14:paraId="610D5373" w14:textId="77777777" w:rsidR="00785213" w:rsidRDefault="00785213" w:rsidP="00D93616">
      <w:pPr>
        <w:jc w:val="both"/>
        <w:rPr>
          <w:b/>
          <w:bCs/>
        </w:rPr>
      </w:pPr>
    </w:p>
    <w:p w14:paraId="57475CD6" w14:textId="77777777" w:rsidR="00785213" w:rsidRDefault="00785213" w:rsidP="00D93616">
      <w:pPr>
        <w:jc w:val="both"/>
        <w:rPr>
          <w:b/>
          <w:bCs/>
        </w:rPr>
      </w:pPr>
    </w:p>
    <w:p w14:paraId="67C15375" w14:textId="77777777" w:rsidR="00785213" w:rsidRDefault="00785213" w:rsidP="00D93616">
      <w:pPr>
        <w:jc w:val="both"/>
        <w:rPr>
          <w:b/>
          <w:bCs/>
        </w:rPr>
      </w:pPr>
    </w:p>
    <w:p w14:paraId="7EABA7E9" w14:textId="77777777" w:rsidR="00785213" w:rsidRDefault="00785213" w:rsidP="00D93616">
      <w:pPr>
        <w:jc w:val="both"/>
        <w:rPr>
          <w:b/>
          <w:bCs/>
        </w:rPr>
      </w:pPr>
    </w:p>
    <w:p w14:paraId="1A5591E1" w14:textId="77777777" w:rsidR="00785213" w:rsidRDefault="00785213" w:rsidP="00D93616">
      <w:pPr>
        <w:jc w:val="both"/>
        <w:rPr>
          <w:b/>
          <w:bCs/>
        </w:rPr>
      </w:pPr>
    </w:p>
    <w:p w14:paraId="5FCA1E82" w14:textId="77777777" w:rsidR="00785213" w:rsidRDefault="00785213" w:rsidP="00D93616">
      <w:pPr>
        <w:jc w:val="both"/>
        <w:rPr>
          <w:b/>
          <w:bCs/>
        </w:rPr>
      </w:pPr>
    </w:p>
    <w:p w14:paraId="68013CC9" w14:textId="77777777" w:rsidR="00785213" w:rsidRDefault="00785213" w:rsidP="00D93616">
      <w:pPr>
        <w:jc w:val="both"/>
        <w:rPr>
          <w:b/>
          <w:bCs/>
        </w:rPr>
      </w:pPr>
    </w:p>
    <w:p w14:paraId="1285E9E0" w14:textId="77777777" w:rsidR="00785213" w:rsidRDefault="00785213" w:rsidP="00D93616">
      <w:pPr>
        <w:jc w:val="both"/>
        <w:rPr>
          <w:b/>
          <w:bCs/>
        </w:rPr>
      </w:pPr>
    </w:p>
    <w:p w14:paraId="3669FDB5" w14:textId="77777777" w:rsidR="00785213" w:rsidRDefault="00785213" w:rsidP="00D93616">
      <w:pPr>
        <w:jc w:val="both"/>
        <w:rPr>
          <w:b/>
          <w:bCs/>
        </w:rPr>
      </w:pPr>
    </w:p>
    <w:p w14:paraId="0BC4EE76" w14:textId="77777777" w:rsidR="00785213" w:rsidRDefault="00785213" w:rsidP="00D93616">
      <w:pPr>
        <w:jc w:val="both"/>
        <w:rPr>
          <w:b/>
          <w:bCs/>
          <w:sz w:val="28"/>
        </w:rPr>
      </w:pPr>
    </w:p>
    <w:p w14:paraId="1CFCCBAF" w14:textId="77777777" w:rsidR="00785213" w:rsidRDefault="00785213" w:rsidP="00D93616">
      <w:pPr>
        <w:jc w:val="both"/>
      </w:pPr>
      <w:r>
        <w:rPr>
          <w:b/>
          <w:bCs/>
          <w:sz w:val="28"/>
        </w:rPr>
        <w:lastRenderedPageBreak/>
        <w:t>5. TEST REPORT</w:t>
      </w:r>
    </w:p>
    <w:p w14:paraId="291EAF80" w14:textId="0406B8DD" w:rsidR="00785213" w:rsidRDefault="00E3648F" w:rsidP="00D93616">
      <w:pPr>
        <w:jc w:val="both"/>
        <w:rPr>
          <w:b/>
          <w:bCs/>
          <w:sz w:val="20"/>
          <w:lang w:val="en-IN"/>
        </w:rPr>
      </w:pPr>
      <w:r>
        <w:rPr>
          <w:noProof/>
          <w:lang w:val="en-IN" w:eastAsia="en-IN"/>
        </w:rPr>
        <mc:AlternateContent>
          <mc:Choice Requires="wps">
            <w:drawing>
              <wp:anchor distT="4294967295" distB="4294967295" distL="114300" distR="114300" simplePos="0" relativeHeight="251661312" behindDoc="0" locked="0" layoutInCell="1" allowOverlap="1" wp14:anchorId="33E0DB13" wp14:editId="1AFD5731">
                <wp:simplePos x="0" y="0"/>
                <wp:positionH relativeFrom="column">
                  <wp:posOffset>0</wp:posOffset>
                </wp:positionH>
                <wp:positionV relativeFrom="paragraph">
                  <wp:posOffset>24129</wp:posOffset>
                </wp:positionV>
                <wp:extent cx="5257800" cy="0"/>
                <wp:effectExtent l="38100" t="38100" r="38100" b="38100"/>
                <wp:wrapNone/>
                <wp:docPr id="2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8A1572"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9pt" to="4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" strokeweight="1.59mm">
                <v:stroke joinstyle="miter" endcap="square"/>
              </v:line>
            </w:pict>
          </mc:Fallback>
        </mc:AlternateContent>
      </w:r>
    </w:p>
    <w:p w14:paraId="193F7A73" w14:textId="77777777" w:rsidR="00785213" w:rsidRDefault="00785213" w:rsidP="00D93616">
      <w:pPr>
        <w:jc w:val="both"/>
        <w:rPr>
          <w:b/>
          <w:bCs/>
        </w:rPr>
      </w:pPr>
      <w:r>
        <w:rPr>
          <w:b/>
          <w:bCs/>
        </w:rPr>
        <w:t>Another group called Linux did the testing and the report of the testing is given hereunder.</w:t>
      </w:r>
    </w:p>
    <w:p w14:paraId="3349430D" w14:textId="77777777" w:rsidR="00785213" w:rsidRPr="00705F5B" w:rsidRDefault="00785213" w:rsidP="00D93616">
      <w:pPr>
        <w:jc w:val="both"/>
        <w:rPr>
          <w:b/>
          <w:bCs/>
        </w:rPr>
      </w:pPr>
      <w:r>
        <w:rPr>
          <w:b/>
          <w:bCs/>
        </w:rPr>
        <w:t>GENERAL TESTING:</w:t>
      </w:r>
    </w:p>
    <w:tbl>
      <w:tblPr>
        <w:tblW w:w="8647" w:type="dxa"/>
        <w:tblLayout w:type="fixed"/>
        <w:tblCellMar>
          <w:top w:w="15" w:type="dxa"/>
          <w:left w:w="15" w:type="dxa"/>
          <w:right w:w="15" w:type="dxa"/>
        </w:tblCellMar>
        <w:tblLook w:val="0000" w:firstRow="0" w:lastRow="0" w:firstColumn="0" w:lastColumn="0" w:noHBand="0" w:noVBand="0"/>
      </w:tblPr>
      <w:tblGrid>
        <w:gridCol w:w="571"/>
        <w:gridCol w:w="1414"/>
        <w:gridCol w:w="2335"/>
        <w:gridCol w:w="2275"/>
        <w:gridCol w:w="2052"/>
      </w:tblGrid>
      <w:tr w:rsidR="00785213" w14:paraId="6FB63B73" w14:textId="77777777" w:rsidTr="00780D68">
        <w:trPr>
          <w:trHeight w:val="679"/>
        </w:trPr>
        <w:tc>
          <w:tcPr>
            <w:tcW w:w="571" w:type="dxa"/>
            <w:tcBorders>
              <w:top w:val="single" w:sz="4" w:space="0" w:color="000000"/>
              <w:left w:val="single" w:sz="4" w:space="0" w:color="000000"/>
              <w:bottom w:val="single" w:sz="4" w:space="0" w:color="000000"/>
            </w:tcBorders>
            <w:vAlign w:val="bottom"/>
          </w:tcPr>
          <w:p w14:paraId="1C9E292F" w14:textId="77777777" w:rsidR="00785213" w:rsidRDefault="00785213" w:rsidP="00D93616">
            <w:pPr>
              <w:jc w:val="both"/>
              <w:rPr>
                <w:rFonts w:ascii="Verdana" w:hAnsi="Verdana" w:cs="Arial"/>
                <w:b/>
                <w:bCs/>
                <w:sz w:val="20"/>
                <w:szCs w:val="20"/>
              </w:rPr>
            </w:pPr>
            <w:r>
              <w:rPr>
                <w:rFonts w:ascii="Verdana" w:hAnsi="Verdana" w:cs="Arial"/>
                <w:b/>
                <w:bCs/>
                <w:sz w:val="20"/>
                <w:szCs w:val="20"/>
              </w:rPr>
              <w:t>SR-NO</w:t>
            </w:r>
          </w:p>
        </w:tc>
        <w:tc>
          <w:tcPr>
            <w:tcW w:w="1414" w:type="dxa"/>
            <w:tcBorders>
              <w:top w:val="single" w:sz="4" w:space="0" w:color="000000"/>
              <w:left w:val="single" w:sz="4" w:space="0" w:color="000000"/>
              <w:bottom w:val="single" w:sz="4" w:space="0" w:color="000000"/>
            </w:tcBorders>
            <w:vAlign w:val="bottom"/>
          </w:tcPr>
          <w:p w14:paraId="7A9EB348" w14:textId="77777777" w:rsidR="00785213" w:rsidRDefault="00785213" w:rsidP="00D93616">
            <w:pPr>
              <w:jc w:val="both"/>
              <w:rPr>
                <w:rFonts w:ascii="Verdana" w:hAnsi="Verdana" w:cs="Arial"/>
                <w:b/>
                <w:bCs/>
                <w:sz w:val="20"/>
                <w:szCs w:val="20"/>
              </w:rPr>
            </w:pPr>
            <w:r>
              <w:rPr>
                <w:rFonts w:ascii="Verdana" w:hAnsi="Verdana" w:cs="Arial"/>
                <w:b/>
                <w:bCs/>
                <w:sz w:val="20"/>
                <w:szCs w:val="20"/>
              </w:rPr>
              <w:t>TEST CASE</w:t>
            </w:r>
          </w:p>
        </w:tc>
        <w:tc>
          <w:tcPr>
            <w:tcW w:w="2335" w:type="dxa"/>
            <w:tcBorders>
              <w:top w:val="single" w:sz="4" w:space="0" w:color="000000"/>
              <w:left w:val="single" w:sz="4" w:space="0" w:color="000000"/>
              <w:bottom w:val="single" w:sz="4" w:space="0" w:color="000000"/>
            </w:tcBorders>
            <w:vAlign w:val="bottom"/>
          </w:tcPr>
          <w:p w14:paraId="3550CEBD" w14:textId="77777777" w:rsidR="00785213" w:rsidRDefault="00785213" w:rsidP="00D93616">
            <w:pPr>
              <w:jc w:val="both"/>
              <w:rPr>
                <w:rFonts w:ascii="Verdana" w:hAnsi="Verdana" w:cs="Arial"/>
                <w:b/>
                <w:bCs/>
                <w:sz w:val="20"/>
                <w:szCs w:val="20"/>
              </w:rPr>
            </w:pPr>
            <w:r>
              <w:rPr>
                <w:rFonts w:ascii="Verdana" w:hAnsi="Verdana" w:cs="Arial"/>
                <w:b/>
                <w:bCs/>
                <w:sz w:val="20"/>
                <w:szCs w:val="20"/>
              </w:rPr>
              <w:t>EXPECTED RESULT</w:t>
            </w:r>
          </w:p>
        </w:tc>
        <w:tc>
          <w:tcPr>
            <w:tcW w:w="2275" w:type="dxa"/>
            <w:tcBorders>
              <w:top w:val="single" w:sz="4" w:space="0" w:color="000000"/>
              <w:left w:val="single" w:sz="4" w:space="0" w:color="000000"/>
              <w:bottom w:val="single" w:sz="4" w:space="0" w:color="000000"/>
            </w:tcBorders>
            <w:vAlign w:val="bottom"/>
          </w:tcPr>
          <w:p w14:paraId="7817EC9E" w14:textId="77777777" w:rsidR="00785213" w:rsidRDefault="00785213" w:rsidP="00D93616">
            <w:pPr>
              <w:jc w:val="both"/>
              <w:rPr>
                <w:rFonts w:ascii="Verdana" w:hAnsi="Verdana" w:cs="Arial"/>
                <w:b/>
                <w:bCs/>
                <w:sz w:val="20"/>
                <w:szCs w:val="20"/>
              </w:rPr>
            </w:pPr>
            <w:r>
              <w:rPr>
                <w:rFonts w:ascii="Verdana" w:hAnsi="Verdana" w:cs="Arial"/>
                <w:b/>
                <w:bCs/>
                <w:sz w:val="20"/>
                <w:szCs w:val="20"/>
              </w:rPr>
              <w:t>ACTUAL RESULT</w:t>
            </w:r>
          </w:p>
        </w:tc>
        <w:tc>
          <w:tcPr>
            <w:tcW w:w="2052" w:type="dxa"/>
            <w:tcBorders>
              <w:top w:val="single" w:sz="4" w:space="0" w:color="000000"/>
              <w:left w:val="single" w:sz="4" w:space="0" w:color="000000"/>
              <w:bottom w:val="single" w:sz="4" w:space="0" w:color="000000"/>
            </w:tcBorders>
            <w:vAlign w:val="bottom"/>
          </w:tcPr>
          <w:p w14:paraId="48DD5FEF" w14:textId="255BF96F" w:rsidR="00785213" w:rsidRDefault="00E3648F" w:rsidP="00D93616">
            <w:pPr>
              <w:jc w:val="both"/>
              <w:rPr>
                <w:rFonts w:ascii="Verdana" w:hAnsi="Verdana" w:cs="Arial"/>
                <w:b/>
                <w:bCs/>
                <w:sz w:val="20"/>
                <w:szCs w:val="20"/>
              </w:rPr>
            </w:pPr>
            <w:r>
              <w:rPr>
                <w:rFonts w:ascii="Verdana" w:hAnsi="Verdana" w:cs="Arial"/>
                <w:b/>
                <w:bCs/>
                <w:noProof/>
                <w:sz w:val="20"/>
                <w:szCs w:val="20"/>
                <w:lang w:val="en-IN" w:eastAsia="en-IN"/>
              </w:rPr>
              <mc:AlternateContent>
                <mc:Choice Requires="wps">
                  <w:drawing>
                    <wp:anchor distT="0" distB="0" distL="114300" distR="114300" simplePos="0" relativeHeight="251665408" behindDoc="0" locked="0" layoutInCell="1" allowOverlap="1" wp14:anchorId="54413980" wp14:editId="118B3AD0">
                      <wp:simplePos x="0" y="0"/>
                      <wp:positionH relativeFrom="column">
                        <wp:posOffset>1285875</wp:posOffset>
                      </wp:positionH>
                      <wp:positionV relativeFrom="paragraph">
                        <wp:posOffset>-5080</wp:posOffset>
                      </wp:positionV>
                      <wp:extent cx="20955" cy="6251575"/>
                      <wp:effectExtent l="6350" t="5715" r="10795" b="10160"/>
                      <wp:wrapNone/>
                      <wp:docPr id="158435389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 cy="6251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6FB27" id="_x0000_t32" coordsize="21600,21600" o:spt="32" o:oned="t" path="m,l21600,21600e" filled="f">
                      <v:path arrowok="t" fillok="f" o:connecttype="none"/>
                      <o:lock v:ext="edit" shapetype="t"/>
                    </v:shapetype>
                    <v:shape id="AutoShape 9" o:spid="_x0000_s1026" type="#_x0000_t32" style="position:absolute;margin-left:101.25pt;margin-top:-.4pt;width:1.65pt;height:49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"/>
                  </w:pict>
                </mc:Fallback>
              </mc:AlternateContent>
            </w:r>
            <w:r w:rsidR="00785213">
              <w:rPr>
                <w:rFonts w:ascii="Verdana" w:hAnsi="Verdana" w:cs="Arial"/>
                <w:b/>
                <w:bCs/>
                <w:sz w:val="20"/>
                <w:szCs w:val="20"/>
              </w:rPr>
              <w:t>ERROR MESSAGE</w:t>
            </w:r>
          </w:p>
        </w:tc>
      </w:tr>
      <w:tr w:rsidR="00785213" w14:paraId="4F356901" w14:textId="77777777" w:rsidTr="00780D68">
        <w:trPr>
          <w:trHeight w:val="403"/>
        </w:trPr>
        <w:tc>
          <w:tcPr>
            <w:tcW w:w="571" w:type="dxa"/>
            <w:tcBorders>
              <w:left w:val="single" w:sz="4" w:space="0" w:color="000000"/>
              <w:bottom w:val="single" w:sz="4" w:space="0" w:color="000000"/>
            </w:tcBorders>
            <w:vAlign w:val="bottom"/>
          </w:tcPr>
          <w:p w14:paraId="3D138CA2" w14:textId="77777777" w:rsidR="00785213" w:rsidRDefault="00785213" w:rsidP="00D93616">
            <w:pPr>
              <w:jc w:val="both"/>
              <w:rPr>
                <w:rFonts w:ascii="Verdana" w:hAnsi="Verdana" w:cs="Arial"/>
                <w:sz w:val="20"/>
                <w:szCs w:val="20"/>
              </w:rPr>
            </w:pPr>
            <w:r>
              <w:rPr>
                <w:rFonts w:ascii="Verdana" w:hAnsi="Verdana" w:cs="Arial"/>
                <w:sz w:val="20"/>
                <w:szCs w:val="20"/>
              </w:rPr>
              <w:t>1</w:t>
            </w:r>
          </w:p>
        </w:tc>
        <w:tc>
          <w:tcPr>
            <w:tcW w:w="1414" w:type="dxa"/>
            <w:tcBorders>
              <w:left w:val="single" w:sz="4" w:space="0" w:color="000000"/>
              <w:bottom w:val="single" w:sz="4" w:space="0" w:color="000000"/>
            </w:tcBorders>
            <w:vAlign w:val="bottom"/>
          </w:tcPr>
          <w:p w14:paraId="32070562" w14:textId="3E97C3F0" w:rsidR="00785213" w:rsidRDefault="00022B43" w:rsidP="00D93616">
            <w:pPr>
              <w:jc w:val="both"/>
              <w:rPr>
                <w:rFonts w:ascii="Verdana" w:hAnsi="Verdana" w:cs="Arial"/>
                <w:sz w:val="20"/>
                <w:szCs w:val="20"/>
              </w:rPr>
            </w:pPr>
            <w:r w:rsidRPr="00022B43">
              <w:rPr>
                <w:rFonts w:ascii="Verdana" w:hAnsi="Verdana" w:cs="Arial"/>
                <w:sz w:val="20"/>
                <w:szCs w:val="20"/>
              </w:rPr>
              <w:t>Patient Registration Page</w:t>
            </w:r>
          </w:p>
        </w:tc>
        <w:tc>
          <w:tcPr>
            <w:tcW w:w="2335" w:type="dxa"/>
            <w:tcBorders>
              <w:left w:val="single" w:sz="4" w:space="0" w:color="000000"/>
              <w:bottom w:val="single" w:sz="4" w:space="0" w:color="000000"/>
            </w:tcBorders>
            <w:vAlign w:val="bottom"/>
          </w:tcPr>
          <w:p w14:paraId="526654F8" w14:textId="79147963" w:rsidR="00785213" w:rsidRDefault="00022B43" w:rsidP="00D93616">
            <w:pPr>
              <w:jc w:val="both"/>
              <w:rPr>
                <w:rFonts w:ascii="Verdana" w:hAnsi="Verdana" w:cs="Arial"/>
                <w:sz w:val="20"/>
                <w:szCs w:val="20"/>
              </w:rPr>
            </w:pPr>
            <w:r w:rsidRPr="00022B43">
              <w:rPr>
                <w:rFonts w:ascii="Verdana" w:hAnsi="Verdana" w:cs="Arial"/>
                <w:sz w:val="20"/>
                <w:szCs w:val="20"/>
              </w:rPr>
              <w:t>Redirected to next page after registration</w:t>
            </w:r>
          </w:p>
        </w:tc>
        <w:tc>
          <w:tcPr>
            <w:tcW w:w="2275" w:type="dxa"/>
            <w:tcBorders>
              <w:left w:val="single" w:sz="4" w:space="0" w:color="000000"/>
              <w:bottom w:val="single" w:sz="4" w:space="0" w:color="000000"/>
            </w:tcBorders>
            <w:vAlign w:val="bottom"/>
          </w:tcPr>
          <w:p w14:paraId="3AD69C2A" w14:textId="77777777" w:rsidR="00785213" w:rsidRDefault="00785213" w:rsidP="00D93616">
            <w:pPr>
              <w:jc w:val="both"/>
              <w:rPr>
                <w:rFonts w:ascii="Verdana" w:hAnsi="Verdana" w:cs="Arial"/>
                <w:sz w:val="20"/>
                <w:szCs w:val="20"/>
              </w:rPr>
            </w:pPr>
            <w:r>
              <w:rPr>
                <w:rFonts w:ascii="Verdana" w:hAnsi="Verdana" w:cs="Arial"/>
                <w:sz w:val="20"/>
                <w:szCs w:val="20"/>
              </w:rPr>
              <w:t>OK</w:t>
            </w:r>
          </w:p>
        </w:tc>
        <w:tc>
          <w:tcPr>
            <w:tcW w:w="2052" w:type="dxa"/>
            <w:tcBorders>
              <w:left w:val="single" w:sz="4" w:space="0" w:color="000000"/>
              <w:bottom w:val="single" w:sz="4" w:space="0" w:color="000000"/>
            </w:tcBorders>
            <w:vAlign w:val="bottom"/>
          </w:tcPr>
          <w:p w14:paraId="5631CA94" w14:textId="77777777" w:rsidR="00785213" w:rsidRDefault="00785213" w:rsidP="00D93616">
            <w:pPr>
              <w:jc w:val="both"/>
              <w:rPr>
                <w:rFonts w:ascii="Verdana" w:hAnsi="Verdana" w:cs="Arial"/>
                <w:sz w:val="20"/>
                <w:szCs w:val="20"/>
              </w:rPr>
            </w:pPr>
            <w:r>
              <w:rPr>
                <w:rFonts w:ascii="Verdana" w:hAnsi="Verdana" w:cs="Arial"/>
                <w:sz w:val="20"/>
                <w:szCs w:val="20"/>
              </w:rPr>
              <w:t>Nothing</w:t>
            </w:r>
          </w:p>
        </w:tc>
      </w:tr>
      <w:tr w:rsidR="00785213" w14:paraId="56B94725" w14:textId="77777777" w:rsidTr="00780D68">
        <w:trPr>
          <w:trHeight w:val="360"/>
        </w:trPr>
        <w:tc>
          <w:tcPr>
            <w:tcW w:w="571" w:type="dxa"/>
            <w:tcBorders>
              <w:left w:val="single" w:sz="4" w:space="0" w:color="000000"/>
              <w:bottom w:val="single" w:sz="4" w:space="0" w:color="000000"/>
            </w:tcBorders>
            <w:vAlign w:val="bottom"/>
          </w:tcPr>
          <w:p w14:paraId="4F0A3204" w14:textId="77777777" w:rsidR="00785213" w:rsidRDefault="00785213" w:rsidP="00D93616">
            <w:pPr>
              <w:jc w:val="both"/>
              <w:rPr>
                <w:rFonts w:ascii="Verdana" w:hAnsi="Verdana" w:cs="Arial"/>
                <w:sz w:val="20"/>
                <w:szCs w:val="20"/>
              </w:rPr>
            </w:pPr>
            <w:r>
              <w:rPr>
                <w:rFonts w:ascii="Verdana" w:hAnsi="Verdana" w:cs="Arial"/>
                <w:sz w:val="20"/>
                <w:szCs w:val="20"/>
              </w:rPr>
              <w:t>2</w:t>
            </w:r>
          </w:p>
        </w:tc>
        <w:tc>
          <w:tcPr>
            <w:tcW w:w="1414" w:type="dxa"/>
            <w:tcBorders>
              <w:left w:val="single" w:sz="4" w:space="0" w:color="000000"/>
              <w:bottom w:val="single" w:sz="4" w:space="0" w:color="000000"/>
            </w:tcBorders>
            <w:vAlign w:val="bottom"/>
          </w:tcPr>
          <w:p w14:paraId="552D9772" w14:textId="77777777" w:rsidR="00785213" w:rsidRDefault="00785213" w:rsidP="00D93616">
            <w:pPr>
              <w:jc w:val="both"/>
              <w:rPr>
                <w:rFonts w:ascii="Verdana" w:hAnsi="Verdana" w:cs="Arial"/>
                <w:sz w:val="20"/>
                <w:szCs w:val="20"/>
              </w:rPr>
            </w:pPr>
            <w:r>
              <w:rPr>
                <w:rFonts w:ascii="Verdana" w:hAnsi="Verdana" w:cs="Arial"/>
                <w:sz w:val="20"/>
                <w:szCs w:val="20"/>
              </w:rPr>
              <w:t>Login Page</w:t>
            </w:r>
          </w:p>
        </w:tc>
        <w:tc>
          <w:tcPr>
            <w:tcW w:w="2335" w:type="dxa"/>
            <w:tcBorders>
              <w:left w:val="single" w:sz="4" w:space="0" w:color="000000"/>
              <w:bottom w:val="single" w:sz="4" w:space="0" w:color="000000"/>
            </w:tcBorders>
            <w:vAlign w:val="bottom"/>
          </w:tcPr>
          <w:p w14:paraId="5117E201" w14:textId="77777777" w:rsidR="00785213" w:rsidRDefault="00785213" w:rsidP="00D93616">
            <w:pPr>
              <w:jc w:val="both"/>
              <w:rPr>
                <w:rFonts w:ascii="Verdana" w:hAnsi="Verdana" w:cs="Arial"/>
                <w:sz w:val="20"/>
                <w:szCs w:val="20"/>
              </w:rPr>
            </w:pPr>
            <w:r>
              <w:rPr>
                <w:rFonts w:ascii="Verdana" w:hAnsi="Verdana" w:cs="Arial"/>
                <w:sz w:val="20"/>
                <w:szCs w:val="20"/>
              </w:rPr>
              <w:t>Pop-up will come</w:t>
            </w:r>
          </w:p>
        </w:tc>
        <w:tc>
          <w:tcPr>
            <w:tcW w:w="2275" w:type="dxa"/>
            <w:tcBorders>
              <w:left w:val="single" w:sz="4" w:space="0" w:color="000000"/>
              <w:bottom w:val="single" w:sz="4" w:space="0" w:color="000000"/>
            </w:tcBorders>
            <w:vAlign w:val="bottom"/>
          </w:tcPr>
          <w:p w14:paraId="1C46284B" w14:textId="77777777" w:rsidR="00785213" w:rsidRDefault="00785213" w:rsidP="00D93616">
            <w:pPr>
              <w:jc w:val="both"/>
              <w:rPr>
                <w:rFonts w:ascii="Verdana" w:hAnsi="Verdana" w:cs="Arial"/>
                <w:sz w:val="20"/>
                <w:szCs w:val="20"/>
              </w:rPr>
            </w:pPr>
            <w:r>
              <w:rPr>
                <w:rFonts w:ascii="Verdana" w:hAnsi="Verdana" w:cs="Arial"/>
                <w:sz w:val="20"/>
                <w:szCs w:val="20"/>
              </w:rPr>
              <w:t>Ok</w:t>
            </w:r>
          </w:p>
        </w:tc>
        <w:tc>
          <w:tcPr>
            <w:tcW w:w="2052" w:type="dxa"/>
            <w:tcBorders>
              <w:left w:val="single" w:sz="4" w:space="0" w:color="000000"/>
              <w:bottom w:val="single" w:sz="4" w:space="0" w:color="000000"/>
            </w:tcBorders>
            <w:vAlign w:val="bottom"/>
          </w:tcPr>
          <w:p w14:paraId="4A847640" w14:textId="77777777" w:rsidR="00785213" w:rsidRDefault="00785213" w:rsidP="00D93616">
            <w:pPr>
              <w:jc w:val="both"/>
              <w:rPr>
                <w:rFonts w:ascii="Verdana" w:hAnsi="Verdana" w:cs="Arial"/>
                <w:sz w:val="20"/>
                <w:szCs w:val="20"/>
              </w:rPr>
            </w:pPr>
            <w:r>
              <w:rPr>
                <w:rFonts w:ascii="Verdana" w:hAnsi="Verdana" w:cs="Arial"/>
                <w:sz w:val="20"/>
                <w:szCs w:val="20"/>
              </w:rPr>
              <w:t>Please enter username and password again .</w:t>
            </w:r>
          </w:p>
        </w:tc>
      </w:tr>
      <w:tr w:rsidR="00785213" w14:paraId="2889E11F" w14:textId="77777777" w:rsidTr="00780D68">
        <w:trPr>
          <w:trHeight w:val="360"/>
        </w:trPr>
        <w:tc>
          <w:tcPr>
            <w:tcW w:w="571" w:type="dxa"/>
            <w:tcBorders>
              <w:left w:val="single" w:sz="4" w:space="0" w:color="000000"/>
              <w:bottom w:val="single" w:sz="4" w:space="0" w:color="000000"/>
            </w:tcBorders>
            <w:vAlign w:val="bottom"/>
          </w:tcPr>
          <w:p w14:paraId="1CEB44BD" w14:textId="77777777" w:rsidR="00785213" w:rsidRDefault="00785213" w:rsidP="00D93616">
            <w:pPr>
              <w:jc w:val="both"/>
              <w:rPr>
                <w:rFonts w:ascii="Verdana" w:hAnsi="Verdana" w:cs="Arial"/>
                <w:sz w:val="20"/>
                <w:szCs w:val="20"/>
              </w:rPr>
            </w:pPr>
            <w:r>
              <w:rPr>
                <w:rFonts w:ascii="Verdana" w:hAnsi="Verdana" w:cs="Arial"/>
                <w:sz w:val="20"/>
                <w:szCs w:val="20"/>
              </w:rPr>
              <w:t>3</w:t>
            </w:r>
          </w:p>
        </w:tc>
        <w:tc>
          <w:tcPr>
            <w:tcW w:w="1414" w:type="dxa"/>
            <w:tcBorders>
              <w:left w:val="single" w:sz="4" w:space="0" w:color="000000"/>
              <w:bottom w:val="single" w:sz="4" w:space="0" w:color="000000"/>
            </w:tcBorders>
            <w:vAlign w:val="bottom"/>
          </w:tcPr>
          <w:p w14:paraId="08B8C887" w14:textId="77777777" w:rsidR="00785213" w:rsidRDefault="00785213" w:rsidP="00D93616">
            <w:pPr>
              <w:jc w:val="both"/>
              <w:rPr>
                <w:rFonts w:ascii="Verdana" w:hAnsi="Verdana" w:cs="Arial"/>
                <w:sz w:val="20"/>
                <w:szCs w:val="20"/>
              </w:rPr>
            </w:pPr>
            <w:r>
              <w:rPr>
                <w:rFonts w:ascii="Verdana" w:hAnsi="Verdana" w:cs="Arial"/>
                <w:sz w:val="20"/>
                <w:szCs w:val="20"/>
              </w:rPr>
              <w:t>Reset login</w:t>
            </w:r>
          </w:p>
        </w:tc>
        <w:tc>
          <w:tcPr>
            <w:tcW w:w="2335" w:type="dxa"/>
            <w:tcBorders>
              <w:left w:val="single" w:sz="4" w:space="0" w:color="000000"/>
              <w:bottom w:val="single" w:sz="4" w:space="0" w:color="000000"/>
            </w:tcBorders>
            <w:vAlign w:val="bottom"/>
          </w:tcPr>
          <w:p w14:paraId="33F1898F" w14:textId="77777777" w:rsidR="00785213" w:rsidRDefault="00785213" w:rsidP="00D93616">
            <w:pPr>
              <w:jc w:val="both"/>
              <w:rPr>
                <w:rFonts w:ascii="Verdana" w:hAnsi="Verdana" w:cs="Arial"/>
                <w:sz w:val="20"/>
                <w:szCs w:val="20"/>
              </w:rPr>
            </w:pPr>
            <w:r>
              <w:rPr>
                <w:rFonts w:ascii="Verdana" w:hAnsi="Verdana" w:cs="Arial"/>
                <w:sz w:val="20"/>
                <w:szCs w:val="20"/>
              </w:rPr>
              <w:t>Only users password will be reseted</w:t>
            </w:r>
          </w:p>
        </w:tc>
        <w:tc>
          <w:tcPr>
            <w:tcW w:w="2275" w:type="dxa"/>
            <w:tcBorders>
              <w:left w:val="single" w:sz="4" w:space="0" w:color="000000"/>
              <w:bottom w:val="single" w:sz="4" w:space="0" w:color="000000"/>
            </w:tcBorders>
            <w:vAlign w:val="bottom"/>
          </w:tcPr>
          <w:p w14:paraId="5436F45C" w14:textId="77777777" w:rsidR="00785213" w:rsidRDefault="00785213" w:rsidP="00D93616">
            <w:pPr>
              <w:jc w:val="both"/>
              <w:rPr>
                <w:rFonts w:ascii="Verdana" w:hAnsi="Verdana" w:cs="Arial"/>
                <w:sz w:val="20"/>
                <w:szCs w:val="20"/>
              </w:rPr>
            </w:pPr>
            <w:r>
              <w:rPr>
                <w:rFonts w:ascii="Verdana" w:hAnsi="Verdana" w:cs="Arial"/>
                <w:sz w:val="20"/>
                <w:szCs w:val="20"/>
              </w:rPr>
              <w:t>Ok</w:t>
            </w:r>
          </w:p>
        </w:tc>
        <w:tc>
          <w:tcPr>
            <w:tcW w:w="2052" w:type="dxa"/>
            <w:tcBorders>
              <w:left w:val="single" w:sz="4" w:space="0" w:color="000000"/>
              <w:bottom w:val="single" w:sz="4" w:space="0" w:color="000000"/>
            </w:tcBorders>
            <w:vAlign w:val="bottom"/>
          </w:tcPr>
          <w:p w14:paraId="5B495D37" w14:textId="77777777" w:rsidR="00785213" w:rsidRDefault="00785213" w:rsidP="00D93616">
            <w:pPr>
              <w:jc w:val="both"/>
              <w:rPr>
                <w:rFonts w:ascii="Verdana" w:hAnsi="Verdana" w:cs="Arial"/>
                <w:sz w:val="20"/>
                <w:szCs w:val="20"/>
              </w:rPr>
            </w:pPr>
            <w:r>
              <w:rPr>
                <w:rFonts w:ascii="Verdana" w:hAnsi="Verdana" w:cs="Arial"/>
                <w:sz w:val="20"/>
                <w:szCs w:val="20"/>
              </w:rPr>
              <w:t>Nothing</w:t>
            </w:r>
          </w:p>
        </w:tc>
      </w:tr>
      <w:tr w:rsidR="00785213" w14:paraId="39619D60" w14:textId="77777777" w:rsidTr="00780D68">
        <w:trPr>
          <w:trHeight w:val="360"/>
        </w:trPr>
        <w:tc>
          <w:tcPr>
            <w:tcW w:w="571" w:type="dxa"/>
            <w:tcBorders>
              <w:left w:val="single" w:sz="4" w:space="0" w:color="000000"/>
              <w:bottom w:val="single" w:sz="4" w:space="0" w:color="000000"/>
            </w:tcBorders>
            <w:vAlign w:val="bottom"/>
          </w:tcPr>
          <w:p w14:paraId="4C8E2971" w14:textId="77777777" w:rsidR="00785213" w:rsidRDefault="00785213" w:rsidP="00D93616">
            <w:pPr>
              <w:jc w:val="both"/>
              <w:rPr>
                <w:rFonts w:ascii="Verdana" w:hAnsi="Verdana" w:cs="Arial"/>
                <w:sz w:val="20"/>
                <w:szCs w:val="20"/>
              </w:rPr>
            </w:pPr>
            <w:r>
              <w:rPr>
                <w:rFonts w:ascii="Verdana" w:hAnsi="Verdana" w:cs="Arial"/>
                <w:sz w:val="20"/>
                <w:szCs w:val="20"/>
              </w:rPr>
              <w:t>4</w:t>
            </w:r>
          </w:p>
        </w:tc>
        <w:tc>
          <w:tcPr>
            <w:tcW w:w="1414" w:type="dxa"/>
            <w:tcBorders>
              <w:left w:val="single" w:sz="4" w:space="0" w:color="000000"/>
              <w:bottom w:val="single" w:sz="4" w:space="0" w:color="000000"/>
            </w:tcBorders>
            <w:vAlign w:val="bottom"/>
          </w:tcPr>
          <w:p w14:paraId="04D8C353" w14:textId="4AC0851D" w:rsidR="00785213" w:rsidRDefault="00785213" w:rsidP="00D93616">
            <w:pPr>
              <w:jc w:val="both"/>
              <w:rPr>
                <w:rFonts w:ascii="Verdana" w:hAnsi="Verdana" w:cs="Arial"/>
                <w:sz w:val="20"/>
                <w:szCs w:val="20"/>
              </w:rPr>
            </w:pPr>
            <w:r>
              <w:rPr>
                <w:rFonts w:ascii="Verdana" w:hAnsi="Verdana" w:cs="Arial"/>
                <w:sz w:val="20"/>
                <w:szCs w:val="20"/>
              </w:rPr>
              <w:t xml:space="preserve">Quick search </w:t>
            </w:r>
            <w:r w:rsidR="00022B43">
              <w:rPr>
                <w:rFonts w:ascii="Verdana" w:hAnsi="Verdana" w:cs="Arial"/>
                <w:sz w:val="20"/>
                <w:szCs w:val="20"/>
              </w:rPr>
              <w:t>Doctor</w:t>
            </w:r>
          </w:p>
        </w:tc>
        <w:tc>
          <w:tcPr>
            <w:tcW w:w="2335" w:type="dxa"/>
            <w:tcBorders>
              <w:left w:val="single" w:sz="4" w:space="0" w:color="000000"/>
              <w:bottom w:val="single" w:sz="4" w:space="0" w:color="000000"/>
            </w:tcBorders>
            <w:vAlign w:val="bottom"/>
          </w:tcPr>
          <w:p w14:paraId="0AC9F084" w14:textId="06F195E1" w:rsidR="00785213" w:rsidRDefault="00022B43" w:rsidP="00D93616">
            <w:pPr>
              <w:jc w:val="both"/>
              <w:rPr>
                <w:rFonts w:ascii="Verdana" w:hAnsi="Verdana" w:cs="Arial"/>
                <w:sz w:val="20"/>
                <w:szCs w:val="20"/>
              </w:rPr>
            </w:pPr>
            <w:r w:rsidRPr="00022B43">
              <w:rPr>
                <w:rFonts w:ascii="Verdana" w:hAnsi="Verdana" w:cs="Arial"/>
                <w:sz w:val="20"/>
                <w:szCs w:val="20"/>
              </w:rPr>
              <w:t>Displays available doctors and schedules</w:t>
            </w:r>
          </w:p>
        </w:tc>
        <w:tc>
          <w:tcPr>
            <w:tcW w:w="2275" w:type="dxa"/>
            <w:tcBorders>
              <w:left w:val="single" w:sz="4" w:space="0" w:color="000000"/>
              <w:bottom w:val="single" w:sz="4" w:space="0" w:color="000000"/>
            </w:tcBorders>
            <w:vAlign w:val="bottom"/>
          </w:tcPr>
          <w:p w14:paraId="001CB5A0" w14:textId="77777777" w:rsidR="00785213" w:rsidRDefault="00785213" w:rsidP="00D93616">
            <w:pPr>
              <w:jc w:val="both"/>
              <w:rPr>
                <w:rFonts w:ascii="Verdana" w:hAnsi="Verdana" w:cs="Arial"/>
                <w:sz w:val="20"/>
                <w:szCs w:val="20"/>
              </w:rPr>
            </w:pPr>
            <w:r>
              <w:rPr>
                <w:rFonts w:ascii="Verdana" w:hAnsi="Verdana" w:cs="Arial"/>
                <w:sz w:val="20"/>
                <w:szCs w:val="20"/>
              </w:rPr>
              <w:t>Ok</w:t>
            </w:r>
          </w:p>
        </w:tc>
        <w:tc>
          <w:tcPr>
            <w:tcW w:w="2052" w:type="dxa"/>
            <w:tcBorders>
              <w:left w:val="single" w:sz="4" w:space="0" w:color="000000"/>
              <w:bottom w:val="single" w:sz="4" w:space="0" w:color="000000"/>
            </w:tcBorders>
            <w:vAlign w:val="bottom"/>
          </w:tcPr>
          <w:p w14:paraId="68705B0B" w14:textId="77777777" w:rsidR="00785213" w:rsidRDefault="00785213" w:rsidP="00D93616">
            <w:pPr>
              <w:jc w:val="both"/>
              <w:rPr>
                <w:rFonts w:ascii="Verdana" w:hAnsi="Verdana" w:cs="Arial"/>
                <w:sz w:val="20"/>
                <w:szCs w:val="20"/>
              </w:rPr>
            </w:pPr>
            <w:r>
              <w:rPr>
                <w:rFonts w:ascii="Verdana" w:hAnsi="Verdana" w:cs="Arial"/>
                <w:sz w:val="20"/>
                <w:szCs w:val="20"/>
              </w:rPr>
              <w:t xml:space="preserve">        Nothing</w:t>
            </w:r>
          </w:p>
        </w:tc>
      </w:tr>
      <w:tr w:rsidR="00785213" w14:paraId="5D4DF759" w14:textId="77777777" w:rsidTr="00780D68">
        <w:trPr>
          <w:trHeight w:val="360"/>
        </w:trPr>
        <w:tc>
          <w:tcPr>
            <w:tcW w:w="571" w:type="dxa"/>
            <w:tcBorders>
              <w:left w:val="single" w:sz="4" w:space="0" w:color="000000"/>
              <w:bottom w:val="single" w:sz="4" w:space="0" w:color="000000"/>
            </w:tcBorders>
            <w:vAlign w:val="bottom"/>
          </w:tcPr>
          <w:p w14:paraId="70DF2EB5" w14:textId="77777777" w:rsidR="00785213" w:rsidRDefault="00785213" w:rsidP="00D93616">
            <w:pPr>
              <w:jc w:val="both"/>
              <w:rPr>
                <w:rFonts w:ascii="Verdana" w:hAnsi="Verdana" w:cs="Arial"/>
                <w:sz w:val="20"/>
                <w:szCs w:val="20"/>
              </w:rPr>
            </w:pPr>
            <w:r>
              <w:rPr>
                <w:rFonts w:ascii="Verdana" w:hAnsi="Verdana" w:cs="Arial"/>
                <w:sz w:val="20"/>
                <w:szCs w:val="20"/>
              </w:rPr>
              <w:t>5</w:t>
            </w:r>
          </w:p>
        </w:tc>
        <w:tc>
          <w:tcPr>
            <w:tcW w:w="1414" w:type="dxa"/>
            <w:tcBorders>
              <w:left w:val="single" w:sz="4" w:space="0" w:color="000000"/>
              <w:bottom w:val="single" w:sz="4" w:space="0" w:color="000000"/>
            </w:tcBorders>
            <w:vAlign w:val="bottom"/>
          </w:tcPr>
          <w:p w14:paraId="3D0FD6DB" w14:textId="6903C46E" w:rsidR="00785213" w:rsidRDefault="00785213" w:rsidP="00D93616">
            <w:pPr>
              <w:jc w:val="both"/>
              <w:rPr>
                <w:rFonts w:ascii="Verdana" w:hAnsi="Verdana" w:cs="Arial"/>
                <w:sz w:val="20"/>
                <w:szCs w:val="20"/>
              </w:rPr>
            </w:pPr>
            <w:r>
              <w:rPr>
                <w:rFonts w:ascii="Verdana" w:hAnsi="Verdana" w:cs="Arial"/>
                <w:sz w:val="20"/>
                <w:szCs w:val="20"/>
              </w:rPr>
              <w:t>Book</w:t>
            </w:r>
            <w:r w:rsidR="00022B43">
              <w:rPr>
                <w:rFonts w:ascii="Verdana" w:hAnsi="Verdana" w:cs="Arial"/>
                <w:sz w:val="20"/>
                <w:szCs w:val="20"/>
              </w:rPr>
              <w:t xml:space="preserve"> Appointment</w:t>
            </w:r>
          </w:p>
        </w:tc>
        <w:tc>
          <w:tcPr>
            <w:tcW w:w="2335" w:type="dxa"/>
            <w:tcBorders>
              <w:left w:val="single" w:sz="4" w:space="0" w:color="000000"/>
              <w:bottom w:val="single" w:sz="4" w:space="0" w:color="000000"/>
            </w:tcBorders>
            <w:vAlign w:val="bottom"/>
          </w:tcPr>
          <w:p w14:paraId="23B26833" w14:textId="77777777" w:rsidR="00785213" w:rsidRDefault="00785213" w:rsidP="00D93616">
            <w:pPr>
              <w:jc w:val="both"/>
              <w:rPr>
                <w:rFonts w:ascii="Verdana" w:hAnsi="Verdana" w:cs="Arial"/>
                <w:sz w:val="20"/>
                <w:szCs w:val="20"/>
              </w:rPr>
            </w:pPr>
            <w:r>
              <w:rPr>
                <w:rFonts w:ascii="Verdana" w:hAnsi="Verdana" w:cs="Arial"/>
                <w:sz w:val="20"/>
                <w:szCs w:val="20"/>
              </w:rPr>
              <w:t xml:space="preserve">All the fields should be filled for submission </w:t>
            </w:r>
          </w:p>
        </w:tc>
        <w:tc>
          <w:tcPr>
            <w:tcW w:w="2275" w:type="dxa"/>
            <w:tcBorders>
              <w:left w:val="single" w:sz="4" w:space="0" w:color="000000"/>
              <w:bottom w:val="single" w:sz="4" w:space="0" w:color="000000"/>
            </w:tcBorders>
            <w:vAlign w:val="bottom"/>
          </w:tcPr>
          <w:p w14:paraId="0E5441CD" w14:textId="77777777" w:rsidR="00785213" w:rsidRDefault="00785213" w:rsidP="00D93616">
            <w:pPr>
              <w:jc w:val="both"/>
              <w:rPr>
                <w:rFonts w:ascii="Verdana" w:hAnsi="Verdana" w:cs="Arial"/>
                <w:sz w:val="20"/>
                <w:szCs w:val="20"/>
              </w:rPr>
            </w:pPr>
            <w:r>
              <w:rPr>
                <w:rFonts w:ascii="Verdana" w:hAnsi="Verdana" w:cs="Arial"/>
                <w:sz w:val="20"/>
                <w:szCs w:val="20"/>
              </w:rPr>
              <w:t xml:space="preserve">Ok </w:t>
            </w:r>
          </w:p>
        </w:tc>
        <w:tc>
          <w:tcPr>
            <w:tcW w:w="2052" w:type="dxa"/>
            <w:tcBorders>
              <w:left w:val="single" w:sz="4" w:space="0" w:color="000000"/>
              <w:bottom w:val="single" w:sz="4" w:space="0" w:color="000000"/>
            </w:tcBorders>
            <w:vAlign w:val="bottom"/>
          </w:tcPr>
          <w:p w14:paraId="516CFDB5" w14:textId="77777777" w:rsidR="00785213" w:rsidRDefault="00785213" w:rsidP="00D93616">
            <w:pPr>
              <w:jc w:val="both"/>
              <w:rPr>
                <w:rFonts w:ascii="Verdana" w:hAnsi="Verdana" w:cs="Arial"/>
                <w:sz w:val="20"/>
                <w:szCs w:val="20"/>
              </w:rPr>
            </w:pPr>
            <w:r>
              <w:rPr>
                <w:rFonts w:ascii="Verdana" w:hAnsi="Verdana" w:cs="Arial"/>
                <w:sz w:val="20"/>
                <w:szCs w:val="20"/>
              </w:rPr>
              <w:t>Nothing</w:t>
            </w:r>
          </w:p>
        </w:tc>
      </w:tr>
      <w:tr w:rsidR="00785213" w14:paraId="053EDDA4" w14:textId="77777777" w:rsidTr="00780D68">
        <w:trPr>
          <w:trHeight w:val="360"/>
        </w:trPr>
        <w:tc>
          <w:tcPr>
            <w:tcW w:w="571" w:type="dxa"/>
            <w:tcBorders>
              <w:left w:val="single" w:sz="4" w:space="0" w:color="000000"/>
              <w:bottom w:val="single" w:sz="4" w:space="0" w:color="000000"/>
            </w:tcBorders>
            <w:vAlign w:val="bottom"/>
          </w:tcPr>
          <w:p w14:paraId="1316EF12" w14:textId="77777777" w:rsidR="00785213" w:rsidRDefault="00785213" w:rsidP="00D93616">
            <w:pPr>
              <w:jc w:val="both"/>
              <w:rPr>
                <w:rFonts w:ascii="Verdana" w:hAnsi="Verdana" w:cs="Arial"/>
                <w:sz w:val="20"/>
                <w:szCs w:val="20"/>
              </w:rPr>
            </w:pPr>
            <w:r>
              <w:rPr>
                <w:rFonts w:ascii="Verdana" w:hAnsi="Verdana" w:cs="Arial"/>
                <w:sz w:val="20"/>
                <w:szCs w:val="20"/>
              </w:rPr>
              <w:t>6</w:t>
            </w:r>
          </w:p>
        </w:tc>
        <w:tc>
          <w:tcPr>
            <w:tcW w:w="1414" w:type="dxa"/>
            <w:tcBorders>
              <w:left w:val="single" w:sz="4" w:space="0" w:color="000000"/>
              <w:bottom w:val="single" w:sz="4" w:space="0" w:color="000000"/>
            </w:tcBorders>
            <w:vAlign w:val="bottom"/>
          </w:tcPr>
          <w:p w14:paraId="71DE41EE" w14:textId="77777777" w:rsidR="00785213" w:rsidRDefault="00785213" w:rsidP="00D93616">
            <w:pPr>
              <w:jc w:val="both"/>
              <w:rPr>
                <w:rFonts w:ascii="Verdana" w:hAnsi="Verdana" w:cs="Arial"/>
                <w:sz w:val="20"/>
                <w:szCs w:val="20"/>
              </w:rPr>
            </w:pPr>
            <w:r>
              <w:rPr>
                <w:rFonts w:ascii="Verdana" w:hAnsi="Verdana" w:cs="Arial"/>
                <w:sz w:val="20"/>
                <w:szCs w:val="20"/>
              </w:rPr>
              <w:t>Checking login or not</w:t>
            </w:r>
          </w:p>
        </w:tc>
        <w:tc>
          <w:tcPr>
            <w:tcW w:w="2335" w:type="dxa"/>
            <w:tcBorders>
              <w:left w:val="single" w:sz="4" w:space="0" w:color="000000"/>
              <w:bottom w:val="single" w:sz="4" w:space="0" w:color="000000"/>
            </w:tcBorders>
            <w:vAlign w:val="bottom"/>
          </w:tcPr>
          <w:p w14:paraId="769430BB" w14:textId="65836243" w:rsidR="00785213" w:rsidRDefault="00022B43" w:rsidP="00D93616">
            <w:pPr>
              <w:jc w:val="both"/>
              <w:rPr>
                <w:rFonts w:ascii="Verdana" w:hAnsi="Verdana" w:cs="Arial"/>
                <w:sz w:val="20"/>
                <w:szCs w:val="20"/>
              </w:rPr>
            </w:pPr>
            <w:r>
              <w:rPr>
                <w:rFonts w:ascii="Verdana" w:hAnsi="Verdana" w:cs="Arial"/>
                <w:sz w:val="20"/>
                <w:szCs w:val="20"/>
              </w:rPr>
              <w:t>Patient</w:t>
            </w:r>
            <w:r w:rsidR="00785213">
              <w:rPr>
                <w:rFonts w:ascii="Verdana" w:hAnsi="Verdana" w:cs="Arial"/>
                <w:sz w:val="20"/>
                <w:szCs w:val="20"/>
              </w:rPr>
              <w:t xml:space="preserve"> is logged in or not</w:t>
            </w:r>
          </w:p>
        </w:tc>
        <w:tc>
          <w:tcPr>
            <w:tcW w:w="2275" w:type="dxa"/>
            <w:tcBorders>
              <w:left w:val="single" w:sz="4" w:space="0" w:color="000000"/>
              <w:bottom w:val="single" w:sz="4" w:space="0" w:color="000000"/>
            </w:tcBorders>
            <w:vAlign w:val="bottom"/>
          </w:tcPr>
          <w:p w14:paraId="2E1E7E14" w14:textId="77777777" w:rsidR="00785213" w:rsidRDefault="00785213" w:rsidP="00D93616">
            <w:pPr>
              <w:jc w:val="both"/>
              <w:rPr>
                <w:rFonts w:ascii="Verdana" w:hAnsi="Verdana" w:cs="Arial"/>
                <w:sz w:val="20"/>
                <w:szCs w:val="20"/>
              </w:rPr>
            </w:pPr>
            <w:r>
              <w:rPr>
                <w:rFonts w:ascii="Verdana" w:hAnsi="Verdana" w:cs="Arial"/>
                <w:sz w:val="20"/>
                <w:szCs w:val="20"/>
              </w:rPr>
              <w:t>Ok</w:t>
            </w:r>
          </w:p>
        </w:tc>
        <w:tc>
          <w:tcPr>
            <w:tcW w:w="2052" w:type="dxa"/>
            <w:tcBorders>
              <w:left w:val="single" w:sz="4" w:space="0" w:color="000000"/>
              <w:bottom w:val="single" w:sz="4" w:space="0" w:color="000000"/>
            </w:tcBorders>
            <w:vAlign w:val="bottom"/>
          </w:tcPr>
          <w:p w14:paraId="62D7A0C0" w14:textId="77777777" w:rsidR="00785213" w:rsidRDefault="00785213" w:rsidP="00D93616">
            <w:pPr>
              <w:jc w:val="both"/>
              <w:rPr>
                <w:rFonts w:ascii="Verdana" w:hAnsi="Verdana" w:cs="Arial"/>
                <w:sz w:val="20"/>
                <w:szCs w:val="20"/>
              </w:rPr>
            </w:pPr>
            <w:r>
              <w:rPr>
                <w:rFonts w:ascii="Verdana" w:hAnsi="Verdana" w:cs="Arial"/>
                <w:sz w:val="20"/>
                <w:szCs w:val="20"/>
              </w:rPr>
              <w:t xml:space="preserve">         Nothing</w:t>
            </w:r>
          </w:p>
        </w:tc>
      </w:tr>
      <w:tr w:rsidR="00785213" w14:paraId="53926C01" w14:textId="77777777" w:rsidTr="00780D68">
        <w:trPr>
          <w:trHeight w:val="360"/>
        </w:trPr>
        <w:tc>
          <w:tcPr>
            <w:tcW w:w="571" w:type="dxa"/>
            <w:tcBorders>
              <w:left w:val="single" w:sz="4" w:space="0" w:color="000000"/>
              <w:bottom w:val="single" w:sz="4" w:space="0" w:color="000000"/>
            </w:tcBorders>
            <w:vAlign w:val="bottom"/>
          </w:tcPr>
          <w:p w14:paraId="57C981AB" w14:textId="77777777" w:rsidR="00785213" w:rsidRDefault="00785213" w:rsidP="00D93616">
            <w:pPr>
              <w:jc w:val="both"/>
              <w:rPr>
                <w:rFonts w:ascii="Verdana" w:hAnsi="Verdana" w:cs="Arial"/>
                <w:sz w:val="20"/>
                <w:szCs w:val="20"/>
              </w:rPr>
            </w:pPr>
            <w:r>
              <w:rPr>
                <w:rFonts w:ascii="Verdana" w:hAnsi="Verdana" w:cs="Arial"/>
                <w:sz w:val="20"/>
                <w:szCs w:val="20"/>
              </w:rPr>
              <w:t>7</w:t>
            </w:r>
          </w:p>
        </w:tc>
        <w:tc>
          <w:tcPr>
            <w:tcW w:w="1414" w:type="dxa"/>
            <w:tcBorders>
              <w:left w:val="single" w:sz="4" w:space="0" w:color="000000"/>
              <w:bottom w:val="single" w:sz="4" w:space="0" w:color="000000"/>
            </w:tcBorders>
            <w:vAlign w:val="bottom"/>
          </w:tcPr>
          <w:p w14:paraId="68805396" w14:textId="4587B81D" w:rsidR="00785213" w:rsidRDefault="00785213" w:rsidP="00D93616">
            <w:pPr>
              <w:jc w:val="both"/>
              <w:rPr>
                <w:rFonts w:ascii="Verdana" w:hAnsi="Verdana" w:cs="Arial"/>
                <w:sz w:val="20"/>
                <w:szCs w:val="20"/>
              </w:rPr>
            </w:pPr>
            <w:r>
              <w:rPr>
                <w:rFonts w:ascii="Verdana" w:hAnsi="Verdana" w:cs="Arial"/>
                <w:sz w:val="20"/>
                <w:szCs w:val="20"/>
              </w:rPr>
              <w:t xml:space="preserve">Add </w:t>
            </w:r>
            <w:r w:rsidR="00022B43">
              <w:rPr>
                <w:rFonts w:ascii="Verdana" w:hAnsi="Verdana" w:cs="Arial"/>
                <w:sz w:val="20"/>
                <w:szCs w:val="20"/>
              </w:rPr>
              <w:t>Patient</w:t>
            </w:r>
            <w:r>
              <w:rPr>
                <w:rFonts w:ascii="Verdana" w:hAnsi="Verdana" w:cs="Arial"/>
                <w:sz w:val="20"/>
                <w:szCs w:val="20"/>
              </w:rPr>
              <w:t xml:space="preserve"> details </w:t>
            </w:r>
          </w:p>
        </w:tc>
        <w:tc>
          <w:tcPr>
            <w:tcW w:w="2335" w:type="dxa"/>
            <w:tcBorders>
              <w:left w:val="single" w:sz="4" w:space="0" w:color="000000"/>
              <w:bottom w:val="single" w:sz="4" w:space="0" w:color="000000"/>
            </w:tcBorders>
            <w:vAlign w:val="bottom"/>
          </w:tcPr>
          <w:p w14:paraId="1E1392DC" w14:textId="74F9D8BD" w:rsidR="00785213" w:rsidRDefault="00022B43" w:rsidP="00D93616">
            <w:pPr>
              <w:jc w:val="both"/>
              <w:rPr>
                <w:rFonts w:ascii="Verdana" w:hAnsi="Verdana" w:cs="Arial"/>
                <w:sz w:val="20"/>
                <w:szCs w:val="20"/>
              </w:rPr>
            </w:pPr>
            <w:r w:rsidRPr="00022B43">
              <w:rPr>
                <w:rFonts w:ascii="Verdana" w:hAnsi="Verdana" w:cs="Arial"/>
                <w:sz w:val="20"/>
                <w:szCs w:val="20"/>
              </w:rPr>
              <w:t>Patient details saved according to appointment</w:t>
            </w:r>
          </w:p>
        </w:tc>
        <w:tc>
          <w:tcPr>
            <w:tcW w:w="2275" w:type="dxa"/>
            <w:tcBorders>
              <w:left w:val="single" w:sz="4" w:space="0" w:color="000000"/>
              <w:bottom w:val="single" w:sz="4" w:space="0" w:color="000000"/>
            </w:tcBorders>
            <w:vAlign w:val="bottom"/>
          </w:tcPr>
          <w:p w14:paraId="6FF5D4F1" w14:textId="77777777" w:rsidR="00785213" w:rsidRDefault="00785213" w:rsidP="00D93616">
            <w:pPr>
              <w:jc w:val="both"/>
              <w:rPr>
                <w:rFonts w:ascii="Verdana" w:hAnsi="Verdana" w:cs="Arial"/>
                <w:sz w:val="20"/>
                <w:szCs w:val="20"/>
              </w:rPr>
            </w:pPr>
            <w:r>
              <w:rPr>
                <w:rFonts w:ascii="Verdana" w:hAnsi="Verdana" w:cs="Arial"/>
                <w:sz w:val="20"/>
                <w:szCs w:val="20"/>
              </w:rPr>
              <w:t xml:space="preserve">Ok </w:t>
            </w:r>
          </w:p>
        </w:tc>
        <w:tc>
          <w:tcPr>
            <w:tcW w:w="2052" w:type="dxa"/>
            <w:tcBorders>
              <w:left w:val="single" w:sz="4" w:space="0" w:color="000000"/>
              <w:bottom w:val="single" w:sz="4" w:space="0" w:color="000000"/>
            </w:tcBorders>
            <w:vAlign w:val="bottom"/>
          </w:tcPr>
          <w:p w14:paraId="44F70548" w14:textId="77777777" w:rsidR="00785213" w:rsidRDefault="00785213" w:rsidP="00D93616">
            <w:pPr>
              <w:jc w:val="both"/>
              <w:rPr>
                <w:rFonts w:ascii="Verdana" w:hAnsi="Verdana" w:cs="Arial"/>
                <w:sz w:val="20"/>
                <w:szCs w:val="20"/>
              </w:rPr>
            </w:pPr>
            <w:r>
              <w:rPr>
                <w:rFonts w:ascii="Verdana" w:hAnsi="Verdana" w:cs="Arial"/>
                <w:sz w:val="20"/>
                <w:szCs w:val="20"/>
              </w:rPr>
              <w:t>Nothing</w:t>
            </w:r>
          </w:p>
        </w:tc>
      </w:tr>
      <w:tr w:rsidR="00785213" w14:paraId="1EF0929E" w14:textId="77777777" w:rsidTr="00780D68">
        <w:trPr>
          <w:trHeight w:val="360"/>
        </w:trPr>
        <w:tc>
          <w:tcPr>
            <w:tcW w:w="571" w:type="dxa"/>
            <w:tcBorders>
              <w:left w:val="single" w:sz="4" w:space="0" w:color="000000"/>
              <w:bottom w:val="single" w:sz="4" w:space="0" w:color="000000"/>
            </w:tcBorders>
            <w:vAlign w:val="bottom"/>
          </w:tcPr>
          <w:p w14:paraId="33463BD4" w14:textId="77777777" w:rsidR="00785213" w:rsidRDefault="00785213" w:rsidP="00D93616">
            <w:pPr>
              <w:jc w:val="both"/>
              <w:rPr>
                <w:rFonts w:ascii="Verdana" w:hAnsi="Verdana" w:cs="Arial"/>
                <w:sz w:val="20"/>
                <w:szCs w:val="20"/>
              </w:rPr>
            </w:pPr>
            <w:r>
              <w:rPr>
                <w:rFonts w:ascii="Verdana" w:hAnsi="Verdana" w:cs="Arial"/>
                <w:sz w:val="20"/>
                <w:szCs w:val="20"/>
              </w:rPr>
              <w:t>8</w:t>
            </w:r>
          </w:p>
        </w:tc>
        <w:tc>
          <w:tcPr>
            <w:tcW w:w="1414" w:type="dxa"/>
            <w:tcBorders>
              <w:left w:val="single" w:sz="4" w:space="0" w:color="000000"/>
              <w:bottom w:val="single" w:sz="4" w:space="0" w:color="000000"/>
            </w:tcBorders>
            <w:vAlign w:val="bottom"/>
          </w:tcPr>
          <w:p w14:paraId="28720936" w14:textId="34BFFF0D" w:rsidR="00785213" w:rsidRDefault="00785213" w:rsidP="00D93616">
            <w:pPr>
              <w:jc w:val="both"/>
              <w:rPr>
                <w:rFonts w:ascii="Verdana" w:hAnsi="Verdana" w:cs="Arial"/>
                <w:sz w:val="20"/>
                <w:szCs w:val="20"/>
              </w:rPr>
            </w:pPr>
            <w:r>
              <w:rPr>
                <w:rFonts w:ascii="Verdana" w:hAnsi="Verdana" w:cs="Arial"/>
                <w:sz w:val="20"/>
                <w:szCs w:val="20"/>
              </w:rPr>
              <w:t xml:space="preserve">Goto </w:t>
            </w:r>
            <w:r w:rsidR="00022B43">
              <w:rPr>
                <w:rFonts w:ascii="Verdana" w:hAnsi="Verdana" w:cs="Arial"/>
                <w:sz w:val="20"/>
                <w:szCs w:val="20"/>
              </w:rPr>
              <w:t>Appointment</w:t>
            </w:r>
            <w:r>
              <w:rPr>
                <w:rFonts w:ascii="Verdana" w:hAnsi="Verdana" w:cs="Arial"/>
                <w:sz w:val="20"/>
                <w:szCs w:val="20"/>
              </w:rPr>
              <w:t xml:space="preserve"> page</w:t>
            </w:r>
          </w:p>
        </w:tc>
        <w:tc>
          <w:tcPr>
            <w:tcW w:w="2335" w:type="dxa"/>
            <w:tcBorders>
              <w:left w:val="single" w:sz="4" w:space="0" w:color="000000"/>
              <w:bottom w:val="single" w:sz="4" w:space="0" w:color="000000"/>
            </w:tcBorders>
            <w:vAlign w:val="bottom"/>
          </w:tcPr>
          <w:p w14:paraId="39D82440" w14:textId="1C41205A" w:rsidR="00785213" w:rsidRDefault="00022B43" w:rsidP="00D93616">
            <w:pPr>
              <w:jc w:val="both"/>
              <w:rPr>
                <w:rFonts w:ascii="Verdana" w:hAnsi="Verdana" w:cs="Arial"/>
                <w:sz w:val="20"/>
                <w:szCs w:val="20"/>
              </w:rPr>
            </w:pPr>
            <w:r w:rsidRPr="00022B43">
              <w:rPr>
                <w:rFonts w:ascii="Verdana" w:hAnsi="Verdana" w:cs="Arial"/>
                <w:sz w:val="20"/>
                <w:szCs w:val="20"/>
              </w:rPr>
              <w:t>Displays entered appointment information</w:t>
            </w:r>
          </w:p>
        </w:tc>
        <w:tc>
          <w:tcPr>
            <w:tcW w:w="2275" w:type="dxa"/>
            <w:tcBorders>
              <w:left w:val="single" w:sz="4" w:space="0" w:color="000000"/>
              <w:bottom w:val="single" w:sz="4" w:space="0" w:color="000000"/>
            </w:tcBorders>
            <w:vAlign w:val="bottom"/>
          </w:tcPr>
          <w:p w14:paraId="33F3779A" w14:textId="77777777" w:rsidR="00785213" w:rsidRDefault="00785213" w:rsidP="00D93616">
            <w:pPr>
              <w:jc w:val="both"/>
              <w:rPr>
                <w:rFonts w:ascii="Verdana" w:hAnsi="Verdana" w:cs="Arial"/>
                <w:sz w:val="20"/>
                <w:szCs w:val="20"/>
              </w:rPr>
            </w:pPr>
            <w:r>
              <w:rPr>
                <w:rFonts w:ascii="Verdana" w:hAnsi="Verdana" w:cs="Arial"/>
                <w:sz w:val="20"/>
                <w:szCs w:val="20"/>
              </w:rPr>
              <w:t xml:space="preserve">Ok </w:t>
            </w:r>
          </w:p>
        </w:tc>
        <w:tc>
          <w:tcPr>
            <w:tcW w:w="2052" w:type="dxa"/>
            <w:tcBorders>
              <w:left w:val="single" w:sz="4" w:space="0" w:color="000000"/>
              <w:bottom w:val="single" w:sz="4" w:space="0" w:color="000000"/>
            </w:tcBorders>
            <w:vAlign w:val="bottom"/>
          </w:tcPr>
          <w:p w14:paraId="1E402C4F" w14:textId="77777777" w:rsidR="00785213" w:rsidRDefault="00785213" w:rsidP="00D93616">
            <w:pPr>
              <w:jc w:val="both"/>
              <w:rPr>
                <w:rFonts w:ascii="Verdana" w:hAnsi="Verdana" w:cs="Arial"/>
                <w:sz w:val="20"/>
                <w:szCs w:val="20"/>
              </w:rPr>
            </w:pPr>
            <w:r>
              <w:rPr>
                <w:rFonts w:ascii="Verdana" w:hAnsi="Verdana" w:cs="Arial"/>
                <w:sz w:val="20"/>
                <w:szCs w:val="20"/>
              </w:rPr>
              <w:t xml:space="preserve">         Nothing </w:t>
            </w:r>
          </w:p>
        </w:tc>
      </w:tr>
      <w:tr w:rsidR="00785213" w14:paraId="7F2A4C47" w14:textId="77777777" w:rsidTr="00780D68">
        <w:trPr>
          <w:trHeight w:val="360"/>
        </w:trPr>
        <w:tc>
          <w:tcPr>
            <w:tcW w:w="571" w:type="dxa"/>
            <w:tcBorders>
              <w:left w:val="single" w:sz="4" w:space="0" w:color="000000"/>
              <w:bottom w:val="single" w:sz="4" w:space="0" w:color="000000"/>
            </w:tcBorders>
            <w:vAlign w:val="bottom"/>
          </w:tcPr>
          <w:p w14:paraId="0E35688E" w14:textId="77777777" w:rsidR="00785213" w:rsidRDefault="00785213" w:rsidP="00D93616">
            <w:pPr>
              <w:jc w:val="both"/>
              <w:rPr>
                <w:rFonts w:ascii="Verdana" w:hAnsi="Verdana" w:cs="Arial"/>
                <w:sz w:val="20"/>
                <w:szCs w:val="20"/>
              </w:rPr>
            </w:pPr>
            <w:r>
              <w:rPr>
                <w:rFonts w:ascii="Verdana" w:hAnsi="Verdana" w:cs="Arial"/>
                <w:sz w:val="20"/>
                <w:szCs w:val="20"/>
              </w:rPr>
              <w:t>9</w:t>
            </w:r>
          </w:p>
        </w:tc>
        <w:tc>
          <w:tcPr>
            <w:tcW w:w="1414" w:type="dxa"/>
            <w:tcBorders>
              <w:left w:val="single" w:sz="4" w:space="0" w:color="000000"/>
              <w:bottom w:val="single" w:sz="4" w:space="0" w:color="000000"/>
            </w:tcBorders>
            <w:vAlign w:val="bottom"/>
          </w:tcPr>
          <w:p w14:paraId="31F8C90F" w14:textId="594CCA72" w:rsidR="00785213" w:rsidRDefault="00022B43" w:rsidP="00D93616">
            <w:pPr>
              <w:jc w:val="both"/>
              <w:rPr>
                <w:rFonts w:ascii="Verdana" w:hAnsi="Verdana" w:cs="Arial"/>
                <w:sz w:val="20"/>
                <w:szCs w:val="20"/>
              </w:rPr>
            </w:pPr>
            <w:r w:rsidRPr="00022B43">
              <w:rPr>
                <w:rFonts w:ascii="Verdana" w:hAnsi="Verdana" w:cs="Arial"/>
                <w:sz w:val="20"/>
                <w:szCs w:val="20"/>
              </w:rPr>
              <w:t>Save Appointment Information</w:t>
            </w:r>
          </w:p>
        </w:tc>
        <w:tc>
          <w:tcPr>
            <w:tcW w:w="2335" w:type="dxa"/>
            <w:tcBorders>
              <w:left w:val="single" w:sz="4" w:space="0" w:color="000000"/>
              <w:bottom w:val="single" w:sz="4" w:space="0" w:color="000000"/>
            </w:tcBorders>
            <w:vAlign w:val="bottom"/>
          </w:tcPr>
          <w:p w14:paraId="30460424" w14:textId="1287103D" w:rsidR="00785213" w:rsidRDefault="00022B43" w:rsidP="00D93616">
            <w:pPr>
              <w:jc w:val="both"/>
              <w:rPr>
                <w:rFonts w:ascii="Verdana" w:hAnsi="Verdana" w:cs="Arial"/>
                <w:sz w:val="20"/>
                <w:szCs w:val="20"/>
              </w:rPr>
            </w:pPr>
            <w:r w:rsidRPr="00022B43">
              <w:rPr>
                <w:rFonts w:ascii="Verdana" w:hAnsi="Verdana" w:cs="Arial"/>
                <w:sz w:val="20"/>
                <w:szCs w:val="20"/>
              </w:rPr>
              <w:t>Appointment data saved into appointment table</w:t>
            </w:r>
          </w:p>
        </w:tc>
        <w:tc>
          <w:tcPr>
            <w:tcW w:w="2275" w:type="dxa"/>
            <w:tcBorders>
              <w:left w:val="single" w:sz="4" w:space="0" w:color="000000"/>
              <w:bottom w:val="single" w:sz="4" w:space="0" w:color="000000"/>
            </w:tcBorders>
            <w:vAlign w:val="bottom"/>
          </w:tcPr>
          <w:p w14:paraId="09199BB1" w14:textId="77777777" w:rsidR="00785213" w:rsidRDefault="00785213" w:rsidP="00D93616">
            <w:pPr>
              <w:jc w:val="both"/>
              <w:rPr>
                <w:rFonts w:ascii="Verdana" w:hAnsi="Verdana" w:cs="Arial"/>
                <w:sz w:val="20"/>
                <w:szCs w:val="20"/>
              </w:rPr>
            </w:pPr>
            <w:r>
              <w:rPr>
                <w:rFonts w:ascii="Verdana" w:hAnsi="Verdana" w:cs="Arial"/>
                <w:sz w:val="20"/>
                <w:szCs w:val="20"/>
              </w:rPr>
              <w:t xml:space="preserve">Ok </w:t>
            </w:r>
          </w:p>
        </w:tc>
        <w:tc>
          <w:tcPr>
            <w:tcW w:w="2052" w:type="dxa"/>
            <w:tcBorders>
              <w:left w:val="single" w:sz="4" w:space="0" w:color="000000"/>
              <w:bottom w:val="single" w:sz="4" w:space="0" w:color="000000"/>
            </w:tcBorders>
            <w:vAlign w:val="bottom"/>
          </w:tcPr>
          <w:p w14:paraId="36769B23" w14:textId="77777777" w:rsidR="00785213" w:rsidRDefault="00785213" w:rsidP="00D93616">
            <w:pPr>
              <w:jc w:val="both"/>
              <w:rPr>
                <w:rFonts w:ascii="Verdana" w:hAnsi="Verdana" w:cs="Arial"/>
                <w:sz w:val="20"/>
                <w:szCs w:val="20"/>
              </w:rPr>
            </w:pPr>
            <w:r>
              <w:rPr>
                <w:rFonts w:ascii="Verdana" w:hAnsi="Verdana" w:cs="Arial"/>
                <w:sz w:val="20"/>
                <w:szCs w:val="20"/>
              </w:rPr>
              <w:t xml:space="preserve">Nothing </w:t>
            </w:r>
          </w:p>
        </w:tc>
      </w:tr>
      <w:tr w:rsidR="00785213" w14:paraId="0BA0FBA2" w14:textId="77777777" w:rsidTr="00780D68">
        <w:trPr>
          <w:trHeight w:val="360"/>
        </w:trPr>
        <w:tc>
          <w:tcPr>
            <w:tcW w:w="571" w:type="dxa"/>
            <w:tcBorders>
              <w:left w:val="single" w:sz="4" w:space="0" w:color="000000"/>
              <w:bottom w:val="single" w:sz="4" w:space="0" w:color="000000"/>
            </w:tcBorders>
            <w:vAlign w:val="bottom"/>
          </w:tcPr>
          <w:p w14:paraId="14BD3356" w14:textId="77777777" w:rsidR="00785213" w:rsidRDefault="00785213" w:rsidP="00D93616">
            <w:pPr>
              <w:jc w:val="both"/>
              <w:rPr>
                <w:rFonts w:ascii="Verdana" w:hAnsi="Verdana" w:cs="Arial"/>
                <w:sz w:val="20"/>
                <w:szCs w:val="20"/>
              </w:rPr>
            </w:pPr>
            <w:r>
              <w:rPr>
                <w:rFonts w:ascii="Verdana" w:hAnsi="Verdana" w:cs="Arial"/>
                <w:sz w:val="20"/>
                <w:szCs w:val="20"/>
              </w:rPr>
              <w:t>10</w:t>
            </w:r>
          </w:p>
        </w:tc>
        <w:tc>
          <w:tcPr>
            <w:tcW w:w="1414" w:type="dxa"/>
            <w:tcBorders>
              <w:left w:val="single" w:sz="4" w:space="0" w:color="000000"/>
              <w:bottom w:val="single" w:sz="4" w:space="0" w:color="000000"/>
            </w:tcBorders>
            <w:vAlign w:val="bottom"/>
          </w:tcPr>
          <w:p w14:paraId="39672151" w14:textId="5058A1BB" w:rsidR="00785213" w:rsidRDefault="00022B43" w:rsidP="00D93616">
            <w:pPr>
              <w:jc w:val="both"/>
              <w:rPr>
                <w:rFonts w:ascii="Verdana" w:hAnsi="Verdana" w:cs="Arial"/>
                <w:sz w:val="20"/>
                <w:szCs w:val="20"/>
              </w:rPr>
            </w:pPr>
            <w:r>
              <w:rPr>
                <w:rFonts w:ascii="Verdana" w:hAnsi="Verdana" w:cs="Arial"/>
                <w:sz w:val="20"/>
                <w:szCs w:val="20"/>
              </w:rPr>
              <w:t xml:space="preserve">Payment </w:t>
            </w:r>
            <w:r w:rsidR="00785213">
              <w:rPr>
                <w:rFonts w:ascii="Verdana" w:hAnsi="Verdana" w:cs="Arial"/>
                <w:sz w:val="20"/>
                <w:szCs w:val="20"/>
              </w:rPr>
              <w:t xml:space="preserve">Transaction  </w:t>
            </w:r>
          </w:p>
        </w:tc>
        <w:tc>
          <w:tcPr>
            <w:tcW w:w="2335" w:type="dxa"/>
            <w:tcBorders>
              <w:left w:val="single" w:sz="4" w:space="0" w:color="000000"/>
              <w:bottom w:val="single" w:sz="4" w:space="0" w:color="000000"/>
            </w:tcBorders>
            <w:vAlign w:val="bottom"/>
          </w:tcPr>
          <w:p w14:paraId="4475E74F" w14:textId="6F0DB3AD" w:rsidR="00785213" w:rsidRDefault="00022B43" w:rsidP="00D93616">
            <w:pPr>
              <w:jc w:val="both"/>
              <w:rPr>
                <w:rFonts w:ascii="Verdana" w:hAnsi="Verdana" w:cs="Arial"/>
                <w:sz w:val="20"/>
                <w:szCs w:val="20"/>
              </w:rPr>
            </w:pPr>
            <w:r w:rsidRPr="00022B43">
              <w:rPr>
                <w:rFonts w:ascii="Verdana" w:hAnsi="Verdana" w:cs="Arial"/>
                <w:sz w:val="20"/>
                <w:szCs w:val="20"/>
              </w:rPr>
              <w:t>Redirects to payment gateway</w:t>
            </w:r>
          </w:p>
        </w:tc>
        <w:tc>
          <w:tcPr>
            <w:tcW w:w="2275" w:type="dxa"/>
            <w:tcBorders>
              <w:left w:val="single" w:sz="4" w:space="0" w:color="000000"/>
              <w:bottom w:val="single" w:sz="4" w:space="0" w:color="000000"/>
            </w:tcBorders>
            <w:vAlign w:val="bottom"/>
          </w:tcPr>
          <w:p w14:paraId="7A379517" w14:textId="77777777" w:rsidR="00785213" w:rsidRDefault="00785213" w:rsidP="00D93616">
            <w:pPr>
              <w:jc w:val="both"/>
              <w:rPr>
                <w:rFonts w:ascii="Verdana" w:hAnsi="Verdana" w:cs="Arial"/>
                <w:sz w:val="20"/>
                <w:szCs w:val="20"/>
              </w:rPr>
            </w:pPr>
            <w:r>
              <w:rPr>
                <w:rFonts w:ascii="Verdana" w:hAnsi="Verdana" w:cs="Arial"/>
                <w:sz w:val="20"/>
                <w:szCs w:val="20"/>
              </w:rPr>
              <w:t xml:space="preserve">Ok </w:t>
            </w:r>
          </w:p>
        </w:tc>
        <w:tc>
          <w:tcPr>
            <w:tcW w:w="2052" w:type="dxa"/>
            <w:tcBorders>
              <w:left w:val="single" w:sz="4" w:space="0" w:color="000000"/>
              <w:bottom w:val="single" w:sz="4" w:space="0" w:color="000000"/>
            </w:tcBorders>
            <w:vAlign w:val="bottom"/>
          </w:tcPr>
          <w:p w14:paraId="415F99ED" w14:textId="77777777" w:rsidR="00785213" w:rsidRDefault="00785213" w:rsidP="00D93616">
            <w:pPr>
              <w:jc w:val="both"/>
              <w:rPr>
                <w:rFonts w:ascii="Verdana" w:hAnsi="Verdana" w:cs="Arial"/>
                <w:sz w:val="20"/>
                <w:szCs w:val="20"/>
              </w:rPr>
            </w:pPr>
            <w:r>
              <w:rPr>
                <w:rFonts w:ascii="Verdana" w:hAnsi="Verdana" w:cs="Arial"/>
                <w:sz w:val="20"/>
                <w:szCs w:val="20"/>
              </w:rPr>
              <w:t xml:space="preserve">Nothing </w:t>
            </w:r>
          </w:p>
        </w:tc>
      </w:tr>
      <w:tr w:rsidR="00785213" w14:paraId="5004D399" w14:textId="77777777" w:rsidTr="00780D68">
        <w:trPr>
          <w:trHeight w:val="596"/>
        </w:trPr>
        <w:tc>
          <w:tcPr>
            <w:tcW w:w="571" w:type="dxa"/>
            <w:tcBorders>
              <w:left w:val="single" w:sz="4" w:space="0" w:color="000000"/>
              <w:bottom w:val="single" w:sz="4" w:space="0" w:color="000000"/>
            </w:tcBorders>
            <w:vAlign w:val="bottom"/>
          </w:tcPr>
          <w:p w14:paraId="39E223DC" w14:textId="77777777" w:rsidR="00785213" w:rsidRDefault="00785213" w:rsidP="00D93616">
            <w:pPr>
              <w:jc w:val="both"/>
              <w:rPr>
                <w:rFonts w:ascii="Verdana" w:hAnsi="Verdana" w:cs="Arial"/>
                <w:sz w:val="20"/>
                <w:szCs w:val="20"/>
              </w:rPr>
            </w:pPr>
            <w:r>
              <w:rPr>
                <w:rFonts w:ascii="Verdana" w:hAnsi="Verdana" w:cs="Arial"/>
                <w:sz w:val="20"/>
                <w:szCs w:val="20"/>
              </w:rPr>
              <w:t> 11</w:t>
            </w:r>
          </w:p>
        </w:tc>
        <w:tc>
          <w:tcPr>
            <w:tcW w:w="1414" w:type="dxa"/>
            <w:tcBorders>
              <w:left w:val="single" w:sz="4" w:space="0" w:color="000000"/>
              <w:bottom w:val="single" w:sz="4" w:space="0" w:color="000000"/>
            </w:tcBorders>
            <w:vAlign w:val="bottom"/>
          </w:tcPr>
          <w:p w14:paraId="338676A1" w14:textId="2B0F6F29" w:rsidR="00785213" w:rsidRDefault="00022B43" w:rsidP="00D93616">
            <w:pPr>
              <w:jc w:val="both"/>
              <w:rPr>
                <w:rFonts w:ascii="Verdana" w:hAnsi="Verdana" w:cs="Arial"/>
                <w:sz w:val="20"/>
                <w:szCs w:val="20"/>
              </w:rPr>
            </w:pPr>
            <w:r w:rsidRPr="00022B43">
              <w:rPr>
                <w:rFonts w:ascii="Verdana" w:hAnsi="Verdana" w:cs="Arial"/>
                <w:sz w:val="20"/>
                <w:szCs w:val="20"/>
              </w:rPr>
              <w:t>View Appointment History</w:t>
            </w:r>
          </w:p>
        </w:tc>
        <w:tc>
          <w:tcPr>
            <w:tcW w:w="2335" w:type="dxa"/>
            <w:tcBorders>
              <w:left w:val="single" w:sz="4" w:space="0" w:color="000000"/>
              <w:bottom w:val="single" w:sz="4" w:space="0" w:color="000000"/>
            </w:tcBorders>
            <w:vAlign w:val="bottom"/>
          </w:tcPr>
          <w:p w14:paraId="4881D1CF" w14:textId="40F97E2E" w:rsidR="00785213" w:rsidRDefault="00022B43" w:rsidP="00D93616">
            <w:pPr>
              <w:jc w:val="both"/>
              <w:rPr>
                <w:rFonts w:ascii="Verdana" w:hAnsi="Verdana" w:cs="Arial"/>
                <w:sz w:val="20"/>
                <w:szCs w:val="20"/>
              </w:rPr>
            </w:pPr>
            <w:r w:rsidRPr="00022B43">
              <w:rPr>
                <w:rFonts w:ascii="Verdana" w:hAnsi="Verdana" w:cs="Arial"/>
                <w:sz w:val="20"/>
                <w:szCs w:val="20"/>
              </w:rPr>
              <w:t>Displays all previous appointments</w:t>
            </w:r>
          </w:p>
        </w:tc>
        <w:tc>
          <w:tcPr>
            <w:tcW w:w="2275" w:type="dxa"/>
            <w:tcBorders>
              <w:left w:val="single" w:sz="4" w:space="0" w:color="000000"/>
              <w:bottom w:val="single" w:sz="4" w:space="0" w:color="000000"/>
            </w:tcBorders>
            <w:vAlign w:val="bottom"/>
          </w:tcPr>
          <w:p w14:paraId="375ACB71" w14:textId="77777777" w:rsidR="00785213" w:rsidRDefault="00785213" w:rsidP="00D93616">
            <w:pPr>
              <w:jc w:val="both"/>
              <w:rPr>
                <w:rFonts w:ascii="Verdana" w:hAnsi="Verdana" w:cs="Arial"/>
                <w:sz w:val="20"/>
                <w:szCs w:val="20"/>
              </w:rPr>
            </w:pPr>
            <w:r>
              <w:rPr>
                <w:rFonts w:ascii="Verdana" w:hAnsi="Verdana" w:cs="Arial"/>
                <w:sz w:val="20"/>
                <w:szCs w:val="20"/>
              </w:rPr>
              <w:t xml:space="preserve"> Ok </w:t>
            </w:r>
          </w:p>
        </w:tc>
        <w:tc>
          <w:tcPr>
            <w:tcW w:w="2052" w:type="dxa"/>
            <w:tcBorders>
              <w:left w:val="single" w:sz="4" w:space="0" w:color="000000"/>
              <w:bottom w:val="single" w:sz="4" w:space="0" w:color="000000"/>
            </w:tcBorders>
            <w:vAlign w:val="bottom"/>
          </w:tcPr>
          <w:p w14:paraId="313B6E57" w14:textId="77777777" w:rsidR="00785213" w:rsidRDefault="00785213" w:rsidP="00D93616">
            <w:pPr>
              <w:jc w:val="both"/>
              <w:rPr>
                <w:rFonts w:ascii="Verdana" w:hAnsi="Verdana" w:cs="Arial"/>
                <w:sz w:val="20"/>
                <w:szCs w:val="20"/>
              </w:rPr>
            </w:pPr>
            <w:r>
              <w:rPr>
                <w:rFonts w:ascii="Verdana" w:hAnsi="Verdana" w:cs="Arial"/>
                <w:sz w:val="20"/>
                <w:szCs w:val="20"/>
              </w:rPr>
              <w:t xml:space="preserve">        Nothing </w:t>
            </w:r>
          </w:p>
        </w:tc>
      </w:tr>
      <w:tr w:rsidR="00785213" w14:paraId="3CE05855" w14:textId="77777777" w:rsidTr="00780D68">
        <w:trPr>
          <w:trHeight w:val="596"/>
        </w:trPr>
        <w:tc>
          <w:tcPr>
            <w:tcW w:w="571" w:type="dxa"/>
            <w:tcBorders>
              <w:left w:val="single" w:sz="4" w:space="0" w:color="000000"/>
              <w:bottom w:val="single" w:sz="4" w:space="0" w:color="000000"/>
            </w:tcBorders>
            <w:vAlign w:val="bottom"/>
          </w:tcPr>
          <w:p w14:paraId="6436862C" w14:textId="77777777" w:rsidR="00785213" w:rsidRDefault="00785213" w:rsidP="00D93616">
            <w:pPr>
              <w:jc w:val="both"/>
              <w:rPr>
                <w:rFonts w:ascii="Verdana" w:hAnsi="Verdana" w:cs="Arial"/>
                <w:sz w:val="20"/>
                <w:szCs w:val="20"/>
              </w:rPr>
            </w:pPr>
            <w:r>
              <w:rPr>
                <w:rFonts w:ascii="Verdana" w:hAnsi="Verdana" w:cs="Arial"/>
                <w:sz w:val="20"/>
                <w:szCs w:val="20"/>
              </w:rPr>
              <w:t>12</w:t>
            </w:r>
          </w:p>
        </w:tc>
        <w:tc>
          <w:tcPr>
            <w:tcW w:w="1414" w:type="dxa"/>
            <w:tcBorders>
              <w:left w:val="single" w:sz="4" w:space="0" w:color="000000"/>
              <w:bottom w:val="single" w:sz="4" w:space="0" w:color="000000"/>
            </w:tcBorders>
            <w:vAlign w:val="bottom"/>
          </w:tcPr>
          <w:p w14:paraId="1AC62DEA" w14:textId="77777777" w:rsidR="00785213" w:rsidRDefault="00785213" w:rsidP="00D93616">
            <w:pPr>
              <w:jc w:val="both"/>
              <w:rPr>
                <w:rFonts w:ascii="Verdana" w:hAnsi="Verdana" w:cs="Arial"/>
                <w:sz w:val="20"/>
                <w:szCs w:val="20"/>
              </w:rPr>
            </w:pPr>
            <w:r>
              <w:rPr>
                <w:rFonts w:ascii="Verdana" w:hAnsi="Verdana" w:cs="Arial"/>
                <w:sz w:val="20"/>
                <w:szCs w:val="20"/>
              </w:rPr>
              <w:t xml:space="preserve">Logout </w:t>
            </w:r>
          </w:p>
        </w:tc>
        <w:tc>
          <w:tcPr>
            <w:tcW w:w="2335" w:type="dxa"/>
            <w:tcBorders>
              <w:left w:val="single" w:sz="4" w:space="0" w:color="000000"/>
              <w:bottom w:val="single" w:sz="4" w:space="0" w:color="000000"/>
            </w:tcBorders>
            <w:vAlign w:val="bottom"/>
          </w:tcPr>
          <w:p w14:paraId="3FDC1B03" w14:textId="77777777" w:rsidR="00785213" w:rsidRDefault="00785213" w:rsidP="00D93616">
            <w:pPr>
              <w:jc w:val="both"/>
              <w:rPr>
                <w:rFonts w:ascii="Verdana" w:hAnsi="Verdana" w:cs="Arial"/>
                <w:sz w:val="20"/>
                <w:szCs w:val="20"/>
              </w:rPr>
            </w:pPr>
            <w:r>
              <w:rPr>
                <w:rFonts w:ascii="Verdana" w:hAnsi="Verdana" w:cs="Arial"/>
                <w:sz w:val="20"/>
                <w:szCs w:val="20"/>
              </w:rPr>
              <w:t>It will logout from user profile.</w:t>
            </w:r>
          </w:p>
        </w:tc>
        <w:tc>
          <w:tcPr>
            <w:tcW w:w="2275" w:type="dxa"/>
            <w:tcBorders>
              <w:left w:val="single" w:sz="4" w:space="0" w:color="000000"/>
              <w:bottom w:val="single" w:sz="4" w:space="0" w:color="000000"/>
            </w:tcBorders>
            <w:vAlign w:val="bottom"/>
          </w:tcPr>
          <w:p w14:paraId="7A0513FC" w14:textId="77777777" w:rsidR="00785213" w:rsidRDefault="00785213" w:rsidP="00D93616">
            <w:pPr>
              <w:jc w:val="both"/>
              <w:rPr>
                <w:rFonts w:ascii="Verdana" w:hAnsi="Verdana" w:cs="Arial"/>
                <w:sz w:val="20"/>
                <w:szCs w:val="20"/>
              </w:rPr>
            </w:pPr>
            <w:r>
              <w:rPr>
                <w:rFonts w:ascii="Verdana" w:hAnsi="Verdana" w:cs="Arial"/>
                <w:sz w:val="20"/>
                <w:szCs w:val="20"/>
              </w:rPr>
              <w:t xml:space="preserve">Ok </w:t>
            </w:r>
          </w:p>
        </w:tc>
        <w:tc>
          <w:tcPr>
            <w:tcW w:w="2052" w:type="dxa"/>
            <w:tcBorders>
              <w:left w:val="single" w:sz="4" w:space="0" w:color="000000"/>
              <w:bottom w:val="single" w:sz="4" w:space="0" w:color="000000"/>
            </w:tcBorders>
            <w:vAlign w:val="bottom"/>
          </w:tcPr>
          <w:p w14:paraId="2FDC98D8" w14:textId="77777777" w:rsidR="00785213" w:rsidRDefault="00785213" w:rsidP="00D93616">
            <w:pPr>
              <w:jc w:val="both"/>
              <w:rPr>
                <w:rFonts w:ascii="Verdana" w:hAnsi="Verdana" w:cs="Arial"/>
                <w:sz w:val="20"/>
                <w:szCs w:val="20"/>
              </w:rPr>
            </w:pPr>
            <w:r>
              <w:rPr>
                <w:rFonts w:ascii="Verdana" w:hAnsi="Verdana" w:cs="Arial"/>
                <w:sz w:val="20"/>
                <w:szCs w:val="20"/>
              </w:rPr>
              <w:t xml:space="preserve">        Nothing </w:t>
            </w:r>
          </w:p>
        </w:tc>
      </w:tr>
      <w:tr w:rsidR="00785213" w14:paraId="6C18FEAE" w14:textId="77777777" w:rsidTr="00780D68">
        <w:trPr>
          <w:trHeight w:val="360"/>
        </w:trPr>
        <w:tc>
          <w:tcPr>
            <w:tcW w:w="571" w:type="dxa"/>
            <w:tcBorders>
              <w:left w:val="single" w:sz="4" w:space="0" w:color="000000"/>
              <w:bottom w:val="single" w:sz="4" w:space="0" w:color="000000"/>
            </w:tcBorders>
            <w:vAlign w:val="bottom"/>
          </w:tcPr>
          <w:p w14:paraId="05A981C2" w14:textId="77777777" w:rsidR="00785213" w:rsidRDefault="00785213" w:rsidP="00D93616">
            <w:pPr>
              <w:jc w:val="both"/>
              <w:rPr>
                <w:rFonts w:ascii="Verdana" w:hAnsi="Verdana" w:cs="Arial"/>
                <w:b/>
                <w:bCs/>
                <w:sz w:val="20"/>
                <w:szCs w:val="20"/>
              </w:rPr>
            </w:pPr>
            <w:r>
              <w:rPr>
                <w:rFonts w:ascii="Verdana" w:hAnsi="Verdana" w:cs="Arial"/>
                <w:sz w:val="20"/>
                <w:szCs w:val="20"/>
              </w:rPr>
              <w:t> </w:t>
            </w:r>
          </w:p>
        </w:tc>
        <w:tc>
          <w:tcPr>
            <w:tcW w:w="1414" w:type="dxa"/>
            <w:tcBorders>
              <w:left w:val="single" w:sz="4" w:space="0" w:color="000000"/>
              <w:bottom w:val="single" w:sz="4" w:space="0" w:color="000000"/>
            </w:tcBorders>
            <w:vAlign w:val="bottom"/>
          </w:tcPr>
          <w:p w14:paraId="52E3B0E3" w14:textId="77777777" w:rsidR="00785213" w:rsidRDefault="00785213" w:rsidP="00D93616">
            <w:pPr>
              <w:jc w:val="both"/>
              <w:rPr>
                <w:rFonts w:ascii="Verdana" w:hAnsi="Verdana" w:cs="Arial"/>
                <w:sz w:val="20"/>
                <w:szCs w:val="20"/>
              </w:rPr>
            </w:pPr>
            <w:r>
              <w:rPr>
                <w:rFonts w:ascii="Verdana" w:hAnsi="Verdana" w:cs="Arial"/>
                <w:b/>
                <w:bCs/>
                <w:sz w:val="20"/>
                <w:szCs w:val="20"/>
              </w:rPr>
              <w:t>STATIC TESTING</w:t>
            </w:r>
          </w:p>
        </w:tc>
        <w:tc>
          <w:tcPr>
            <w:tcW w:w="2335" w:type="dxa"/>
            <w:tcBorders>
              <w:left w:val="single" w:sz="4" w:space="0" w:color="000000"/>
              <w:bottom w:val="single" w:sz="4" w:space="0" w:color="000000"/>
            </w:tcBorders>
            <w:vAlign w:val="bottom"/>
          </w:tcPr>
          <w:p w14:paraId="0405E443" w14:textId="77777777" w:rsidR="00785213" w:rsidRDefault="00785213" w:rsidP="00D93616">
            <w:pPr>
              <w:jc w:val="both"/>
              <w:rPr>
                <w:rFonts w:ascii="Verdana" w:hAnsi="Verdana" w:cs="Arial"/>
                <w:sz w:val="20"/>
                <w:szCs w:val="20"/>
              </w:rPr>
            </w:pPr>
            <w:r>
              <w:rPr>
                <w:rFonts w:ascii="Verdana" w:hAnsi="Verdana" w:cs="Arial"/>
                <w:sz w:val="20"/>
                <w:szCs w:val="20"/>
              </w:rPr>
              <w:t> </w:t>
            </w:r>
          </w:p>
        </w:tc>
        <w:tc>
          <w:tcPr>
            <w:tcW w:w="2275" w:type="dxa"/>
            <w:tcBorders>
              <w:left w:val="single" w:sz="4" w:space="0" w:color="000000"/>
              <w:bottom w:val="single" w:sz="4" w:space="0" w:color="000000"/>
            </w:tcBorders>
            <w:vAlign w:val="bottom"/>
          </w:tcPr>
          <w:p w14:paraId="7112921D" w14:textId="77777777" w:rsidR="00785213" w:rsidRDefault="00785213" w:rsidP="00D93616">
            <w:pPr>
              <w:jc w:val="both"/>
              <w:rPr>
                <w:rFonts w:ascii="Verdana" w:hAnsi="Verdana" w:cs="Arial"/>
                <w:sz w:val="20"/>
                <w:szCs w:val="20"/>
              </w:rPr>
            </w:pPr>
            <w:r>
              <w:rPr>
                <w:rFonts w:ascii="Verdana" w:hAnsi="Verdana" w:cs="Arial"/>
                <w:sz w:val="20"/>
                <w:szCs w:val="20"/>
              </w:rPr>
              <w:t> </w:t>
            </w:r>
          </w:p>
        </w:tc>
        <w:tc>
          <w:tcPr>
            <w:tcW w:w="2052" w:type="dxa"/>
            <w:tcBorders>
              <w:left w:val="single" w:sz="4" w:space="0" w:color="000000"/>
              <w:bottom w:val="single" w:sz="4" w:space="0" w:color="000000"/>
            </w:tcBorders>
            <w:vAlign w:val="bottom"/>
          </w:tcPr>
          <w:p w14:paraId="707C5014" w14:textId="77777777" w:rsidR="00785213" w:rsidRDefault="00785213" w:rsidP="00D93616">
            <w:pPr>
              <w:jc w:val="both"/>
              <w:rPr>
                <w:rFonts w:ascii="Verdana" w:hAnsi="Verdana" w:cs="Arial"/>
                <w:sz w:val="20"/>
                <w:szCs w:val="20"/>
              </w:rPr>
            </w:pPr>
            <w:r>
              <w:rPr>
                <w:rFonts w:ascii="Verdana" w:hAnsi="Verdana" w:cs="Arial"/>
                <w:sz w:val="20"/>
                <w:szCs w:val="20"/>
              </w:rPr>
              <w:t> </w:t>
            </w:r>
          </w:p>
        </w:tc>
      </w:tr>
      <w:tr w:rsidR="00785213" w14:paraId="5D10E283" w14:textId="77777777" w:rsidTr="00780D68">
        <w:trPr>
          <w:trHeight w:val="360"/>
        </w:trPr>
        <w:tc>
          <w:tcPr>
            <w:tcW w:w="571" w:type="dxa"/>
            <w:tcBorders>
              <w:left w:val="single" w:sz="4" w:space="0" w:color="000000"/>
              <w:bottom w:val="single" w:sz="4" w:space="0" w:color="000000"/>
            </w:tcBorders>
            <w:vAlign w:val="bottom"/>
          </w:tcPr>
          <w:p w14:paraId="15EF5D50" w14:textId="77777777" w:rsidR="00785213" w:rsidRDefault="00785213" w:rsidP="00D93616">
            <w:pPr>
              <w:jc w:val="both"/>
              <w:rPr>
                <w:rFonts w:ascii="Verdana" w:hAnsi="Verdana" w:cs="Arial"/>
                <w:b/>
                <w:bCs/>
                <w:sz w:val="20"/>
                <w:szCs w:val="20"/>
              </w:rPr>
            </w:pPr>
            <w:r>
              <w:rPr>
                <w:rFonts w:ascii="Verdana" w:hAnsi="Verdana" w:cs="Arial"/>
                <w:b/>
                <w:bCs/>
                <w:sz w:val="20"/>
                <w:szCs w:val="20"/>
              </w:rPr>
              <w:t>SR-NO</w:t>
            </w:r>
          </w:p>
        </w:tc>
        <w:tc>
          <w:tcPr>
            <w:tcW w:w="1414" w:type="dxa"/>
            <w:tcBorders>
              <w:left w:val="single" w:sz="4" w:space="0" w:color="000000"/>
              <w:bottom w:val="single" w:sz="4" w:space="0" w:color="000000"/>
            </w:tcBorders>
            <w:vAlign w:val="bottom"/>
          </w:tcPr>
          <w:p w14:paraId="1ADB8288" w14:textId="77777777" w:rsidR="00785213" w:rsidRDefault="00785213" w:rsidP="00D93616">
            <w:pPr>
              <w:jc w:val="both"/>
              <w:rPr>
                <w:rFonts w:ascii="Verdana" w:hAnsi="Verdana" w:cs="Arial"/>
                <w:b/>
                <w:bCs/>
                <w:sz w:val="20"/>
                <w:szCs w:val="20"/>
              </w:rPr>
            </w:pPr>
            <w:r>
              <w:rPr>
                <w:rFonts w:ascii="Verdana" w:hAnsi="Verdana" w:cs="Arial"/>
                <w:b/>
                <w:bCs/>
                <w:sz w:val="20"/>
                <w:szCs w:val="20"/>
              </w:rPr>
              <w:t>Deviation</w:t>
            </w:r>
          </w:p>
        </w:tc>
        <w:tc>
          <w:tcPr>
            <w:tcW w:w="2335" w:type="dxa"/>
            <w:tcBorders>
              <w:left w:val="single" w:sz="4" w:space="0" w:color="000000"/>
              <w:bottom w:val="single" w:sz="4" w:space="0" w:color="000000"/>
            </w:tcBorders>
            <w:vAlign w:val="bottom"/>
          </w:tcPr>
          <w:p w14:paraId="722B6548" w14:textId="77777777" w:rsidR="00785213" w:rsidRDefault="00785213" w:rsidP="00D93616">
            <w:pPr>
              <w:jc w:val="both"/>
              <w:rPr>
                <w:rFonts w:ascii="Verdana" w:hAnsi="Verdana" w:cs="Arial"/>
                <w:sz w:val="20"/>
                <w:szCs w:val="20"/>
              </w:rPr>
            </w:pPr>
            <w:r>
              <w:rPr>
                <w:rFonts w:ascii="Verdana" w:hAnsi="Verdana" w:cs="Arial"/>
                <w:b/>
                <w:bCs/>
                <w:sz w:val="20"/>
                <w:szCs w:val="20"/>
              </w:rPr>
              <w:t>Program</w:t>
            </w:r>
          </w:p>
        </w:tc>
        <w:tc>
          <w:tcPr>
            <w:tcW w:w="2275" w:type="dxa"/>
            <w:tcBorders>
              <w:left w:val="single" w:sz="4" w:space="0" w:color="000000"/>
              <w:bottom w:val="single" w:sz="4" w:space="0" w:color="000000"/>
            </w:tcBorders>
            <w:vAlign w:val="bottom"/>
          </w:tcPr>
          <w:p w14:paraId="05D97F1C" w14:textId="77777777" w:rsidR="00785213" w:rsidRDefault="00785213" w:rsidP="00D93616">
            <w:pPr>
              <w:jc w:val="both"/>
              <w:rPr>
                <w:rFonts w:ascii="Verdana" w:hAnsi="Verdana" w:cs="Arial"/>
                <w:sz w:val="20"/>
                <w:szCs w:val="20"/>
              </w:rPr>
            </w:pPr>
            <w:r>
              <w:rPr>
                <w:rFonts w:ascii="Verdana" w:hAnsi="Verdana" w:cs="Arial"/>
                <w:sz w:val="20"/>
                <w:szCs w:val="20"/>
              </w:rPr>
              <w:t> </w:t>
            </w:r>
          </w:p>
        </w:tc>
        <w:tc>
          <w:tcPr>
            <w:tcW w:w="2052" w:type="dxa"/>
            <w:tcBorders>
              <w:left w:val="single" w:sz="4" w:space="0" w:color="000000"/>
              <w:bottom w:val="single" w:sz="4" w:space="0" w:color="000000"/>
            </w:tcBorders>
            <w:vAlign w:val="bottom"/>
          </w:tcPr>
          <w:p w14:paraId="03EE03B5" w14:textId="77777777" w:rsidR="00785213" w:rsidRDefault="00785213" w:rsidP="00D93616">
            <w:pPr>
              <w:jc w:val="both"/>
              <w:rPr>
                <w:rFonts w:ascii="Verdana" w:hAnsi="Verdana" w:cs="Arial"/>
                <w:sz w:val="20"/>
                <w:szCs w:val="20"/>
              </w:rPr>
            </w:pPr>
          </w:p>
        </w:tc>
      </w:tr>
      <w:tr w:rsidR="00785213" w14:paraId="24F69265" w14:textId="77777777" w:rsidTr="00780D68">
        <w:trPr>
          <w:trHeight w:val="360"/>
        </w:trPr>
        <w:tc>
          <w:tcPr>
            <w:tcW w:w="571" w:type="dxa"/>
            <w:tcBorders>
              <w:left w:val="single" w:sz="4" w:space="0" w:color="000000"/>
              <w:bottom w:val="single" w:sz="4" w:space="0" w:color="000000"/>
            </w:tcBorders>
            <w:vAlign w:val="bottom"/>
          </w:tcPr>
          <w:p w14:paraId="6BCE986C" w14:textId="77777777" w:rsidR="00785213" w:rsidRDefault="00785213" w:rsidP="00D93616">
            <w:pPr>
              <w:jc w:val="both"/>
              <w:rPr>
                <w:rFonts w:ascii="Verdana" w:hAnsi="Verdana" w:cs="Arial"/>
                <w:sz w:val="20"/>
                <w:szCs w:val="20"/>
              </w:rPr>
            </w:pPr>
            <w:r>
              <w:rPr>
                <w:rFonts w:ascii="Verdana" w:hAnsi="Verdana" w:cs="Arial"/>
                <w:sz w:val="20"/>
                <w:szCs w:val="20"/>
              </w:rPr>
              <w:t>1</w:t>
            </w:r>
          </w:p>
        </w:tc>
        <w:tc>
          <w:tcPr>
            <w:tcW w:w="1414" w:type="dxa"/>
            <w:tcBorders>
              <w:left w:val="single" w:sz="4" w:space="0" w:color="000000"/>
              <w:bottom w:val="single" w:sz="4" w:space="0" w:color="000000"/>
            </w:tcBorders>
            <w:vAlign w:val="bottom"/>
          </w:tcPr>
          <w:p w14:paraId="6FBA6975" w14:textId="77777777" w:rsidR="00785213" w:rsidRDefault="00785213" w:rsidP="00D93616">
            <w:pPr>
              <w:jc w:val="both"/>
              <w:rPr>
                <w:rFonts w:ascii="Verdana" w:hAnsi="Verdana" w:cs="Arial"/>
                <w:sz w:val="20"/>
                <w:szCs w:val="20"/>
              </w:rPr>
            </w:pPr>
            <w:r>
              <w:rPr>
                <w:rFonts w:ascii="Verdana" w:hAnsi="Verdana" w:cs="Arial"/>
                <w:sz w:val="20"/>
                <w:szCs w:val="20"/>
              </w:rPr>
              <w:t>Commenting not followed</w:t>
            </w:r>
          </w:p>
        </w:tc>
        <w:tc>
          <w:tcPr>
            <w:tcW w:w="2335" w:type="dxa"/>
            <w:tcBorders>
              <w:left w:val="single" w:sz="4" w:space="0" w:color="000000"/>
              <w:bottom w:val="single" w:sz="4" w:space="0" w:color="000000"/>
            </w:tcBorders>
            <w:vAlign w:val="bottom"/>
          </w:tcPr>
          <w:p w14:paraId="5D6CA204" w14:textId="77777777" w:rsidR="00785213" w:rsidRDefault="00785213" w:rsidP="00D93616">
            <w:pPr>
              <w:jc w:val="both"/>
              <w:rPr>
                <w:rFonts w:ascii="Verdana" w:hAnsi="Verdana" w:cs="Arial"/>
                <w:sz w:val="20"/>
                <w:szCs w:val="20"/>
              </w:rPr>
            </w:pPr>
            <w:r>
              <w:rPr>
                <w:rFonts w:ascii="Verdana" w:hAnsi="Verdana" w:cs="Arial"/>
                <w:sz w:val="20"/>
                <w:szCs w:val="20"/>
              </w:rPr>
              <w:t>All Web Application</w:t>
            </w:r>
          </w:p>
        </w:tc>
        <w:tc>
          <w:tcPr>
            <w:tcW w:w="2275" w:type="dxa"/>
            <w:tcBorders>
              <w:left w:val="single" w:sz="4" w:space="0" w:color="000000"/>
              <w:bottom w:val="single" w:sz="4" w:space="0" w:color="000000"/>
            </w:tcBorders>
            <w:vAlign w:val="bottom"/>
          </w:tcPr>
          <w:p w14:paraId="2B905EAD" w14:textId="77777777" w:rsidR="00785213" w:rsidRDefault="00785213" w:rsidP="00D93616">
            <w:pPr>
              <w:jc w:val="both"/>
              <w:rPr>
                <w:rFonts w:ascii="Verdana" w:hAnsi="Verdana" w:cs="Arial"/>
                <w:sz w:val="20"/>
                <w:szCs w:val="20"/>
              </w:rPr>
            </w:pPr>
            <w:r>
              <w:rPr>
                <w:rFonts w:ascii="Verdana" w:hAnsi="Verdana" w:cs="Arial"/>
                <w:sz w:val="20"/>
                <w:szCs w:val="20"/>
              </w:rPr>
              <w:t> </w:t>
            </w:r>
          </w:p>
        </w:tc>
        <w:tc>
          <w:tcPr>
            <w:tcW w:w="2052" w:type="dxa"/>
            <w:tcBorders>
              <w:left w:val="single" w:sz="4" w:space="0" w:color="000000"/>
              <w:bottom w:val="single" w:sz="4" w:space="0" w:color="000000"/>
            </w:tcBorders>
            <w:vAlign w:val="bottom"/>
          </w:tcPr>
          <w:p w14:paraId="5C8CE9EA" w14:textId="77777777" w:rsidR="00785213" w:rsidRDefault="00785213" w:rsidP="00D93616">
            <w:pPr>
              <w:jc w:val="both"/>
              <w:rPr>
                <w:rFonts w:ascii="Verdana" w:hAnsi="Verdana" w:cs="Arial"/>
                <w:sz w:val="20"/>
                <w:szCs w:val="20"/>
              </w:rPr>
            </w:pPr>
            <w:r>
              <w:rPr>
                <w:rFonts w:ascii="Verdana" w:hAnsi="Verdana" w:cs="Arial"/>
                <w:sz w:val="20"/>
                <w:szCs w:val="20"/>
              </w:rPr>
              <w:t> </w:t>
            </w:r>
          </w:p>
        </w:tc>
      </w:tr>
    </w:tbl>
    <w:p w14:paraId="225B051C" w14:textId="77777777" w:rsidR="00785213" w:rsidRDefault="00785213" w:rsidP="00D93616">
      <w:pPr>
        <w:jc w:val="both"/>
      </w:pPr>
    </w:p>
    <w:p w14:paraId="18DFC38A" w14:textId="77777777" w:rsidR="00785213" w:rsidRDefault="00785213" w:rsidP="00D93616">
      <w:pPr>
        <w:jc w:val="both"/>
        <w:rPr>
          <w:b/>
          <w:bCs/>
        </w:rPr>
      </w:pPr>
    </w:p>
    <w:p w14:paraId="5B5D39BB" w14:textId="77777777" w:rsidR="00785213" w:rsidRDefault="00785213" w:rsidP="00D93616">
      <w:pPr>
        <w:jc w:val="both"/>
        <w:rPr>
          <w:b/>
          <w:bCs/>
        </w:rPr>
      </w:pPr>
    </w:p>
    <w:p w14:paraId="227CA868" w14:textId="77777777" w:rsidR="00785213" w:rsidRDefault="00785213" w:rsidP="00D93616">
      <w:pPr>
        <w:pageBreakBefore/>
        <w:jc w:val="both"/>
        <w:rPr>
          <w:b/>
          <w:bCs/>
        </w:rPr>
      </w:pPr>
    </w:p>
    <w:p w14:paraId="23555FB8" w14:textId="77777777" w:rsidR="00785213" w:rsidRDefault="00785213" w:rsidP="00D93616">
      <w:pPr>
        <w:jc w:val="both"/>
      </w:pPr>
      <w:r>
        <w:rPr>
          <w:b/>
          <w:bCs/>
        </w:rPr>
        <w:t>6. PROJECT MANAGEMENT RELATED STATISTICS</w:t>
      </w:r>
    </w:p>
    <w:p w14:paraId="1D45E9B1" w14:textId="77777777" w:rsidR="00785213" w:rsidRDefault="00785213" w:rsidP="00D93616">
      <w:pPr>
        <w:ind w:left="720"/>
        <w:jc w:val="both"/>
        <w:rPr>
          <w:b/>
          <w:bCs/>
          <w:sz w:val="20"/>
          <w:lang w:val="en-IN"/>
        </w:rPr>
      </w:pPr>
    </w:p>
    <w:p w14:paraId="1E22E898" w14:textId="077D9113" w:rsidR="00785213" w:rsidRDefault="00E3648F" w:rsidP="00D93616">
      <w:pPr>
        <w:ind w:left="720"/>
        <w:jc w:val="both"/>
        <w:rPr>
          <w:b/>
          <w:bCs/>
          <w:sz w:val="20"/>
          <w:lang w:val="en-IN"/>
        </w:rPr>
      </w:pPr>
      <w:r>
        <w:rPr>
          <w:noProof/>
          <w:lang w:val="en-IN" w:eastAsia="en-IN"/>
        </w:rPr>
        <mc:AlternateContent>
          <mc:Choice Requires="wps">
            <w:drawing>
              <wp:anchor distT="4294967295" distB="4294967295" distL="114300" distR="114300" simplePos="0" relativeHeight="251663360" behindDoc="0" locked="0" layoutInCell="1" allowOverlap="1" wp14:anchorId="6547B5EB" wp14:editId="025B66A6">
                <wp:simplePos x="0" y="0"/>
                <wp:positionH relativeFrom="column">
                  <wp:posOffset>0</wp:posOffset>
                </wp:positionH>
                <wp:positionV relativeFrom="paragraph">
                  <wp:posOffset>40004</wp:posOffset>
                </wp:positionV>
                <wp:extent cx="5829300" cy="0"/>
                <wp:effectExtent l="38100" t="38100" r="38100" b="38100"/>
                <wp:wrapNone/>
                <wp:docPr id="2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8459D3"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15pt" to="45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" strokeweight="1.59mm">
                <v:stroke joinstyle="miter" endcap="square"/>
              </v:line>
            </w:pict>
          </mc:Fallback>
        </mc:AlternateContent>
      </w:r>
    </w:p>
    <w:tbl>
      <w:tblPr>
        <w:tblW w:w="9461" w:type="dxa"/>
        <w:tblInd w:w="-411" w:type="dxa"/>
        <w:tblLayout w:type="fixed"/>
        <w:tblCellMar>
          <w:top w:w="15" w:type="dxa"/>
          <w:left w:w="15" w:type="dxa"/>
          <w:bottom w:w="15" w:type="dxa"/>
          <w:right w:w="15" w:type="dxa"/>
        </w:tblCellMar>
        <w:tblLook w:val="0000" w:firstRow="0" w:lastRow="0" w:firstColumn="0" w:lastColumn="0" w:noHBand="0" w:noVBand="0"/>
      </w:tblPr>
      <w:tblGrid>
        <w:gridCol w:w="1781"/>
        <w:gridCol w:w="3016"/>
        <w:gridCol w:w="1682"/>
        <w:gridCol w:w="2982"/>
      </w:tblGrid>
      <w:tr w:rsidR="00785213" w14:paraId="5DD493FA" w14:textId="77777777" w:rsidTr="00785213">
        <w:trPr>
          <w:trHeight w:val="667"/>
        </w:trPr>
        <w:tc>
          <w:tcPr>
            <w:tcW w:w="1781" w:type="dxa"/>
            <w:tcBorders>
              <w:top w:val="double" w:sz="1" w:space="0" w:color="808080"/>
              <w:left w:val="double" w:sz="1" w:space="0" w:color="808080"/>
              <w:bottom w:val="double" w:sz="1" w:space="0" w:color="808080"/>
            </w:tcBorders>
            <w:vAlign w:val="center"/>
          </w:tcPr>
          <w:p w14:paraId="3C41D906" w14:textId="77777777" w:rsidR="00785213" w:rsidRDefault="00785213" w:rsidP="00D93616">
            <w:pPr>
              <w:jc w:val="both"/>
              <w:rPr>
                <w:rStyle w:val="Strong"/>
                <w:rFonts w:ascii="Verdana" w:hAnsi="Verdana" w:cs="Verdana"/>
                <w:color w:val="000000"/>
                <w:sz w:val="20"/>
                <w:szCs w:val="15"/>
              </w:rPr>
            </w:pPr>
            <w:r>
              <w:rPr>
                <w:rStyle w:val="Strong"/>
                <w:rFonts w:ascii="Verdana" w:hAnsi="Verdana" w:cs="Verdana"/>
                <w:color w:val="000000"/>
                <w:sz w:val="20"/>
                <w:szCs w:val="15"/>
              </w:rPr>
              <w:t xml:space="preserve">    DATE</w:t>
            </w:r>
          </w:p>
        </w:tc>
        <w:tc>
          <w:tcPr>
            <w:tcW w:w="3016" w:type="dxa"/>
            <w:tcBorders>
              <w:top w:val="double" w:sz="1" w:space="0" w:color="808080"/>
              <w:left w:val="double" w:sz="1" w:space="0" w:color="808080"/>
              <w:bottom w:val="double" w:sz="1" w:space="0" w:color="808080"/>
            </w:tcBorders>
            <w:vAlign w:val="center"/>
          </w:tcPr>
          <w:p w14:paraId="452F91CC" w14:textId="77777777" w:rsidR="00785213" w:rsidRDefault="00785213" w:rsidP="00D93616">
            <w:pPr>
              <w:jc w:val="both"/>
              <w:rPr>
                <w:rStyle w:val="Strong"/>
                <w:b w:val="0"/>
                <w:bCs w:val="0"/>
                <w:i/>
                <w:iCs/>
              </w:rPr>
            </w:pPr>
            <w:r>
              <w:rPr>
                <w:rStyle w:val="Strong"/>
                <w:rFonts w:ascii="Verdana" w:hAnsi="Verdana" w:cs="Verdana"/>
                <w:color w:val="000000"/>
                <w:sz w:val="20"/>
                <w:szCs w:val="15"/>
              </w:rPr>
              <w:t>WORK PERFORMED</w:t>
            </w:r>
          </w:p>
        </w:tc>
        <w:tc>
          <w:tcPr>
            <w:tcW w:w="1682" w:type="dxa"/>
            <w:tcBorders>
              <w:top w:val="double" w:sz="1" w:space="0" w:color="808080"/>
              <w:left w:val="double" w:sz="1" w:space="0" w:color="808080"/>
              <w:bottom w:val="double" w:sz="1" w:space="0" w:color="808080"/>
            </w:tcBorders>
            <w:vAlign w:val="center"/>
          </w:tcPr>
          <w:p w14:paraId="4CF9180C" w14:textId="77777777" w:rsidR="00785213" w:rsidRDefault="00785213" w:rsidP="00D93616">
            <w:pPr>
              <w:pStyle w:val="Heading1"/>
              <w:numPr>
                <w:ilvl w:val="0"/>
                <w:numId w:val="1"/>
              </w:numPr>
              <w:jc w:val="both"/>
              <w:rPr>
                <w:rStyle w:val="Strong"/>
                <w:rFonts w:ascii="Verdana" w:hAnsi="Verdana" w:cs="Verdana"/>
                <w:color w:val="000000"/>
                <w:sz w:val="20"/>
                <w:szCs w:val="15"/>
              </w:rPr>
            </w:pPr>
            <w:r>
              <w:rPr>
                <w:rStyle w:val="Strong"/>
                <w:b/>
                <w:bCs/>
                <w:u w:val="none"/>
              </w:rPr>
              <w:t>SLC Phase</w:t>
            </w:r>
          </w:p>
        </w:tc>
        <w:tc>
          <w:tcPr>
            <w:tcW w:w="2982" w:type="dxa"/>
            <w:tcBorders>
              <w:top w:val="double" w:sz="1" w:space="0" w:color="808080"/>
              <w:left w:val="double" w:sz="1" w:space="0" w:color="808080"/>
              <w:bottom w:val="double" w:sz="1" w:space="0" w:color="808080"/>
              <w:right w:val="double" w:sz="1" w:space="0" w:color="808080"/>
            </w:tcBorders>
            <w:vAlign w:val="center"/>
          </w:tcPr>
          <w:p w14:paraId="0B1C7581" w14:textId="77777777" w:rsidR="00785213" w:rsidRDefault="00785213" w:rsidP="00D93616">
            <w:pPr>
              <w:jc w:val="both"/>
            </w:pPr>
            <w:r>
              <w:rPr>
                <w:rStyle w:val="Strong"/>
                <w:rFonts w:ascii="Verdana" w:hAnsi="Verdana" w:cs="Verdana"/>
                <w:color w:val="000000"/>
                <w:sz w:val="20"/>
                <w:szCs w:val="15"/>
              </w:rPr>
              <w:t>Additional Notes</w:t>
            </w:r>
          </w:p>
        </w:tc>
      </w:tr>
      <w:tr w:rsidR="00785213" w14:paraId="68D61B43" w14:textId="77777777" w:rsidTr="00785213">
        <w:trPr>
          <w:trHeight w:val="790"/>
        </w:trPr>
        <w:tc>
          <w:tcPr>
            <w:tcW w:w="1781" w:type="dxa"/>
            <w:tcBorders>
              <w:top w:val="double" w:sz="1" w:space="0" w:color="808080"/>
              <w:left w:val="double" w:sz="1" w:space="0" w:color="808080"/>
              <w:bottom w:val="double" w:sz="1" w:space="0" w:color="808080"/>
            </w:tcBorders>
            <w:vAlign w:val="center"/>
          </w:tcPr>
          <w:p w14:paraId="3F3DCDEA" w14:textId="0F538932" w:rsidR="00785213" w:rsidRDefault="00401219" w:rsidP="00D93616">
            <w:pPr>
              <w:jc w:val="both"/>
              <w:rPr>
                <w:rFonts w:ascii="Verdana" w:hAnsi="Verdana" w:cs="Verdana"/>
                <w:color w:val="000000"/>
                <w:sz w:val="20"/>
                <w:szCs w:val="15"/>
              </w:rPr>
            </w:pPr>
            <w:r>
              <w:rPr>
                <w:rFonts w:ascii="Verdana" w:hAnsi="Verdana" w:cs="Verdana"/>
                <w:color w:val="000000"/>
                <w:sz w:val="20"/>
                <w:szCs w:val="15"/>
              </w:rPr>
              <w:t>AUG</w:t>
            </w:r>
            <w:r w:rsidR="00785213">
              <w:rPr>
                <w:rFonts w:ascii="Verdana" w:hAnsi="Verdana" w:cs="Verdana"/>
                <w:color w:val="000000"/>
                <w:sz w:val="20"/>
                <w:szCs w:val="15"/>
              </w:rPr>
              <w:t xml:space="preserve"> 12,20</w:t>
            </w:r>
            <w:r>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411159A8" w14:textId="77777777" w:rsidR="00785213" w:rsidRDefault="00785213" w:rsidP="00D93616">
            <w:pPr>
              <w:jc w:val="both"/>
              <w:rPr>
                <w:rFonts w:ascii="Verdana" w:hAnsi="Verdana" w:cs="Verdana"/>
                <w:color w:val="000000"/>
                <w:sz w:val="20"/>
                <w:szCs w:val="15"/>
              </w:rPr>
            </w:pPr>
            <w:r>
              <w:rPr>
                <w:rFonts w:ascii="Verdana" w:hAnsi="Verdana" w:cs="Verdana"/>
                <w:color w:val="000000"/>
                <w:sz w:val="20"/>
                <w:szCs w:val="15"/>
              </w:rPr>
              <w:t>Project Allotment and User Requirements Gathering</w:t>
            </w:r>
          </w:p>
        </w:tc>
        <w:tc>
          <w:tcPr>
            <w:tcW w:w="1682" w:type="dxa"/>
            <w:tcBorders>
              <w:top w:val="double" w:sz="1" w:space="0" w:color="808080"/>
              <w:left w:val="double" w:sz="1" w:space="0" w:color="808080"/>
              <w:bottom w:val="double" w:sz="1" w:space="0" w:color="808080"/>
            </w:tcBorders>
            <w:vAlign w:val="center"/>
          </w:tcPr>
          <w:p w14:paraId="51A95F17" w14:textId="77777777" w:rsidR="00785213" w:rsidRDefault="00785213" w:rsidP="00D93616">
            <w:pPr>
              <w:jc w:val="both"/>
              <w:rPr>
                <w:rFonts w:ascii="Verdana" w:hAnsi="Verdana" w:cs="Verdana"/>
                <w:color w:val="000000"/>
                <w:sz w:val="20"/>
                <w:szCs w:val="15"/>
              </w:rPr>
            </w:pPr>
            <w:r>
              <w:rPr>
                <w:rFonts w:ascii="Verdana" w:hAnsi="Verdana" w:cs="Verdana"/>
                <w:color w:val="000000"/>
                <w:sz w:val="20"/>
                <w:szCs w:val="15"/>
              </w:rPr>
              <w:t xml:space="preserve">Feasibility Study </w:t>
            </w:r>
          </w:p>
        </w:tc>
        <w:tc>
          <w:tcPr>
            <w:tcW w:w="2982" w:type="dxa"/>
            <w:tcBorders>
              <w:top w:val="double" w:sz="1" w:space="0" w:color="808080"/>
              <w:left w:val="double" w:sz="1" w:space="0" w:color="808080"/>
              <w:bottom w:val="double" w:sz="1" w:space="0" w:color="808080"/>
              <w:right w:val="double" w:sz="1" w:space="0" w:color="808080"/>
            </w:tcBorders>
            <w:vAlign w:val="center"/>
          </w:tcPr>
          <w:p w14:paraId="69B1E61F" w14:textId="77777777" w:rsidR="00785213" w:rsidRDefault="00785213" w:rsidP="00D93616">
            <w:pPr>
              <w:jc w:val="both"/>
            </w:pPr>
            <w:r>
              <w:rPr>
                <w:rFonts w:ascii="Verdana" w:hAnsi="Verdana" w:cs="Verdana"/>
                <w:color w:val="000000"/>
                <w:sz w:val="20"/>
                <w:szCs w:val="15"/>
              </w:rPr>
              <w:t>Our team met the client Mr. Nitinkudale (CEO, SIIT Pune) to know his requirements.</w:t>
            </w:r>
          </w:p>
        </w:tc>
      </w:tr>
      <w:tr w:rsidR="00785213" w14:paraId="305E9FBF" w14:textId="77777777" w:rsidTr="00785213">
        <w:trPr>
          <w:trHeight w:val="1065"/>
        </w:trPr>
        <w:tc>
          <w:tcPr>
            <w:tcW w:w="1781" w:type="dxa"/>
            <w:tcBorders>
              <w:top w:val="double" w:sz="1" w:space="0" w:color="808080"/>
              <w:left w:val="double" w:sz="1" w:space="0" w:color="808080"/>
              <w:bottom w:val="double" w:sz="1" w:space="0" w:color="808080"/>
            </w:tcBorders>
            <w:vAlign w:val="center"/>
          </w:tcPr>
          <w:p w14:paraId="78E0B7AC" w14:textId="77DFC44D" w:rsidR="00785213" w:rsidRDefault="00785213" w:rsidP="00D93616">
            <w:pPr>
              <w:jc w:val="both"/>
              <w:rPr>
                <w:rFonts w:ascii="Verdana" w:eastAsia="Arial Unicode MS" w:hAnsi="Verdana" w:cs="Arial Unicode MS"/>
                <w:color w:val="000000"/>
                <w:sz w:val="20"/>
                <w:szCs w:val="15"/>
              </w:rPr>
            </w:pPr>
            <w:r>
              <w:rPr>
                <w:rFonts w:ascii="Verdana" w:hAnsi="Verdana" w:cs="Verdana"/>
                <w:color w:val="000000"/>
                <w:sz w:val="20"/>
                <w:szCs w:val="15"/>
              </w:rPr>
              <w:t>JAN 17,20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5FF3359F" w14:textId="77777777" w:rsidR="00785213" w:rsidRDefault="00785213" w:rsidP="00D93616">
            <w:pPr>
              <w:jc w:val="both"/>
              <w:rPr>
                <w:rFonts w:ascii="Verdana" w:eastAsia="Arial Unicode MS" w:hAnsi="Verdana" w:cs="Arial Unicode MS"/>
                <w:color w:val="000000"/>
                <w:sz w:val="20"/>
                <w:szCs w:val="15"/>
              </w:rPr>
            </w:pPr>
            <w:r>
              <w:rPr>
                <w:rFonts w:ascii="Verdana" w:eastAsia="Arial Unicode MS" w:hAnsi="Verdana" w:cs="Arial Unicode MS"/>
                <w:color w:val="000000"/>
                <w:sz w:val="20"/>
                <w:szCs w:val="15"/>
              </w:rPr>
              <w:t>Initial SRS Document Validation</w:t>
            </w:r>
          </w:p>
          <w:p w14:paraId="105D0395" w14:textId="77777777" w:rsidR="00785213" w:rsidRDefault="00785213" w:rsidP="00D93616">
            <w:pPr>
              <w:jc w:val="both"/>
              <w:rPr>
                <w:rFonts w:ascii="Verdana" w:hAnsi="Verdana" w:cs="Verdana"/>
                <w:color w:val="000000"/>
                <w:sz w:val="20"/>
                <w:szCs w:val="15"/>
              </w:rPr>
            </w:pPr>
            <w:r>
              <w:rPr>
                <w:rFonts w:ascii="Verdana" w:eastAsia="Arial Unicode MS" w:hAnsi="Verdana" w:cs="Arial Unicode MS"/>
                <w:color w:val="000000"/>
                <w:sz w:val="20"/>
                <w:szCs w:val="15"/>
              </w:rPr>
              <w:t>And Team Structure Decided</w:t>
            </w:r>
          </w:p>
        </w:tc>
        <w:tc>
          <w:tcPr>
            <w:tcW w:w="1682" w:type="dxa"/>
            <w:tcBorders>
              <w:top w:val="double" w:sz="1" w:space="0" w:color="808080"/>
              <w:left w:val="double" w:sz="1" w:space="0" w:color="808080"/>
              <w:bottom w:val="double" w:sz="1" w:space="0" w:color="808080"/>
            </w:tcBorders>
            <w:vAlign w:val="center"/>
          </w:tcPr>
          <w:p w14:paraId="5B5F3768" w14:textId="77777777" w:rsidR="00785213" w:rsidRDefault="00785213" w:rsidP="00D93616">
            <w:pPr>
              <w:jc w:val="both"/>
              <w:rPr>
                <w:rFonts w:ascii="Verdana" w:hAnsi="Verdana" w:cs="Verdana"/>
                <w:color w:val="000000"/>
                <w:sz w:val="20"/>
                <w:szCs w:val="15"/>
              </w:rPr>
            </w:pPr>
            <w:r>
              <w:rPr>
                <w:rFonts w:ascii="Verdana" w:hAnsi="Verdana" w:cs="Verdana"/>
                <w:color w:val="000000"/>
                <w:sz w:val="20"/>
                <w:szCs w:val="15"/>
              </w:rPr>
              <w:t>Requirement Analysis</w:t>
            </w:r>
          </w:p>
          <w:p w14:paraId="6EDD672C" w14:textId="77777777" w:rsidR="00785213" w:rsidRDefault="00785213" w:rsidP="00D93616">
            <w:pPr>
              <w:jc w:val="both"/>
              <w:rPr>
                <w:rFonts w:ascii="Verdana" w:hAnsi="Verdana" w:cs="Verdana"/>
                <w:color w:val="000000"/>
                <w:sz w:val="20"/>
                <w:szCs w:val="15"/>
              </w:rPr>
            </w:pPr>
            <w:r>
              <w:rPr>
                <w:rFonts w:ascii="Verdana" w:hAnsi="Verdana" w:cs="Verdana"/>
                <w:color w:val="000000"/>
                <w:sz w:val="20"/>
                <w:szCs w:val="15"/>
              </w:rPr>
              <w:t>(Elicitation)</w:t>
            </w:r>
          </w:p>
        </w:tc>
        <w:tc>
          <w:tcPr>
            <w:tcW w:w="2982" w:type="dxa"/>
            <w:tcBorders>
              <w:top w:val="double" w:sz="1" w:space="0" w:color="808080"/>
              <w:left w:val="double" w:sz="1" w:space="0" w:color="808080"/>
              <w:bottom w:val="double" w:sz="1" w:space="0" w:color="808080"/>
              <w:right w:val="double" w:sz="1" w:space="0" w:color="808080"/>
            </w:tcBorders>
            <w:vAlign w:val="center"/>
          </w:tcPr>
          <w:p w14:paraId="3ECBED62" w14:textId="77777777" w:rsidR="00785213" w:rsidRDefault="00785213" w:rsidP="00D93616">
            <w:pPr>
              <w:jc w:val="both"/>
            </w:pPr>
            <w:r>
              <w:rPr>
                <w:rFonts w:ascii="Verdana" w:hAnsi="Verdana" w:cs="Verdana"/>
                <w:color w:val="000000"/>
                <w:sz w:val="20"/>
                <w:szCs w:val="15"/>
              </w:rPr>
              <w:t>The initial SRS was presented to the client to understand his requirements better</w:t>
            </w:r>
          </w:p>
        </w:tc>
      </w:tr>
      <w:tr w:rsidR="00785213" w14:paraId="37667856" w14:textId="77777777" w:rsidTr="00785213">
        <w:trPr>
          <w:trHeight w:val="878"/>
        </w:trPr>
        <w:tc>
          <w:tcPr>
            <w:tcW w:w="1781" w:type="dxa"/>
            <w:tcBorders>
              <w:top w:val="double" w:sz="1" w:space="0" w:color="808080"/>
              <w:left w:val="double" w:sz="1" w:space="0" w:color="808080"/>
              <w:bottom w:val="double" w:sz="1" w:space="0" w:color="808080"/>
            </w:tcBorders>
            <w:vAlign w:val="center"/>
          </w:tcPr>
          <w:p w14:paraId="39231F61" w14:textId="7D4F0303" w:rsidR="00785213" w:rsidRDefault="00785213" w:rsidP="00D93616">
            <w:pPr>
              <w:jc w:val="both"/>
              <w:rPr>
                <w:rFonts w:ascii="Verdana" w:hAnsi="Verdana" w:cs="Verdana"/>
                <w:color w:val="000000"/>
                <w:sz w:val="20"/>
                <w:szCs w:val="15"/>
              </w:rPr>
            </w:pPr>
            <w:r>
              <w:rPr>
                <w:rFonts w:ascii="Verdana" w:hAnsi="Verdana" w:cs="Verdana"/>
                <w:color w:val="000000"/>
                <w:sz w:val="20"/>
                <w:szCs w:val="15"/>
              </w:rPr>
              <w:t>JAN 18,20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1377A089" w14:textId="77777777" w:rsidR="00785213" w:rsidRDefault="00785213" w:rsidP="00D93616">
            <w:pPr>
              <w:jc w:val="both"/>
              <w:rPr>
                <w:rFonts w:ascii="Verdana" w:hAnsi="Verdana" w:cs="Verdana"/>
                <w:color w:val="000000"/>
                <w:sz w:val="20"/>
                <w:szCs w:val="15"/>
              </w:rPr>
            </w:pPr>
            <w:r>
              <w:rPr>
                <w:rFonts w:ascii="Verdana" w:hAnsi="Verdana" w:cs="Verdana"/>
                <w:color w:val="000000"/>
                <w:sz w:val="20"/>
                <w:szCs w:val="15"/>
              </w:rPr>
              <w:t>Designing the use-cases, Class Diagram, Collaboration Diagram, E-R Diagram and User Interfaces</w:t>
            </w:r>
          </w:p>
        </w:tc>
        <w:tc>
          <w:tcPr>
            <w:tcW w:w="1682" w:type="dxa"/>
            <w:tcBorders>
              <w:top w:val="double" w:sz="1" w:space="0" w:color="808080"/>
              <w:left w:val="double" w:sz="1" w:space="0" w:color="808080"/>
              <w:bottom w:val="double" w:sz="1" w:space="0" w:color="808080"/>
            </w:tcBorders>
            <w:vAlign w:val="center"/>
          </w:tcPr>
          <w:p w14:paraId="6F566881" w14:textId="77777777" w:rsidR="00785213" w:rsidRDefault="00785213" w:rsidP="00D93616">
            <w:pPr>
              <w:jc w:val="both"/>
              <w:rPr>
                <w:rFonts w:ascii="Verdana" w:hAnsi="Verdana" w:cs="Verdana"/>
                <w:color w:val="000000"/>
                <w:sz w:val="20"/>
                <w:szCs w:val="15"/>
              </w:rPr>
            </w:pPr>
            <w:r>
              <w:rPr>
                <w:rFonts w:ascii="Verdana" w:hAnsi="Verdana" w:cs="Verdana"/>
                <w:color w:val="000000"/>
                <w:sz w:val="20"/>
                <w:szCs w:val="15"/>
              </w:rPr>
              <w:t>Requirement Analysis &amp;</w:t>
            </w:r>
          </w:p>
          <w:p w14:paraId="60F41AAB" w14:textId="77777777" w:rsidR="00785213" w:rsidRDefault="00785213" w:rsidP="00D93616">
            <w:pPr>
              <w:jc w:val="both"/>
              <w:rPr>
                <w:rFonts w:ascii="Verdana" w:eastAsia="Arial Unicode MS" w:hAnsi="Verdana" w:cs="Arial Unicode MS"/>
                <w:color w:val="000000"/>
                <w:sz w:val="20"/>
                <w:szCs w:val="15"/>
              </w:rPr>
            </w:pPr>
            <w:r>
              <w:rPr>
                <w:rFonts w:ascii="Verdana" w:hAnsi="Verdana" w:cs="Verdana"/>
                <w:color w:val="000000"/>
                <w:sz w:val="20"/>
                <w:szCs w:val="15"/>
              </w:rPr>
              <w:t>Design Phase</w:t>
            </w:r>
          </w:p>
        </w:tc>
        <w:tc>
          <w:tcPr>
            <w:tcW w:w="2982" w:type="dxa"/>
            <w:tcBorders>
              <w:top w:val="double" w:sz="1" w:space="0" w:color="808080"/>
              <w:left w:val="double" w:sz="1" w:space="0" w:color="808080"/>
              <w:bottom w:val="double" w:sz="1" w:space="0" w:color="808080"/>
              <w:right w:val="double" w:sz="1" w:space="0" w:color="808080"/>
            </w:tcBorders>
            <w:vAlign w:val="center"/>
          </w:tcPr>
          <w:p w14:paraId="0FAFEB10" w14:textId="77777777" w:rsidR="00785213" w:rsidRDefault="00785213" w:rsidP="00D93616">
            <w:pPr>
              <w:jc w:val="both"/>
              <w:rPr>
                <w:rFonts w:ascii="Verdana" w:eastAsia="Arial Unicode MS" w:hAnsi="Verdana" w:cs="Arial Unicode MS"/>
                <w:color w:val="000000"/>
                <w:sz w:val="20"/>
                <w:szCs w:val="15"/>
              </w:rPr>
            </w:pPr>
            <w:r>
              <w:rPr>
                <w:rFonts w:ascii="Verdana" w:eastAsia="Arial Unicode MS" w:hAnsi="Verdana" w:cs="Arial Unicode MS"/>
                <w:color w:val="000000"/>
                <w:sz w:val="20"/>
                <w:szCs w:val="15"/>
              </w:rPr>
              <w:t>Database Design completed</w:t>
            </w:r>
          </w:p>
          <w:p w14:paraId="6AD98F97" w14:textId="77777777" w:rsidR="00785213" w:rsidRDefault="00785213" w:rsidP="00D93616">
            <w:pPr>
              <w:jc w:val="both"/>
              <w:rPr>
                <w:rFonts w:ascii="Verdana" w:eastAsia="Arial Unicode MS" w:hAnsi="Verdana" w:cs="Arial Unicode MS"/>
                <w:color w:val="000000"/>
                <w:sz w:val="20"/>
                <w:szCs w:val="15"/>
              </w:rPr>
            </w:pPr>
          </w:p>
        </w:tc>
      </w:tr>
      <w:tr w:rsidR="00785213" w14:paraId="50170ED2" w14:textId="77777777" w:rsidTr="00785213">
        <w:trPr>
          <w:trHeight w:val="1333"/>
        </w:trPr>
        <w:tc>
          <w:tcPr>
            <w:tcW w:w="1781" w:type="dxa"/>
            <w:tcBorders>
              <w:top w:val="double" w:sz="1" w:space="0" w:color="808080"/>
              <w:left w:val="double" w:sz="1" w:space="0" w:color="808080"/>
              <w:bottom w:val="double" w:sz="1" w:space="0" w:color="808080"/>
            </w:tcBorders>
            <w:vAlign w:val="center"/>
          </w:tcPr>
          <w:p w14:paraId="7123450B" w14:textId="409A65CB" w:rsidR="00785213" w:rsidRDefault="00785213" w:rsidP="00D93616">
            <w:pPr>
              <w:jc w:val="both"/>
              <w:rPr>
                <w:rFonts w:ascii="Verdana" w:hAnsi="Verdana" w:cs="Verdana"/>
                <w:color w:val="000000"/>
                <w:sz w:val="20"/>
                <w:szCs w:val="15"/>
              </w:rPr>
            </w:pPr>
            <w:r>
              <w:rPr>
                <w:rFonts w:ascii="Verdana" w:hAnsi="Verdana" w:cs="Verdana"/>
                <w:color w:val="000000"/>
                <w:sz w:val="20"/>
                <w:szCs w:val="15"/>
              </w:rPr>
              <w:t>JAN 19,20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711CB3F9" w14:textId="77777777" w:rsidR="00785213" w:rsidRDefault="00785213" w:rsidP="00D93616">
            <w:pPr>
              <w:jc w:val="both"/>
              <w:rPr>
                <w:rFonts w:ascii="Verdana" w:hAnsi="Verdana" w:cs="Verdana"/>
                <w:color w:val="000000"/>
                <w:sz w:val="20"/>
                <w:szCs w:val="15"/>
              </w:rPr>
            </w:pPr>
            <w:r>
              <w:rPr>
                <w:rFonts w:ascii="Verdana" w:hAnsi="Verdana" w:cs="Verdana"/>
                <w:color w:val="000000"/>
                <w:sz w:val="20"/>
                <w:szCs w:val="15"/>
              </w:rPr>
              <w:t xml:space="preserve">Business Logic Component </w:t>
            </w:r>
            <w:proofErr w:type="gramStart"/>
            <w:r>
              <w:rPr>
                <w:rFonts w:ascii="Verdana" w:hAnsi="Verdana" w:cs="Verdana"/>
                <w:color w:val="000000"/>
                <w:sz w:val="20"/>
                <w:szCs w:val="15"/>
              </w:rPr>
              <w:t>design</w:t>
            </w:r>
            <w:proofErr w:type="gramEnd"/>
            <w:r>
              <w:rPr>
                <w:rFonts w:ascii="Verdana" w:hAnsi="Verdana" w:cs="Verdana"/>
                <w:color w:val="000000"/>
                <w:sz w:val="20"/>
                <w:szCs w:val="15"/>
              </w:rPr>
              <w:t xml:space="preserve"> Started</w:t>
            </w:r>
          </w:p>
        </w:tc>
        <w:tc>
          <w:tcPr>
            <w:tcW w:w="1682" w:type="dxa"/>
            <w:tcBorders>
              <w:top w:val="double" w:sz="1" w:space="0" w:color="808080"/>
              <w:left w:val="double" w:sz="1" w:space="0" w:color="808080"/>
              <w:bottom w:val="double" w:sz="1" w:space="0" w:color="808080"/>
            </w:tcBorders>
            <w:vAlign w:val="center"/>
          </w:tcPr>
          <w:p w14:paraId="753156C2" w14:textId="77777777" w:rsidR="00785213" w:rsidRDefault="00785213" w:rsidP="00D93616">
            <w:pPr>
              <w:jc w:val="both"/>
              <w:rPr>
                <w:rFonts w:ascii="Verdana" w:eastAsia="Arial Unicode MS" w:hAnsi="Verdana" w:cs="Arial Unicode MS"/>
                <w:color w:val="000000"/>
                <w:sz w:val="20"/>
                <w:szCs w:val="15"/>
              </w:rPr>
            </w:pPr>
            <w:r>
              <w:rPr>
                <w:rFonts w:ascii="Verdana" w:hAnsi="Verdana" w:cs="Verdana"/>
                <w:color w:val="000000"/>
                <w:sz w:val="20"/>
                <w:szCs w:val="15"/>
              </w:rPr>
              <w:t>Design Phase</w:t>
            </w:r>
          </w:p>
        </w:tc>
        <w:tc>
          <w:tcPr>
            <w:tcW w:w="2982" w:type="dxa"/>
            <w:tcBorders>
              <w:top w:val="double" w:sz="1" w:space="0" w:color="808080"/>
              <w:left w:val="double" w:sz="1" w:space="0" w:color="808080"/>
              <w:bottom w:val="double" w:sz="1" w:space="0" w:color="808080"/>
              <w:right w:val="double" w:sz="1" w:space="0" w:color="808080"/>
            </w:tcBorders>
            <w:vAlign w:val="center"/>
          </w:tcPr>
          <w:p w14:paraId="00DA41B3" w14:textId="77777777" w:rsidR="00785213" w:rsidRDefault="00785213" w:rsidP="00D93616">
            <w:pPr>
              <w:jc w:val="both"/>
            </w:pPr>
            <w:r>
              <w:rPr>
                <w:rFonts w:ascii="Verdana" w:eastAsia="Arial Unicode MS" w:hAnsi="Verdana" w:cs="Arial Unicode MS"/>
                <w:color w:val="000000"/>
                <w:sz w:val="20"/>
                <w:szCs w:val="15"/>
              </w:rPr>
              <w:t>----------------------</w:t>
            </w:r>
          </w:p>
        </w:tc>
      </w:tr>
      <w:tr w:rsidR="00785213" w14:paraId="4DE73C25"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1FA0813C" w14:textId="28C2D686"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20,20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6B8A8BCC"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Coding Phase Started</w:t>
            </w:r>
          </w:p>
        </w:tc>
        <w:tc>
          <w:tcPr>
            <w:tcW w:w="1682" w:type="dxa"/>
            <w:tcBorders>
              <w:top w:val="double" w:sz="1" w:space="0" w:color="808080"/>
              <w:left w:val="double" w:sz="1" w:space="0" w:color="808080"/>
              <w:bottom w:val="double" w:sz="1" w:space="0" w:color="808080"/>
            </w:tcBorders>
            <w:vAlign w:val="center"/>
          </w:tcPr>
          <w:p w14:paraId="3D22095F"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Coding Phase</w:t>
            </w:r>
          </w:p>
        </w:tc>
        <w:tc>
          <w:tcPr>
            <w:tcW w:w="2982" w:type="dxa"/>
            <w:tcBorders>
              <w:top w:val="double" w:sz="1" w:space="0" w:color="808080"/>
              <w:left w:val="double" w:sz="1" w:space="0" w:color="808080"/>
              <w:bottom w:val="double" w:sz="1" w:space="0" w:color="808080"/>
              <w:right w:val="double" w:sz="1" w:space="0" w:color="808080"/>
            </w:tcBorders>
            <w:vAlign w:val="center"/>
          </w:tcPr>
          <w:p w14:paraId="5DCE4984" w14:textId="77777777" w:rsidR="00785213" w:rsidRDefault="00785213" w:rsidP="00D93616">
            <w:pPr>
              <w:jc w:val="both"/>
            </w:pPr>
            <w:r>
              <w:rPr>
                <w:rFonts w:ascii="Verdana" w:hAnsi="Verdana" w:cs="Verdana"/>
                <w:color w:val="000000"/>
                <w:sz w:val="20"/>
                <w:szCs w:val="15"/>
              </w:rPr>
              <w:t>70% of Class Library implemented.</w:t>
            </w:r>
          </w:p>
        </w:tc>
      </w:tr>
      <w:tr w:rsidR="00785213" w14:paraId="3FAA6F46"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3AFB4690" w14:textId="7E124562"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21,20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54CEC419"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Implementation of Web Application and Window Application Started</w:t>
            </w:r>
          </w:p>
        </w:tc>
        <w:tc>
          <w:tcPr>
            <w:tcW w:w="1682" w:type="dxa"/>
            <w:tcBorders>
              <w:top w:val="double" w:sz="1" w:space="0" w:color="808080"/>
              <w:left w:val="double" w:sz="1" w:space="0" w:color="808080"/>
              <w:bottom w:val="double" w:sz="1" w:space="0" w:color="808080"/>
            </w:tcBorders>
            <w:vAlign w:val="center"/>
          </w:tcPr>
          <w:p w14:paraId="1B45DF5B"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Coding Phase</w:t>
            </w:r>
          </w:p>
        </w:tc>
        <w:tc>
          <w:tcPr>
            <w:tcW w:w="2982" w:type="dxa"/>
            <w:tcBorders>
              <w:top w:val="double" w:sz="1" w:space="0" w:color="808080"/>
              <w:left w:val="double" w:sz="1" w:space="0" w:color="808080"/>
              <w:bottom w:val="double" w:sz="1" w:space="0" w:color="808080"/>
              <w:right w:val="double" w:sz="1" w:space="0" w:color="808080"/>
            </w:tcBorders>
            <w:vAlign w:val="center"/>
          </w:tcPr>
          <w:p w14:paraId="62966B97" w14:textId="77777777" w:rsidR="00785213" w:rsidRDefault="00785213" w:rsidP="00D93616">
            <w:pPr>
              <w:jc w:val="both"/>
            </w:pPr>
            <w:r>
              <w:rPr>
                <w:rFonts w:ascii="Verdana" w:hAnsi="Verdana" w:cs="Verdana"/>
                <w:color w:val="000000"/>
                <w:sz w:val="20"/>
                <w:szCs w:val="15"/>
              </w:rPr>
              <w:t>Class Library Development going on.</w:t>
            </w:r>
          </w:p>
        </w:tc>
      </w:tr>
      <w:tr w:rsidR="00785213" w14:paraId="03F6FBDA"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087BAE18" w14:textId="0CD6B34B"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22, 2</w:t>
            </w:r>
            <w:r w:rsidR="00401219">
              <w:rPr>
                <w:rFonts w:ascii="Verdana" w:hAnsi="Verdana" w:cs="Verdana"/>
                <w:color w:val="000000"/>
                <w:sz w:val="20"/>
                <w:szCs w:val="15"/>
              </w:rPr>
              <w:t>026</w:t>
            </w:r>
          </w:p>
        </w:tc>
        <w:tc>
          <w:tcPr>
            <w:tcW w:w="3016" w:type="dxa"/>
            <w:tcBorders>
              <w:top w:val="double" w:sz="1" w:space="0" w:color="808080"/>
              <w:left w:val="double" w:sz="1" w:space="0" w:color="808080"/>
              <w:bottom w:val="double" w:sz="1" w:space="0" w:color="808080"/>
            </w:tcBorders>
            <w:vAlign w:val="center"/>
          </w:tcPr>
          <w:p w14:paraId="0BD28425"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Off</w:t>
            </w:r>
          </w:p>
        </w:tc>
        <w:tc>
          <w:tcPr>
            <w:tcW w:w="1682" w:type="dxa"/>
            <w:tcBorders>
              <w:top w:val="double" w:sz="1" w:space="0" w:color="808080"/>
              <w:left w:val="double" w:sz="1" w:space="0" w:color="808080"/>
              <w:bottom w:val="double" w:sz="1" w:space="0" w:color="808080"/>
            </w:tcBorders>
            <w:vAlign w:val="center"/>
          </w:tcPr>
          <w:p w14:paraId="2624467A"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Off</w:t>
            </w:r>
          </w:p>
        </w:tc>
        <w:tc>
          <w:tcPr>
            <w:tcW w:w="2982" w:type="dxa"/>
            <w:tcBorders>
              <w:top w:val="double" w:sz="1" w:space="0" w:color="808080"/>
              <w:left w:val="double" w:sz="1" w:space="0" w:color="808080"/>
              <w:bottom w:val="double" w:sz="1" w:space="0" w:color="808080"/>
              <w:right w:val="double" w:sz="1" w:space="0" w:color="808080"/>
            </w:tcBorders>
            <w:vAlign w:val="center"/>
          </w:tcPr>
          <w:p w14:paraId="58B0714A" w14:textId="77777777" w:rsidR="00785213" w:rsidRDefault="00785213" w:rsidP="00D93616">
            <w:pPr>
              <w:jc w:val="both"/>
            </w:pPr>
            <w:r>
              <w:rPr>
                <w:rFonts w:ascii="Verdana" w:hAnsi="Verdana" w:cs="Verdana"/>
                <w:color w:val="000000"/>
                <w:sz w:val="20"/>
                <w:szCs w:val="15"/>
              </w:rPr>
              <w:t>Off</w:t>
            </w:r>
          </w:p>
        </w:tc>
      </w:tr>
      <w:tr w:rsidR="00785213" w14:paraId="6374C557"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3528971D" w14:textId="18E2D55E"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23, 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713A00DC" w14:textId="77777777" w:rsidR="00785213" w:rsidRDefault="00785213" w:rsidP="00D93616">
            <w:pPr>
              <w:pStyle w:val="NormalWeb"/>
              <w:spacing w:before="0"/>
              <w:jc w:val="both"/>
              <w:rPr>
                <w:rFonts w:ascii="Verdana" w:hAnsi="Verdana" w:cs="Verdana"/>
                <w:color w:val="000000"/>
                <w:sz w:val="20"/>
                <w:szCs w:val="15"/>
              </w:rPr>
            </w:pPr>
            <w:r>
              <w:rPr>
                <w:rFonts w:ascii="Verdana" w:hAnsi="Verdana" w:cs="Verdana"/>
                <w:color w:val="000000"/>
                <w:sz w:val="20"/>
                <w:szCs w:val="15"/>
              </w:rPr>
              <w:t>Implementation of Web Application and Window Application Continued</w:t>
            </w:r>
          </w:p>
          <w:p w14:paraId="593FE325" w14:textId="77777777" w:rsidR="00785213" w:rsidRDefault="00785213" w:rsidP="00D93616">
            <w:pPr>
              <w:pStyle w:val="NormalWeb"/>
              <w:spacing w:after="0"/>
              <w:jc w:val="both"/>
              <w:rPr>
                <w:rFonts w:ascii="Verdana" w:hAnsi="Verdana" w:cs="Verdana"/>
                <w:color w:val="000000"/>
                <w:sz w:val="20"/>
                <w:szCs w:val="15"/>
              </w:rPr>
            </w:pPr>
          </w:p>
        </w:tc>
        <w:tc>
          <w:tcPr>
            <w:tcW w:w="1682" w:type="dxa"/>
            <w:tcBorders>
              <w:top w:val="double" w:sz="1" w:space="0" w:color="808080"/>
              <w:left w:val="double" w:sz="1" w:space="0" w:color="808080"/>
              <w:bottom w:val="double" w:sz="1" w:space="0" w:color="808080"/>
            </w:tcBorders>
            <w:vAlign w:val="center"/>
          </w:tcPr>
          <w:p w14:paraId="02F9D996"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Coding Phase and Unit Testing</w:t>
            </w:r>
          </w:p>
        </w:tc>
        <w:tc>
          <w:tcPr>
            <w:tcW w:w="2982" w:type="dxa"/>
            <w:tcBorders>
              <w:top w:val="double" w:sz="1" w:space="0" w:color="808080"/>
              <w:left w:val="double" w:sz="1" w:space="0" w:color="808080"/>
              <w:bottom w:val="double" w:sz="1" w:space="0" w:color="808080"/>
              <w:right w:val="double" w:sz="1" w:space="0" w:color="808080"/>
            </w:tcBorders>
            <w:vAlign w:val="center"/>
          </w:tcPr>
          <w:p w14:paraId="461D0C7C" w14:textId="77777777" w:rsidR="00785213" w:rsidRDefault="00785213" w:rsidP="00D93616">
            <w:pPr>
              <w:jc w:val="both"/>
            </w:pPr>
            <w:r>
              <w:rPr>
                <w:rFonts w:ascii="Verdana" w:hAnsi="Verdana" w:cs="Verdana"/>
                <w:color w:val="000000"/>
                <w:sz w:val="20"/>
                <w:szCs w:val="15"/>
              </w:rPr>
              <w:t>Class Library Modified as per the need.</w:t>
            </w:r>
          </w:p>
        </w:tc>
      </w:tr>
      <w:tr w:rsidR="00785213" w14:paraId="51A4F956"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11C398B7" w14:textId="091CBD5B"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24, 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17C64C7F" w14:textId="77777777" w:rsidR="00785213" w:rsidRDefault="00785213" w:rsidP="00D93616">
            <w:pPr>
              <w:pStyle w:val="NormalWeb"/>
              <w:spacing w:before="0"/>
              <w:jc w:val="both"/>
              <w:rPr>
                <w:rFonts w:ascii="Verdana" w:hAnsi="Verdana" w:cs="Verdana"/>
                <w:color w:val="000000"/>
                <w:sz w:val="20"/>
                <w:szCs w:val="15"/>
              </w:rPr>
            </w:pPr>
            <w:r>
              <w:rPr>
                <w:rFonts w:ascii="Verdana" w:hAnsi="Verdana" w:cs="Verdana"/>
                <w:color w:val="000000"/>
                <w:sz w:val="20"/>
                <w:szCs w:val="15"/>
              </w:rPr>
              <w:t>Implementation of Web Application and Window Application Continued</w:t>
            </w:r>
          </w:p>
          <w:p w14:paraId="2D715777" w14:textId="77777777" w:rsidR="00785213" w:rsidRDefault="00785213" w:rsidP="00D93616">
            <w:pPr>
              <w:pStyle w:val="NormalWeb"/>
              <w:spacing w:after="0"/>
              <w:jc w:val="both"/>
              <w:rPr>
                <w:rFonts w:ascii="Verdana" w:hAnsi="Verdana" w:cs="Verdana"/>
                <w:color w:val="000000"/>
                <w:sz w:val="20"/>
                <w:szCs w:val="15"/>
              </w:rPr>
            </w:pPr>
          </w:p>
        </w:tc>
        <w:tc>
          <w:tcPr>
            <w:tcW w:w="1682" w:type="dxa"/>
            <w:tcBorders>
              <w:top w:val="double" w:sz="1" w:space="0" w:color="808080"/>
              <w:left w:val="double" w:sz="1" w:space="0" w:color="808080"/>
              <w:bottom w:val="double" w:sz="1" w:space="0" w:color="808080"/>
            </w:tcBorders>
            <w:vAlign w:val="center"/>
          </w:tcPr>
          <w:p w14:paraId="703533F7"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Coding Phase and Unit Testing</w:t>
            </w:r>
          </w:p>
        </w:tc>
        <w:tc>
          <w:tcPr>
            <w:tcW w:w="2982" w:type="dxa"/>
            <w:tcBorders>
              <w:top w:val="double" w:sz="1" w:space="0" w:color="808080"/>
              <w:left w:val="double" w:sz="1" w:space="0" w:color="808080"/>
              <w:bottom w:val="double" w:sz="1" w:space="0" w:color="808080"/>
              <w:right w:val="double" w:sz="1" w:space="0" w:color="808080"/>
            </w:tcBorders>
            <w:vAlign w:val="center"/>
          </w:tcPr>
          <w:p w14:paraId="44176C5D" w14:textId="77777777" w:rsidR="00785213" w:rsidRDefault="00785213" w:rsidP="00D93616">
            <w:pPr>
              <w:jc w:val="both"/>
            </w:pPr>
            <w:r>
              <w:rPr>
                <w:rFonts w:ascii="Verdana" w:hAnsi="Verdana" w:cs="Verdana"/>
                <w:color w:val="000000"/>
                <w:sz w:val="20"/>
                <w:szCs w:val="15"/>
              </w:rPr>
              <w:t xml:space="preserve">              --</w:t>
            </w:r>
          </w:p>
        </w:tc>
      </w:tr>
      <w:tr w:rsidR="00785213" w14:paraId="3480CD79"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40FE3202" w14:textId="294282B8"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lastRenderedPageBreak/>
              <w:t>JAN 25, 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72D1416D"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After Ensuring Proper Functioning the Required Validations were Implemented</w:t>
            </w:r>
          </w:p>
        </w:tc>
        <w:tc>
          <w:tcPr>
            <w:tcW w:w="1682" w:type="dxa"/>
            <w:tcBorders>
              <w:top w:val="double" w:sz="1" w:space="0" w:color="808080"/>
              <w:left w:val="double" w:sz="1" w:space="0" w:color="808080"/>
              <w:bottom w:val="double" w:sz="1" w:space="0" w:color="808080"/>
            </w:tcBorders>
            <w:vAlign w:val="center"/>
          </w:tcPr>
          <w:p w14:paraId="60C7F678"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Coding Phase and Unit Testing</w:t>
            </w:r>
          </w:p>
        </w:tc>
        <w:tc>
          <w:tcPr>
            <w:tcW w:w="2982" w:type="dxa"/>
            <w:tcBorders>
              <w:top w:val="double" w:sz="1" w:space="0" w:color="808080"/>
              <w:left w:val="double" w:sz="1" w:space="0" w:color="808080"/>
              <w:bottom w:val="double" w:sz="1" w:space="0" w:color="808080"/>
              <w:right w:val="double" w:sz="1" w:space="0" w:color="808080"/>
            </w:tcBorders>
            <w:vAlign w:val="center"/>
          </w:tcPr>
          <w:p w14:paraId="72474DCE" w14:textId="77777777" w:rsidR="00785213" w:rsidRDefault="00785213" w:rsidP="00D93616">
            <w:pPr>
              <w:jc w:val="both"/>
            </w:pPr>
            <w:r>
              <w:rPr>
                <w:rFonts w:ascii="Verdana" w:hAnsi="Verdana" w:cs="Verdana"/>
                <w:color w:val="000000"/>
                <w:sz w:val="20"/>
                <w:szCs w:val="15"/>
              </w:rPr>
              <w:t>Module Integration was done by the Project Manager</w:t>
            </w:r>
          </w:p>
        </w:tc>
      </w:tr>
      <w:tr w:rsidR="00785213" w14:paraId="25062332"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4C577BB0" w14:textId="3D50222E"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26, 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5330FBE2"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The Project was Tested by the respective Team Leaders and the Project Manager</w:t>
            </w:r>
          </w:p>
        </w:tc>
        <w:tc>
          <w:tcPr>
            <w:tcW w:w="1682" w:type="dxa"/>
            <w:tcBorders>
              <w:top w:val="double" w:sz="1" w:space="0" w:color="808080"/>
              <w:left w:val="double" w:sz="1" w:space="0" w:color="808080"/>
              <w:bottom w:val="double" w:sz="1" w:space="0" w:color="808080"/>
            </w:tcBorders>
            <w:vAlign w:val="center"/>
          </w:tcPr>
          <w:p w14:paraId="193BEAFD"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Testing Phase (Module Testing)</w:t>
            </w:r>
          </w:p>
        </w:tc>
        <w:tc>
          <w:tcPr>
            <w:tcW w:w="2982" w:type="dxa"/>
            <w:tcBorders>
              <w:top w:val="double" w:sz="1" w:space="0" w:color="808080"/>
              <w:left w:val="double" w:sz="1" w:space="0" w:color="808080"/>
              <w:bottom w:val="double" w:sz="1" w:space="0" w:color="808080"/>
              <w:right w:val="double" w:sz="1" w:space="0" w:color="808080"/>
            </w:tcBorders>
            <w:vAlign w:val="center"/>
          </w:tcPr>
          <w:p w14:paraId="2AB2B63E" w14:textId="77777777" w:rsidR="00785213" w:rsidRDefault="00785213" w:rsidP="00D93616">
            <w:pPr>
              <w:jc w:val="both"/>
            </w:pPr>
            <w:r>
              <w:rPr>
                <w:rFonts w:ascii="Verdana" w:hAnsi="Verdana" w:cs="Verdana"/>
                <w:color w:val="000000"/>
                <w:sz w:val="20"/>
                <w:szCs w:val="15"/>
              </w:rPr>
              <w:t xml:space="preserve">            --</w:t>
            </w:r>
          </w:p>
        </w:tc>
      </w:tr>
      <w:tr w:rsidR="00785213" w14:paraId="3D3361EA"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7780F141" w14:textId="4C9A1304"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27, 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28B43E61"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 xml:space="preserve">The Project was Submitted to Other Project Leader of Other Project Group </w:t>
            </w:r>
            <w:proofErr w:type="gramStart"/>
            <w:r>
              <w:rPr>
                <w:rFonts w:ascii="Verdana" w:hAnsi="Verdana" w:cs="Verdana"/>
                <w:color w:val="000000"/>
                <w:sz w:val="20"/>
                <w:szCs w:val="15"/>
              </w:rPr>
              <w:t>For</w:t>
            </w:r>
            <w:proofErr w:type="gramEnd"/>
            <w:r>
              <w:rPr>
                <w:rFonts w:ascii="Verdana" w:hAnsi="Verdana" w:cs="Verdana"/>
                <w:color w:val="000000"/>
                <w:sz w:val="20"/>
                <w:szCs w:val="15"/>
              </w:rPr>
              <w:t xml:space="preserve"> Testing</w:t>
            </w:r>
          </w:p>
        </w:tc>
        <w:tc>
          <w:tcPr>
            <w:tcW w:w="1682" w:type="dxa"/>
            <w:tcBorders>
              <w:top w:val="double" w:sz="1" w:space="0" w:color="808080"/>
              <w:left w:val="double" w:sz="1" w:space="0" w:color="808080"/>
              <w:bottom w:val="double" w:sz="1" w:space="0" w:color="808080"/>
            </w:tcBorders>
            <w:vAlign w:val="center"/>
          </w:tcPr>
          <w:p w14:paraId="25C9DB24"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Testing Phase (Acceptance Testing)</w:t>
            </w:r>
          </w:p>
        </w:tc>
        <w:tc>
          <w:tcPr>
            <w:tcW w:w="2982" w:type="dxa"/>
            <w:tcBorders>
              <w:top w:val="double" w:sz="1" w:space="0" w:color="808080"/>
              <w:left w:val="double" w:sz="1" w:space="0" w:color="808080"/>
              <w:bottom w:val="double" w:sz="1" w:space="0" w:color="808080"/>
              <w:right w:val="double" w:sz="1" w:space="0" w:color="808080"/>
            </w:tcBorders>
            <w:vAlign w:val="center"/>
          </w:tcPr>
          <w:p w14:paraId="4BE8CDFE" w14:textId="77777777" w:rsidR="00785213" w:rsidRDefault="00785213" w:rsidP="00D93616">
            <w:pPr>
              <w:jc w:val="both"/>
            </w:pPr>
            <w:r>
              <w:rPr>
                <w:rFonts w:ascii="Verdana" w:hAnsi="Verdana" w:cs="Verdana"/>
                <w:color w:val="000000"/>
                <w:sz w:val="20"/>
                <w:szCs w:val="15"/>
              </w:rPr>
              <w:t>The Project of Other Team was Taken up by the Team for Testing</w:t>
            </w:r>
          </w:p>
        </w:tc>
      </w:tr>
      <w:tr w:rsidR="00785213" w14:paraId="40B6FDB3"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77402346" w14:textId="1387B77F"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28-29, 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72962964" w14:textId="77777777" w:rsidR="00785213" w:rsidRDefault="00785213" w:rsidP="00D93616">
            <w:pPr>
              <w:pStyle w:val="NormalWeb"/>
              <w:spacing w:before="0"/>
              <w:jc w:val="both"/>
              <w:rPr>
                <w:rFonts w:ascii="Verdana" w:hAnsi="Verdana" w:cs="Verdana"/>
                <w:color w:val="000000"/>
                <w:sz w:val="20"/>
                <w:szCs w:val="15"/>
              </w:rPr>
            </w:pPr>
            <w:r>
              <w:rPr>
                <w:rFonts w:ascii="Verdana" w:hAnsi="Verdana" w:cs="Verdana"/>
                <w:color w:val="000000"/>
                <w:sz w:val="20"/>
                <w:szCs w:val="15"/>
              </w:rPr>
              <w:t>The Errors Found were Removed</w:t>
            </w:r>
          </w:p>
          <w:p w14:paraId="05BED000" w14:textId="77777777" w:rsidR="00785213" w:rsidRDefault="00785213" w:rsidP="00D93616">
            <w:pPr>
              <w:pStyle w:val="NormalWeb"/>
              <w:spacing w:after="0"/>
              <w:jc w:val="both"/>
              <w:rPr>
                <w:rFonts w:ascii="Verdana" w:hAnsi="Verdana" w:cs="Verdana"/>
                <w:color w:val="000000"/>
                <w:sz w:val="20"/>
                <w:szCs w:val="15"/>
              </w:rPr>
            </w:pPr>
          </w:p>
        </w:tc>
        <w:tc>
          <w:tcPr>
            <w:tcW w:w="1682" w:type="dxa"/>
            <w:tcBorders>
              <w:top w:val="double" w:sz="1" w:space="0" w:color="808080"/>
              <w:left w:val="double" w:sz="1" w:space="0" w:color="808080"/>
              <w:bottom w:val="double" w:sz="1" w:space="0" w:color="808080"/>
            </w:tcBorders>
            <w:vAlign w:val="center"/>
          </w:tcPr>
          <w:p w14:paraId="043E4E6B"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Debugging</w:t>
            </w:r>
          </w:p>
        </w:tc>
        <w:tc>
          <w:tcPr>
            <w:tcW w:w="2982" w:type="dxa"/>
            <w:tcBorders>
              <w:top w:val="double" w:sz="1" w:space="0" w:color="808080"/>
              <w:left w:val="double" w:sz="1" w:space="0" w:color="808080"/>
              <w:bottom w:val="double" w:sz="1" w:space="0" w:color="808080"/>
              <w:right w:val="double" w:sz="1" w:space="0" w:color="808080"/>
            </w:tcBorders>
            <w:vAlign w:val="center"/>
          </w:tcPr>
          <w:p w14:paraId="65531E1C" w14:textId="77777777" w:rsidR="00785213" w:rsidRDefault="00785213" w:rsidP="00D93616">
            <w:pPr>
              <w:jc w:val="both"/>
            </w:pPr>
            <w:r>
              <w:rPr>
                <w:rFonts w:ascii="Verdana" w:hAnsi="Verdana" w:cs="Verdana"/>
                <w:color w:val="000000"/>
                <w:sz w:val="20"/>
                <w:szCs w:val="15"/>
              </w:rPr>
              <w:t>The Project was complete for submission</w:t>
            </w:r>
          </w:p>
        </w:tc>
      </w:tr>
      <w:tr w:rsidR="00785213" w14:paraId="7FCEFB2F" w14:textId="77777777" w:rsidTr="00785213">
        <w:trPr>
          <w:trHeight w:val="1234"/>
        </w:trPr>
        <w:tc>
          <w:tcPr>
            <w:tcW w:w="1781" w:type="dxa"/>
            <w:tcBorders>
              <w:top w:val="double" w:sz="1" w:space="0" w:color="808080"/>
              <w:left w:val="double" w:sz="1" w:space="0" w:color="808080"/>
              <w:bottom w:val="double" w:sz="1" w:space="0" w:color="808080"/>
            </w:tcBorders>
            <w:vAlign w:val="center"/>
          </w:tcPr>
          <w:p w14:paraId="472F9A96" w14:textId="11271448"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JAN 30, 20</w:t>
            </w:r>
            <w:r w:rsidR="00401219">
              <w:rPr>
                <w:rFonts w:ascii="Verdana" w:hAnsi="Verdana" w:cs="Verdana"/>
                <w:color w:val="000000"/>
                <w:sz w:val="20"/>
                <w:szCs w:val="15"/>
              </w:rPr>
              <w:t>26</w:t>
            </w:r>
          </w:p>
        </w:tc>
        <w:tc>
          <w:tcPr>
            <w:tcW w:w="3016" w:type="dxa"/>
            <w:tcBorders>
              <w:top w:val="double" w:sz="1" w:space="0" w:color="808080"/>
              <w:left w:val="double" w:sz="1" w:space="0" w:color="808080"/>
              <w:bottom w:val="double" w:sz="1" w:space="0" w:color="808080"/>
            </w:tcBorders>
            <w:vAlign w:val="center"/>
          </w:tcPr>
          <w:p w14:paraId="084A4F2D" w14:textId="77777777" w:rsidR="00785213" w:rsidRDefault="00785213" w:rsidP="00D93616">
            <w:pPr>
              <w:pStyle w:val="NormalWeb"/>
              <w:spacing w:before="0" w:after="0"/>
              <w:jc w:val="both"/>
              <w:rPr>
                <w:rFonts w:ascii="Verdana" w:hAnsi="Verdana" w:cs="Verdana"/>
                <w:color w:val="000000"/>
                <w:sz w:val="20"/>
                <w:szCs w:val="15"/>
              </w:rPr>
            </w:pPr>
            <w:r>
              <w:rPr>
                <w:rFonts w:ascii="Verdana" w:hAnsi="Verdana" w:cs="Verdana"/>
                <w:color w:val="000000"/>
                <w:sz w:val="20"/>
                <w:szCs w:val="15"/>
              </w:rPr>
              <w:t>Final Submission of Project</w:t>
            </w:r>
          </w:p>
        </w:tc>
        <w:tc>
          <w:tcPr>
            <w:tcW w:w="1682" w:type="dxa"/>
            <w:tcBorders>
              <w:top w:val="double" w:sz="1" w:space="0" w:color="808080"/>
              <w:left w:val="double" w:sz="1" w:space="0" w:color="808080"/>
              <w:bottom w:val="double" w:sz="1" w:space="0" w:color="808080"/>
            </w:tcBorders>
            <w:vAlign w:val="center"/>
          </w:tcPr>
          <w:p w14:paraId="25CC2D4B" w14:textId="77777777" w:rsidR="00785213" w:rsidRDefault="00785213" w:rsidP="00D93616">
            <w:pPr>
              <w:pStyle w:val="NormalWeb"/>
              <w:snapToGrid w:val="0"/>
              <w:spacing w:before="0" w:after="0"/>
              <w:jc w:val="both"/>
              <w:rPr>
                <w:rFonts w:ascii="Verdana" w:hAnsi="Verdana" w:cs="Verdana"/>
                <w:color w:val="000000"/>
                <w:sz w:val="20"/>
                <w:szCs w:val="15"/>
              </w:rPr>
            </w:pPr>
          </w:p>
        </w:tc>
        <w:tc>
          <w:tcPr>
            <w:tcW w:w="2982" w:type="dxa"/>
            <w:tcBorders>
              <w:top w:val="double" w:sz="1" w:space="0" w:color="808080"/>
              <w:left w:val="double" w:sz="1" w:space="0" w:color="808080"/>
              <w:bottom w:val="double" w:sz="1" w:space="0" w:color="808080"/>
              <w:right w:val="double" w:sz="1" w:space="0" w:color="808080"/>
            </w:tcBorders>
            <w:vAlign w:val="center"/>
          </w:tcPr>
          <w:p w14:paraId="24F255B6" w14:textId="77777777" w:rsidR="00785213" w:rsidRDefault="00785213" w:rsidP="00D93616">
            <w:pPr>
              <w:snapToGrid w:val="0"/>
              <w:jc w:val="both"/>
              <w:rPr>
                <w:rFonts w:ascii="Verdana" w:hAnsi="Verdana" w:cs="Verdana"/>
                <w:color w:val="000000"/>
                <w:sz w:val="20"/>
                <w:szCs w:val="15"/>
              </w:rPr>
            </w:pPr>
          </w:p>
        </w:tc>
      </w:tr>
    </w:tbl>
    <w:p w14:paraId="428732A2" w14:textId="77777777" w:rsidR="00785213" w:rsidRDefault="00785213" w:rsidP="00D93616">
      <w:pPr>
        <w:pStyle w:val="Title"/>
        <w:jc w:val="both"/>
      </w:pPr>
    </w:p>
    <w:p w14:paraId="57AE54BB" w14:textId="77777777" w:rsidR="00785213" w:rsidRDefault="00785213" w:rsidP="00D93616">
      <w:pPr>
        <w:pStyle w:val="Title"/>
        <w:jc w:val="both"/>
      </w:pPr>
    </w:p>
    <w:p w14:paraId="55F568A4" w14:textId="77777777" w:rsidR="00785213" w:rsidRDefault="00785213" w:rsidP="00D93616">
      <w:pPr>
        <w:pStyle w:val="Title"/>
        <w:jc w:val="both"/>
      </w:pPr>
    </w:p>
    <w:p w14:paraId="42BC4C32" w14:textId="77777777" w:rsidR="00785213" w:rsidRDefault="00785213" w:rsidP="00D93616">
      <w:pPr>
        <w:pStyle w:val="Title"/>
        <w:jc w:val="both"/>
      </w:pPr>
    </w:p>
    <w:p w14:paraId="4CC3F43A" w14:textId="77777777" w:rsidR="00785213" w:rsidRDefault="00785213" w:rsidP="00D93616">
      <w:pPr>
        <w:pStyle w:val="Title"/>
        <w:jc w:val="both"/>
      </w:pPr>
    </w:p>
    <w:p w14:paraId="147D3BA6" w14:textId="77777777" w:rsidR="00785213" w:rsidRDefault="00785213" w:rsidP="00D93616">
      <w:pPr>
        <w:pStyle w:val="Title"/>
        <w:jc w:val="both"/>
      </w:pPr>
    </w:p>
    <w:p w14:paraId="23661C55" w14:textId="77777777" w:rsidR="00785213" w:rsidRDefault="00785213" w:rsidP="00D93616">
      <w:pPr>
        <w:pStyle w:val="Title"/>
        <w:jc w:val="both"/>
      </w:pPr>
    </w:p>
    <w:p w14:paraId="1F59B83B" w14:textId="77777777" w:rsidR="00785213" w:rsidRDefault="00785213" w:rsidP="00D93616">
      <w:pPr>
        <w:pStyle w:val="Title"/>
        <w:jc w:val="both"/>
      </w:pPr>
    </w:p>
    <w:p w14:paraId="4FFD709F" w14:textId="77777777" w:rsidR="00785213" w:rsidRDefault="00785213" w:rsidP="00D93616">
      <w:pPr>
        <w:pStyle w:val="Title"/>
        <w:jc w:val="both"/>
      </w:pPr>
    </w:p>
    <w:p w14:paraId="48D65EA6" w14:textId="77777777" w:rsidR="00785213" w:rsidRDefault="00785213" w:rsidP="00D93616">
      <w:pPr>
        <w:pStyle w:val="Title"/>
        <w:jc w:val="both"/>
      </w:pPr>
    </w:p>
    <w:p w14:paraId="62F9ECCE" w14:textId="77777777" w:rsidR="00785213" w:rsidRDefault="00785213" w:rsidP="00D93616">
      <w:pPr>
        <w:pStyle w:val="Title"/>
        <w:jc w:val="both"/>
      </w:pPr>
    </w:p>
    <w:p w14:paraId="28FE8742" w14:textId="77777777" w:rsidR="00785213" w:rsidRDefault="00785213" w:rsidP="00D93616">
      <w:pPr>
        <w:pStyle w:val="Title"/>
        <w:jc w:val="both"/>
      </w:pPr>
    </w:p>
    <w:p w14:paraId="4797C272" w14:textId="77777777" w:rsidR="00785213" w:rsidRDefault="00785213" w:rsidP="00D93616">
      <w:pPr>
        <w:pStyle w:val="Title"/>
        <w:jc w:val="both"/>
      </w:pPr>
    </w:p>
    <w:p w14:paraId="240B7698" w14:textId="77777777" w:rsidR="00785213" w:rsidRDefault="00785213" w:rsidP="00D93616">
      <w:pPr>
        <w:pStyle w:val="Title"/>
        <w:jc w:val="both"/>
      </w:pPr>
    </w:p>
    <w:p w14:paraId="66D15D43" w14:textId="77777777" w:rsidR="00785213" w:rsidRDefault="00785213" w:rsidP="00D93616">
      <w:pPr>
        <w:pStyle w:val="Title"/>
        <w:jc w:val="both"/>
      </w:pPr>
    </w:p>
    <w:p w14:paraId="08F3CE73" w14:textId="77777777" w:rsidR="00785213" w:rsidRDefault="00785213" w:rsidP="00D93616">
      <w:pPr>
        <w:pStyle w:val="Title"/>
        <w:jc w:val="both"/>
      </w:pPr>
    </w:p>
    <w:p w14:paraId="0C43D5F7" w14:textId="77777777" w:rsidR="00785213" w:rsidRDefault="00785213" w:rsidP="00D93616">
      <w:pPr>
        <w:pStyle w:val="Title"/>
        <w:jc w:val="both"/>
      </w:pPr>
    </w:p>
    <w:p w14:paraId="21742373" w14:textId="77777777" w:rsidR="00785213" w:rsidRDefault="00785213" w:rsidP="00D93616">
      <w:pPr>
        <w:pStyle w:val="Title"/>
        <w:jc w:val="both"/>
        <w:rPr>
          <w:sz w:val="26"/>
        </w:rPr>
      </w:pPr>
      <w:r>
        <w:lastRenderedPageBreak/>
        <w:t>Appendix A</w:t>
      </w:r>
    </w:p>
    <w:p w14:paraId="05A7BB17" w14:textId="655FF403" w:rsidR="00785213" w:rsidRDefault="00785213" w:rsidP="00D93616">
      <w:pPr>
        <w:pStyle w:val="Title"/>
        <w:jc w:val="both"/>
        <w:rPr>
          <w:sz w:val="26"/>
        </w:rPr>
      </w:pPr>
      <w:r>
        <w:rPr>
          <w:sz w:val="26"/>
        </w:rPr>
        <w:t>E</w:t>
      </w:r>
      <w:r w:rsidR="00F66B9B">
        <w:rPr>
          <w:sz w:val="26"/>
        </w:rPr>
        <w:t xml:space="preserve">ntity </w:t>
      </w:r>
      <w:r>
        <w:rPr>
          <w:sz w:val="26"/>
        </w:rPr>
        <w:t>R</w:t>
      </w:r>
      <w:r w:rsidR="00F66B9B">
        <w:rPr>
          <w:sz w:val="26"/>
        </w:rPr>
        <w:t xml:space="preserve">elationship </w:t>
      </w:r>
      <w:r>
        <w:rPr>
          <w:sz w:val="26"/>
        </w:rPr>
        <w:t>Diagram</w:t>
      </w:r>
    </w:p>
    <w:p w14:paraId="666E0D9C" w14:textId="77777777" w:rsidR="00E52B06" w:rsidRPr="00E52B06" w:rsidRDefault="00E52B06" w:rsidP="00D93616">
      <w:pPr>
        <w:pStyle w:val="Subtitle"/>
        <w:jc w:val="both"/>
      </w:pPr>
    </w:p>
    <w:p w14:paraId="0EC11B21" w14:textId="5CED7B38" w:rsidR="00785213" w:rsidRDefault="00401219" w:rsidP="00D93616">
      <w:pPr>
        <w:jc w:val="both"/>
      </w:pPr>
      <w:r w:rsidRPr="00401219">
        <w:rPr>
          <w:noProof/>
        </w:rPr>
        <w:drawing>
          <wp:inline distT="0" distB="0" distL="0" distR="0" wp14:anchorId="1D9CF773" wp14:editId="20120B03">
            <wp:extent cx="5486400" cy="3145155"/>
            <wp:effectExtent l="0" t="0" r="0" b="0"/>
            <wp:docPr id="1735449373" name="Picture 4">
              <a:extLst xmlns:a="http://schemas.openxmlformats.org/drawingml/2006/main">
                <a:ext uri="{FF2B5EF4-FFF2-40B4-BE49-F238E27FC236}">
                  <a16:creationId xmlns:a16="http://schemas.microsoft.com/office/drawing/2014/main" id="{3A1F9F58-CD48-2234-F8C8-F0C894B297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A1F9F58-CD48-2234-F8C8-F0C894B297E6}"/>
                        </a:ext>
                      </a:extLst>
                    </pic:cNvPr>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0" y="0"/>
                      <a:ext cx="5486400" cy="3145155"/>
                    </a:xfrm>
                    <a:prstGeom prst="rect">
                      <a:avLst/>
                    </a:prstGeom>
                  </pic:spPr>
                </pic:pic>
              </a:graphicData>
            </a:graphic>
          </wp:inline>
        </w:drawing>
      </w:r>
    </w:p>
    <w:p w14:paraId="733135FD" w14:textId="77777777" w:rsidR="00D93616" w:rsidRDefault="00D93616" w:rsidP="00D93616">
      <w:pPr>
        <w:jc w:val="both"/>
      </w:pPr>
    </w:p>
    <w:p w14:paraId="5C0CE97C" w14:textId="77777777" w:rsidR="00D93616" w:rsidRDefault="00D93616" w:rsidP="00D93616">
      <w:pPr>
        <w:jc w:val="both"/>
      </w:pPr>
    </w:p>
    <w:p w14:paraId="47B93EBF" w14:textId="77777777" w:rsidR="00D93616" w:rsidRDefault="00D93616" w:rsidP="00D93616">
      <w:pPr>
        <w:jc w:val="both"/>
      </w:pPr>
    </w:p>
    <w:p w14:paraId="74DE768D" w14:textId="77777777" w:rsidR="00D93616" w:rsidRDefault="00D93616" w:rsidP="00D93616">
      <w:pPr>
        <w:jc w:val="both"/>
      </w:pPr>
    </w:p>
    <w:p w14:paraId="10ECCD74" w14:textId="77777777" w:rsidR="00D93616" w:rsidRDefault="00D93616" w:rsidP="00D93616">
      <w:pPr>
        <w:jc w:val="both"/>
      </w:pPr>
    </w:p>
    <w:p w14:paraId="7B0345C0" w14:textId="77777777" w:rsidR="00D93616" w:rsidRDefault="00D93616" w:rsidP="00D93616">
      <w:pPr>
        <w:jc w:val="both"/>
      </w:pPr>
    </w:p>
    <w:p w14:paraId="263B0A88" w14:textId="77777777" w:rsidR="00D93616" w:rsidRDefault="00D93616" w:rsidP="00D93616">
      <w:pPr>
        <w:jc w:val="both"/>
      </w:pPr>
    </w:p>
    <w:p w14:paraId="72A24E58" w14:textId="77777777" w:rsidR="00D93616" w:rsidRDefault="00D93616" w:rsidP="00D93616">
      <w:pPr>
        <w:jc w:val="both"/>
      </w:pPr>
    </w:p>
    <w:p w14:paraId="5D127F49" w14:textId="77777777" w:rsidR="00D93616" w:rsidRDefault="00D93616" w:rsidP="00D93616">
      <w:pPr>
        <w:jc w:val="both"/>
      </w:pPr>
    </w:p>
    <w:p w14:paraId="78E3BE7E" w14:textId="77777777" w:rsidR="00D93616" w:rsidRDefault="00D93616" w:rsidP="00D93616">
      <w:pPr>
        <w:jc w:val="both"/>
      </w:pPr>
    </w:p>
    <w:p w14:paraId="018B1043" w14:textId="77777777" w:rsidR="00D93616" w:rsidRDefault="00D93616" w:rsidP="00D93616">
      <w:pPr>
        <w:jc w:val="both"/>
      </w:pPr>
    </w:p>
    <w:p w14:paraId="2539E88E" w14:textId="77777777" w:rsidR="00D93616" w:rsidRDefault="00D93616" w:rsidP="00D93616">
      <w:pPr>
        <w:jc w:val="both"/>
      </w:pPr>
    </w:p>
    <w:p w14:paraId="1811A454" w14:textId="77777777" w:rsidR="00D93616" w:rsidRDefault="00D93616" w:rsidP="00D93616">
      <w:pPr>
        <w:jc w:val="both"/>
      </w:pPr>
    </w:p>
    <w:p w14:paraId="7BF82D03" w14:textId="77777777" w:rsidR="00D93616" w:rsidRDefault="00D93616" w:rsidP="00D93616">
      <w:pPr>
        <w:jc w:val="both"/>
      </w:pPr>
    </w:p>
    <w:p w14:paraId="0E77BE23" w14:textId="77777777" w:rsidR="00D93616" w:rsidRDefault="00D93616" w:rsidP="00D93616">
      <w:pPr>
        <w:jc w:val="both"/>
      </w:pPr>
    </w:p>
    <w:p w14:paraId="2036BCD2" w14:textId="77777777" w:rsidR="00D93616" w:rsidRDefault="00D93616" w:rsidP="00D93616">
      <w:pPr>
        <w:jc w:val="both"/>
      </w:pPr>
    </w:p>
    <w:p w14:paraId="010FA3DC" w14:textId="77777777" w:rsidR="00D93616" w:rsidRDefault="00D93616" w:rsidP="00D93616">
      <w:pPr>
        <w:jc w:val="both"/>
      </w:pPr>
    </w:p>
    <w:p w14:paraId="41961F00" w14:textId="77777777" w:rsidR="00D93616" w:rsidRDefault="00D93616" w:rsidP="00D93616">
      <w:pPr>
        <w:jc w:val="both"/>
      </w:pPr>
    </w:p>
    <w:p w14:paraId="4D30C5DF" w14:textId="77777777" w:rsidR="00D93616" w:rsidRDefault="00D93616" w:rsidP="00D93616">
      <w:pPr>
        <w:jc w:val="both"/>
      </w:pPr>
    </w:p>
    <w:p w14:paraId="015DCD5F" w14:textId="77777777" w:rsidR="00D93616" w:rsidRDefault="00D93616" w:rsidP="00D93616">
      <w:pPr>
        <w:jc w:val="both"/>
      </w:pPr>
    </w:p>
    <w:p w14:paraId="3715FEDF" w14:textId="77777777" w:rsidR="00D93616" w:rsidRDefault="00D93616" w:rsidP="00D93616">
      <w:pPr>
        <w:jc w:val="both"/>
      </w:pPr>
    </w:p>
    <w:p w14:paraId="726C296F" w14:textId="77777777" w:rsidR="00401219" w:rsidRDefault="00401219" w:rsidP="00D93616">
      <w:pPr>
        <w:pStyle w:val="BodyText"/>
        <w:jc w:val="both"/>
      </w:pPr>
    </w:p>
    <w:p w14:paraId="6D51AD3D" w14:textId="77777777" w:rsidR="00E52B06" w:rsidRDefault="00E52B06" w:rsidP="00D93616">
      <w:pPr>
        <w:pStyle w:val="BodyText"/>
        <w:jc w:val="both"/>
      </w:pPr>
    </w:p>
    <w:p w14:paraId="6EB3FD69" w14:textId="77777777" w:rsidR="00E52B06" w:rsidRPr="00401219" w:rsidRDefault="00E52B06" w:rsidP="00D93616">
      <w:pPr>
        <w:pStyle w:val="BodyText"/>
        <w:jc w:val="both"/>
      </w:pPr>
    </w:p>
    <w:p w14:paraId="34D25CCB" w14:textId="77777777" w:rsidR="00785213" w:rsidRDefault="00785213" w:rsidP="00D93616">
      <w:pPr>
        <w:jc w:val="both"/>
        <w:rPr>
          <w:b/>
          <w:bCs/>
          <w:sz w:val="30"/>
          <w:u w:val="single"/>
        </w:rPr>
      </w:pPr>
      <w:r>
        <w:rPr>
          <w:b/>
          <w:bCs/>
          <w:sz w:val="30"/>
          <w:u w:val="single"/>
        </w:rPr>
        <w:lastRenderedPageBreak/>
        <w:t>Data</w:t>
      </w:r>
      <w:r w:rsidR="00F66B9B">
        <w:rPr>
          <w:b/>
          <w:bCs/>
          <w:sz w:val="30"/>
          <w:u w:val="single"/>
        </w:rPr>
        <w:t xml:space="preserve"> </w:t>
      </w:r>
      <w:r>
        <w:rPr>
          <w:b/>
          <w:bCs/>
          <w:sz w:val="30"/>
          <w:u w:val="single"/>
        </w:rPr>
        <w:t>Flow Diagram:</w:t>
      </w:r>
    </w:p>
    <w:p w14:paraId="23349088" w14:textId="67290FB9" w:rsidR="00E52B06" w:rsidRDefault="00D93616" w:rsidP="00D93616">
      <w:pPr>
        <w:jc w:val="both"/>
        <w:rPr>
          <w:b/>
          <w:bCs/>
          <w:sz w:val="30"/>
          <w:u w:val="single"/>
          <w:lang w:val="en-IN"/>
        </w:rPr>
      </w:pPr>
      <w:r>
        <w:rPr>
          <w:b/>
          <w:bCs/>
          <w:noProof/>
          <w:sz w:val="30"/>
          <w:u w:val="single"/>
          <w:lang w:eastAsia="en-US"/>
        </w:rPr>
        <w:drawing>
          <wp:inline distT="0" distB="0" distL="0" distR="0" wp14:anchorId="2D4D08D2" wp14:editId="7F58273E">
            <wp:extent cx="3771900" cy="7181850"/>
            <wp:effectExtent l="0" t="0" r="0" b="0"/>
            <wp:docPr id="1106569445" name="Picture 24" descr="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3"/>
                    <a:stretch>
                      <a:fillRect/>
                    </a:stretch>
                  </pic:blipFill>
                  <pic:spPr>
                    <a:xfrm>
                      <a:off x="0" y="0"/>
                      <a:ext cx="3771900" cy="7181850"/>
                    </a:xfrm>
                    <a:prstGeom prst="rect">
                      <a:avLst/>
                    </a:prstGeom>
                  </pic:spPr>
                </pic:pic>
              </a:graphicData>
            </a:graphic>
          </wp:inline>
        </w:drawing>
      </w:r>
    </w:p>
    <w:p w14:paraId="6ECD322D" w14:textId="77777777" w:rsidR="007E3984" w:rsidRDefault="007E3984" w:rsidP="00D93616">
      <w:pPr>
        <w:jc w:val="both"/>
        <w:rPr>
          <w:b/>
          <w:bCs/>
          <w:sz w:val="30"/>
          <w:u w:val="single"/>
          <w:lang w:val="en-IN"/>
        </w:rPr>
      </w:pPr>
    </w:p>
    <w:p w14:paraId="65749A37" w14:textId="77777777" w:rsidR="007E3984" w:rsidRDefault="007E3984" w:rsidP="00D93616">
      <w:pPr>
        <w:jc w:val="both"/>
        <w:rPr>
          <w:b/>
          <w:bCs/>
          <w:sz w:val="30"/>
          <w:u w:val="single"/>
          <w:lang w:val="en-IN"/>
        </w:rPr>
      </w:pPr>
    </w:p>
    <w:p w14:paraId="3BBD1E14" w14:textId="77777777" w:rsidR="007E3984" w:rsidRPr="00E52B06" w:rsidRDefault="007E3984" w:rsidP="00D93616">
      <w:pPr>
        <w:jc w:val="both"/>
        <w:rPr>
          <w:b/>
          <w:bCs/>
          <w:sz w:val="30"/>
          <w:u w:val="single"/>
          <w:lang w:val="en-IN"/>
        </w:rPr>
      </w:pPr>
    </w:p>
    <w:p w14:paraId="376F03CA" w14:textId="4039E973" w:rsidR="00785213" w:rsidRDefault="00785213" w:rsidP="00D93616">
      <w:pPr>
        <w:jc w:val="both"/>
      </w:pPr>
      <w:r>
        <w:rPr>
          <w:b/>
          <w:bCs/>
          <w:sz w:val="30"/>
          <w:u w:val="single"/>
        </w:rPr>
        <w:lastRenderedPageBreak/>
        <w:t>Class</w:t>
      </w:r>
      <w:r w:rsidR="0070759C">
        <w:rPr>
          <w:b/>
          <w:bCs/>
          <w:sz w:val="30"/>
          <w:u w:val="single"/>
        </w:rPr>
        <w:t xml:space="preserve"> </w:t>
      </w:r>
      <w:r>
        <w:rPr>
          <w:b/>
          <w:bCs/>
          <w:sz w:val="30"/>
          <w:u w:val="single"/>
        </w:rPr>
        <w:t>Diagram</w:t>
      </w:r>
    </w:p>
    <w:p w14:paraId="456B3513" w14:textId="3CDFF4F1" w:rsidR="00A91680" w:rsidRDefault="00A91680" w:rsidP="00A91680">
      <w:pPr>
        <w:pStyle w:val="Title"/>
        <w:jc w:val="both"/>
      </w:pPr>
      <w:r>
        <w:rPr>
          <w:noProof/>
        </w:rPr>
        <w:drawing>
          <wp:inline distT="0" distB="0" distL="0" distR="0" wp14:anchorId="7D292A89" wp14:editId="351C9E4F">
            <wp:extent cx="4426500" cy="7696200"/>
            <wp:effectExtent l="0" t="0" r="0" b="0"/>
            <wp:docPr id="88608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83985" name="Picture 8860839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1446" cy="7704799"/>
                    </a:xfrm>
                    <a:prstGeom prst="rect">
                      <a:avLst/>
                    </a:prstGeom>
                  </pic:spPr>
                </pic:pic>
              </a:graphicData>
            </a:graphic>
          </wp:inline>
        </w:drawing>
      </w:r>
    </w:p>
    <w:p w14:paraId="6DC6D14D" w14:textId="77777777" w:rsidR="00A91680" w:rsidRPr="00A91680" w:rsidRDefault="00A91680" w:rsidP="00A91680">
      <w:pPr>
        <w:pStyle w:val="Subtitle"/>
      </w:pPr>
    </w:p>
    <w:p w14:paraId="394C8B57" w14:textId="77777777" w:rsidR="00785213" w:rsidRDefault="00785213" w:rsidP="00D93616">
      <w:pPr>
        <w:pStyle w:val="Title"/>
        <w:jc w:val="both"/>
      </w:pPr>
      <w:r>
        <w:t>Appendix</w:t>
      </w:r>
      <w:r w:rsidR="00CE126D">
        <w:t xml:space="preserve"> </w:t>
      </w:r>
      <w:r>
        <w:t>B</w:t>
      </w:r>
    </w:p>
    <w:p w14:paraId="488A6059" w14:textId="4038B795" w:rsidR="00785213" w:rsidRDefault="00785213" w:rsidP="00D93616">
      <w:pPr>
        <w:pStyle w:val="Title"/>
        <w:jc w:val="both"/>
        <w:rPr>
          <w:sz w:val="22"/>
          <w:u w:val="none"/>
        </w:rPr>
      </w:pPr>
      <w:r w:rsidRPr="00901CEF">
        <w:rPr>
          <w:sz w:val="28"/>
        </w:rPr>
        <w:t>Homepage</w:t>
      </w:r>
      <w:r>
        <w:rPr>
          <w:sz w:val="28"/>
        </w:rPr>
        <w:t>:</w:t>
      </w:r>
      <w:r w:rsidR="00E52B06" w:rsidRPr="00E52B06">
        <w:rPr>
          <w:noProof/>
        </w:rPr>
        <w:t xml:space="preserve"> </w:t>
      </w:r>
      <w:r w:rsidR="00E52B06" w:rsidRPr="00E52B06">
        <w:rPr>
          <w:noProof/>
          <w:sz w:val="28"/>
        </w:rPr>
        <w:drawing>
          <wp:inline distT="0" distB="0" distL="0" distR="0" wp14:anchorId="16C41A96" wp14:editId="4DDBAE74">
            <wp:extent cx="5486400" cy="3086100"/>
            <wp:effectExtent l="0" t="0" r="0" b="0"/>
            <wp:docPr id="80782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1222" name=""/>
                    <pic:cNvPicPr/>
                  </pic:nvPicPr>
                  <pic:blipFill>
                    <a:blip r:embed="rId15"/>
                    <a:stretch>
                      <a:fillRect/>
                    </a:stretch>
                  </pic:blipFill>
                  <pic:spPr>
                    <a:xfrm>
                      <a:off x="0" y="0"/>
                      <a:ext cx="5486400" cy="3086100"/>
                    </a:xfrm>
                    <a:prstGeom prst="rect">
                      <a:avLst/>
                    </a:prstGeom>
                  </pic:spPr>
                </pic:pic>
              </a:graphicData>
            </a:graphic>
          </wp:inline>
        </w:drawing>
      </w:r>
    </w:p>
    <w:p w14:paraId="7F9F04B4" w14:textId="77777777" w:rsidR="00785213" w:rsidRDefault="00785213" w:rsidP="00D93616">
      <w:pPr>
        <w:jc w:val="both"/>
      </w:pPr>
    </w:p>
    <w:p w14:paraId="7D677239" w14:textId="77777777" w:rsidR="00785213" w:rsidRDefault="00785213" w:rsidP="00D93616">
      <w:pPr>
        <w:jc w:val="both"/>
      </w:pPr>
    </w:p>
    <w:p w14:paraId="0495DD50" w14:textId="5D950A46" w:rsidR="00785213" w:rsidRDefault="00E52B06" w:rsidP="00D93616">
      <w:pPr>
        <w:pStyle w:val="Title"/>
        <w:jc w:val="both"/>
      </w:pPr>
      <w:proofErr w:type="spellStart"/>
      <w:r>
        <w:rPr>
          <w:sz w:val="28"/>
        </w:rPr>
        <w:t>Patient</w:t>
      </w:r>
      <w:r w:rsidR="00785213" w:rsidRPr="00901CEF">
        <w:rPr>
          <w:sz w:val="28"/>
        </w:rPr>
        <w:t>LoginPopup</w:t>
      </w:r>
      <w:proofErr w:type="spellEnd"/>
      <w:r w:rsidR="00785213" w:rsidRPr="00901CEF">
        <w:rPr>
          <w:sz w:val="28"/>
        </w:rPr>
        <w:t>:</w:t>
      </w:r>
      <w:r w:rsidRPr="00E52B06">
        <w:rPr>
          <w:noProof/>
        </w:rPr>
        <w:t xml:space="preserve"> </w:t>
      </w:r>
      <w:r w:rsidRPr="00E52B06">
        <w:rPr>
          <w:noProof/>
          <w:lang w:val="en-IN" w:eastAsia="en-IN"/>
        </w:rPr>
        <w:drawing>
          <wp:inline distT="0" distB="0" distL="0" distR="0" wp14:anchorId="2845B178" wp14:editId="15BF0E52">
            <wp:extent cx="5486400" cy="3086100"/>
            <wp:effectExtent l="0" t="0" r="0" b="0"/>
            <wp:docPr id="14985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9401" name=""/>
                    <pic:cNvPicPr/>
                  </pic:nvPicPr>
                  <pic:blipFill>
                    <a:blip r:embed="rId16"/>
                    <a:stretch>
                      <a:fillRect/>
                    </a:stretch>
                  </pic:blipFill>
                  <pic:spPr>
                    <a:xfrm>
                      <a:off x="0" y="0"/>
                      <a:ext cx="5486400" cy="3086100"/>
                    </a:xfrm>
                    <a:prstGeom prst="rect">
                      <a:avLst/>
                    </a:prstGeom>
                  </pic:spPr>
                </pic:pic>
              </a:graphicData>
            </a:graphic>
          </wp:inline>
        </w:drawing>
      </w:r>
    </w:p>
    <w:p w14:paraId="0457E90F" w14:textId="77777777" w:rsidR="007B0DF9" w:rsidRDefault="007B0DF9" w:rsidP="00D93616">
      <w:pPr>
        <w:pStyle w:val="Title"/>
        <w:jc w:val="both"/>
        <w:rPr>
          <w:sz w:val="28"/>
        </w:rPr>
      </w:pPr>
    </w:p>
    <w:p w14:paraId="3B949142" w14:textId="3AD4D1B5" w:rsidR="00785213" w:rsidRDefault="00E52B06" w:rsidP="00D93616">
      <w:pPr>
        <w:pStyle w:val="Title"/>
        <w:jc w:val="both"/>
        <w:rPr>
          <w:noProof/>
        </w:rPr>
      </w:pPr>
      <w:proofErr w:type="spellStart"/>
      <w:r>
        <w:rPr>
          <w:sz w:val="28"/>
        </w:rPr>
        <w:lastRenderedPageBreak/>
        <w:t>Doctor</w:t>
      </w:r>
      <w:r w:rsidR="00785213" w:rsidRPr="00901CEF">
        <w:rPr>
          <w:sz w:val="28"/>
        </w:rPr>
        <w:t>Login</w:t>
      </w:r>
      <w:proofErr w:type="spellEnd"/>
      <w:r w:rsidR="00785213" w:rsidRPr="00901CEF">
        <w:rPr>
          <w:sz w:val="28"/>
        </w:rPr>
        <w:t>:</w:t>
      </w:r>
      <w:r w:rsidRPr="00E52B06">
        <w:rPr>
          <w:noProof/>
        </w:rPr>
        <w:t xml:space="preserve"> </w:t>
      </w:r>
      <w:r w:rsidRPr="00E52B06">
        <w:rPr>
          <w:noProof/>
          <w:sz w:val="28"/>
        </w:rPr>
        <w:drawing>
          <wp:inline distT="0" distB="0" distL="0" distR="0" wp14:anchorId="6622EDBF" wp14:editId="7A521AA3">
            <wp:extent cx="5486400" cy="3086100"/>
            <wp:effectExtent l="0" t="0" r="0" b="0"/>
            <wp:docPr id="54301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7602" name=""/>
                    <pic:cNvPicPr/>
                  </pic:nvPicPr>
                  <pic:blipFill>
                    <a:blip r:embed="rId17"/>
                    <a:stretch>
                      <a:fillRect/>
                    </a:stretch>
                  </pic:blipFill>
                  <pic:spPr>
                    <a:xfrm>
                      <a:off x="0" y="0"/>
                      <a:ext cx="5486400" cy="3086100"/>
                    </a:xfrm>
                    <a:prstGeom prst="rect">
                      <a:avLst/>
                    </a:prstGeom>
                  </pic:spPr>
                </pic:pic>
              </a:graphicData>
            </a:graphic>
          </wp:inline>
        </w:drawing>
      </w:r>
    </w:p>
    <w:p w14:paraId="4ECDEC94" w14:textId="77777777" w:rsidR="005173B4" w:rsidRDefault="005173B4" w:rsidP="00D93616">
      <w:pPr>
        <w:pStyle w:val="Subtitle"/>
        <w:jc w:val="both"/>
      </w:pPr>
    </w:p>
    <w:p w14:paraId="28445B47" w14:textId="2EEF32B5" w:rsidR="005173B4" w:rsidRPr="005173B4" w:rsidRDefault="005173B4" w:rsidP="00D93616">
      <w:pPr>
        <w:pStyle w:val="BodyText"/>
        <w:jc w:val="both"/>
        <w:rPr>
          <w:b/>
          <w:bCs/>
          <w:sz w:val="24"/>
          <w:szCs w:val="24"/>
          <w:u w:val="single"/>
        </w:rPr>
      </w:pPr>
      <w:proofErr w:type="spellStart"/>
      <w:r w:rsidRPr="005173B4">
        <w:rPr>
          <w:b/>
          <w:bCs/>
          <w:sz w:val="24"/>
          <w:szCs w:val="24"/>
          <w:u w:val="single"/>
        </w:rPr>
        <w:t>ManagerLogin</w:t>
      </w:r>
      <w:proofErr w:type="spellEnd"/>
      <w:r w:rsidRPr="005173B4">
        <w:rPr>
          <w:b/>
          <w:bCs/>
          <w:sz w:val="24"/>
          <w:szCs w:val="24"/>
          <w:u w:val="single"/>
        </w:rPr>
        <w:t>:</w:t>
      </w:r>
    </w:p>
    <w:p w14:paraId="4D955C47" w14:textId="59348647" w:rsidR="00785213" w:rsidRDefault="005173B4" w:rsidP="00D93616">
      <w:pPr>
        <w:pStyle w:val="Title"/>
        <w:jc w:val="both"/>
      </w:pPr>
      <w:r w:rsidRPr="005173B4">
        <w:rPr>
          <w:noProof/>
          <w:lang w:val="en-IN" w:eastAsia="en-IN"/>
        </w:rPr>
        <w:drawing>
          <wp:inline distT="0" distB="0" distL="0" distR="0" wp14:anchorId="04FEDEA0" wp14:editId="1CCC004F">
            <wp:extent cx="5486400" cy="3086100"/>
            <wp:effectExtent l="0" t="0" r="0" b="0"/>
            <wp:docPr id="16538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295" name=""/>
                    <pic:cNvPicPr/>
                  </pic:nvPicPr>
                  <pic:blipFill>
                    <a:blip r:embed="rId18"/>
                    <a:stretch>
                      <a:fillRect/>
                    </a:stretch>
                  </pic:blipFill>
                  <pic:spPr>
                    <a:xfrm>
                      <a:off x="0" y="0"/>
                      <a:ext cx="5486400" cy="3086100"/>
                    </a:xfrm>
                    <a:prstGeom prst="rect">
                      <a:avLst/>
                    </a:prstGeom>
                  </pic:spPr>
                </pic:pic>
              </a:graphicData>
            </a:graphic>
          </wp:inline>
        </w:drawing>
      </w:r>
    </w:p>
    <w:p w14:paraId="1419261D" w14:textId="77777777" w:rsidR="002A0295" w:rsidRDefault="002A0295" w:rsidP="00D93616">
      <w:pPr>
        <w:pStyle w:val="Subtitle"/>
        <w:jc w:val="both"/>
      </w:pPr>
    </w:p>
    <w:p w14:paraId="2EAA8A89" w14:textId="77777777" w:rsidR="002A0295" w:rsidRDefault="002A0295" w:rsidP="00D93616">
      <w:pPr>
        <w:pStyle w:val="BodyText"/>
        <w:jc w:val="both"/>
      </w:pPr>
    </w:p>
    <w:p w14:paraId="6822FB01" w14:textId="77777777" w:rsidR="002A0295" w:rsidRDefault="002A0295" w:rsidP="00D93616">
      <w:pPr>
        <w:pStyle w:val="BodyText"/>
        <w:jc w:val="both"/>
      </w:pPr>
    </w:p>
    <w:p w14:paraId="39F25FC9" w14:textId="77777777" w:rsidR="002A0295" w:rsidRDefault="002A0295" w:rsidP="00D93616">
      <w:pPr>
        <w:pStyle w:val="BodyText"/>
        <w:jc w:val="both"/>
      </w:pPr>
    </w:p>
    <w:p w14:paraId="38C27450" w14:textId="77777777" w:rsidR="005173B4" w:rsidRDefault="005173B4" w:rsidP="00D93616">
      <w:pPr>
        <w:pStyle w:val="BodyText"/>
        <w:jc w:val="both"/>
      </w:pPr>
    </w:p>
    <w:p w14:paraId="7C72CB52" w14:textId="77777777" w:rsidR="002A0295" w:rsidRPr="005173B4" w:rsidRDefault="002A0295" w:rsidP="00D93616">
      <w:pPr>
        <w:pStyle w:val="BodyText"/>
        <w:jc w:val="both"/>
      </w:pPr>
    </w:p>
    <w:p w14:paraId="6BF9D26B" w14:textId="18F90A97" w:rsidR="00785213" w:rsidRPr="00901CEF" w:rsidRDefault="005173B4" w:rsidP="00D93616">
      <w:pPr>
        <w:pStyle w:val="Title"/>
        <w:jc w:val="both"/>
        <w:rPr>
          <w:sz w:val="28"/>
        </w:rPr>
      </w:pPr>
      <w:r>
        <w:rPr>
          <w:sz w:val="28"/>
        </w:rPr>
        <w:lastRenderedPageBreak/>
        <w:t>Patient</w:t>
      </w:r>
      <w:r w:rsidR="00785213" w:rsidRPr="00901CEF">
        <w:rPr>
          <w:sz w:val="28"/>
        </w:rPr>
        <w:t xml:space="preserve"> Registration:</w:t>
      </w:r>
    </w:p>
    <w:p w14:paraId="6A0A449C" w14:textId="3154121D" w:rsidR="00785213" w:rsidRDefault="005173B4" w:rsidP="00D93616">
      <w:pPr>
        <w:pStyle w:val="Title"/>
        <w:jc w:val="both"/>
      </w:pPr>
      <w:r w:rsidRPr="005173B4">
        <w:rPr>
          <w:noProof/>
        </w:rPr>
        <w:drawing>
          <wp:inline distT="0" distB="0" distL="0" distR="0" wp14:anchorId="0147A0F4" wp14:editId="4160B074">
            <wp:extent cx="5486400" cy="3086100"/>
            <wp:effectExtent l="0" t="0" r="0" b="0"/>
            <wp:docPr id="42061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14020" name=""/>
                    <pic:cNvPicPr/>
                  </pic:nvPicPr>
                  <pic:blipFill>
                    <a:blip r:embed="rId19"/>
                    <a:stretch>
                      <a:fillRect/>
                    </a:stretch>
                  </pic:blipFill>
                  <pic:spPr>
                    <a:xfrm>
                      <a:off x="0" y="0"/>
                      <a:ext cx="5486400" cy="3086100"/>
                    </a:xfrm>
                    <a:prstGeom prst="rect">
                      <a:avLst/>
                    </a:prstGeom>
                  </pic:spPr>
                </pic:pic>
              </a:graphicData>
            </a:graphic>
          </wp:inline>
        </w:drawing>
      </w:r>
    </w:p>
    <w:p w14:paraId="1EF3CD20" w14:textId="77777777" w:rsidR="002A0295" w:rsidRDefault="002A0295" w:rsidP="00D93616">
      <w:pPr>
        <w:pStyle w:val="Subtitle"/>
        <w:jc w:val="both"/>
      </w:pPr>
    </w:p>
    <w:p w14:paraId="4C57BD96" w14:textId="77777777" w:rsidR="002A0295" w:rsidRDefault="002A0295" w:rsidP="00D93616">
      <w:pPr>
        <w:pStyle w:val="BodyText"/>
        <w:jc w:val="both"/>
      </w:pPr>
    </w:p>
    <w:p w14:paraId="16E38841" w14:textId="77777777" w:rsidR="002A0295" w:rsidRPr="00901CEF" w:rsidRDefault="002A0295" w:rsidP="00D93616">
      <w:pPr>
        <w:pStyle w:val="Title"/>
        <w:jc w:val="both"/>
        <w:rPr>
          <w:sz w:val="28"/>
        </w:rPr>
      </w:pPr>
      <w:r>
        <w:rPr>
          <w:sz w:val="28"/>
        </w:rPr>
        <w:t>Patient</w:t>
      </w:r>
      <w:r w:rsidRPr="00901CEF">
        <w:rPr>
          <w:sz w:val="28"/>
        </w:rPr>
        <w:t xml:space="preserve"> </w:t>
      </w:r>
      <w:r>
        <w:rPr>
          <w:sz w:val="28"/>
        </w:rPr>
        <w:t>Dashboard</w:t>
      </w:r>
      <w:r w:rsidRPr="00901CEF">
        <w:rPr>
          <w:sz w:val="28"/>
        </w:rPr>
        <w:t>:</w:t>
      </w:r>
    </w:p>
    <w:p w14:paraId="31EED665" w14:textId="77777777" w:rsidR="002A0295" w:rsidRDefault="002A0295" w:rsidP="00D93616">
      <w:pPr>
        <w:pStyle w:val="Title"/>
        <w:jc w:val="both"/>
      </w:pPr>
      <w:r w:rsidRPr="002A0295">
        <w:rPr>
          <w:noProof/>
        </w:rPr>
        <w:drawing>
          <wp:inline distT="0" distB="0" distL="0" distR="0" wp14:anchorId="32A39DAF" wp14:editId="49E516DE">
            <wp:extent cx="5486400" cy="3086100"/>
            <wp:effectExtent l="0" t="0" r="0" b="0"/>
            <wp:docPr id="194547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75488" name=""/>
                    <pic:cNvPicPr/>
                  </pic:nvPicPr>
                  <pic:blipFill>
                    <a:blip r:embed="rId20"/>
                    <a:stretch>
                      <a:fillRect/>
                    </a:stretch>
                  </pic:blipFill>
                  <pic:spPr>
                    <a:xfrm>
                      <a:off x="0" y="0"/>
                      <a:ext cx="5486400" cy="3086100"/>
                    </a:xfrm>
                    <a:prstGeom prst="rect">
                      <a:avLst/>
                    </a:prstGeom>
                  </pic:spPr>
                </pic:pic>
              </a:graphicData>
            </a:graphic>
          </wp:inline>
        </w:drawing>
      </w:r>
    </w:p>
    <w:p w14:paraId="6EF061C4" w14:textId="77777777" w:rsidR="002A0295" w:rsidRDefault="002A0295" w:rsidP="00D93616">
      <w:pPr>
        <w:pStyle w:val="BodyText"/>
        <w:jc w:val="both"/>
      </w:pPr>
    </w:p>
    <w:p w14:paraId="656D8230" w14:textId="77777777" w:rsidR="002A0295" w:rsidRPr="002A0295" w:rsidRDefault="002A0295" w:rsidP="00D93616">
      <w:pPr>
        <w:pStyle w:val="BodyText"/>
        <w:jc w:val="both"/>
      </w:pPr>
    </w:p>
    <w:p w14:paraId="471A0DD4" w14:textId="77777777" w:rsidR="002A0295" w:rsidRPr="002A0295" w:rsidRDefault="002A0295" w:rsidP="00D93616">
      <w:pPr>
        <w:pStyle w:val="Subtitle"/>
        <w:jc w:val="both"/>
      </w:pPr>
    </w:p>
    <w:p w14:paraId="26F70AB0" w14:textId="77777777" w:rsidR="007B0DF9" w:rsidRDefault="007B0DF9" w:rsidP="00D93616">
      <w:pPr>
        <w:jc w:val="both"/>
        <w:rPr>
          <w:b/>
          <w:sz w:val="28"/>
        </w:rPr>
      </w:pPr>
    </w:p>
    <w:p w14:paraId="6E61B8A2" w14:textId="09C54DB1" w:rsidR="00785213" w:rsidRPr="00901CEF" w:rsidRDefault="002A0295" w:rsidP="00D93616">
      <w:pPr>
        <w:jc w:val="both"/>
        <w:rPr>
          <w:b/>
          <w:sz w:val="28"/>
        </w:rPr>
      </w:pPr>
      <w:r>
        <w:rPr>
          <w:b/>
          <w:sz w:val="28"/>
        </w:rPr>
        <w:lastRenderedPageBreak/>
        <w:t>Book Appointment</w:t>
      </w:r>
    </w:p>
    <w:p w14:paraId="35F50F9F" w14:textId="457CB549" w:rsidR="00785213" w:rsidRDefault="002A0295" w:rsidP="00D93616">
      <w:pPr>
        <w:jc w:val="both"/>
      </w:pPr>
      <w:r w:rsidRPr="002A0295">
        <w:rPr>
          <w:noProof/>
        </w:rPr>
        <w:drawing>
          <wp:inline distT="0" distB="0" distL="0" distR="0" wp14:anchorId="5C439ACB" wp14:editId="390D5FE7">
            <wp:extent cx="5486400" cy="3086100"/>
            <wp:effectExtent l="0" t="0" r="0" b="0"/>
            <wp:docPr id="13781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61297" name=""/>
                    <pic:cNvPicPr/>
                  </pic:nvPicPr>
                  <pic:blipFill>
                    <a:blip r:embed="rId21"/>
                    <a:stretch>
                      <a:fillRect/>
                    </a:stretch>
                  </pic:blipFill>
                  <pic:spPr>
                    <a:xfrm>
                      <a:off x="0" y="0"/>
                      <a:ext cx="5486400" cy="3086100"/>
                    </a:xfrm>
                    <a:prstGeom prst="rect">
                      <a:avLst/>
                    </a:prstGeom>
                  </pic:spPr>
                </pic:pic>
              </a:graphicData>
            </a:graphic>
          </wp:inline>
        </w:drawing>
      </w:r>
    </w:p>
    <w:p w14:paraId="7AC58790" w14:textId="77777777" w:rsidR="00D93616" w:rsidRDefault="00D93616" w:rsidP="00D93616">
      <w:pPr>
        <w:jc w:val="both"/>
      </w:pPr>
    </w:p>
    <w:p w14:paraId="60E6B960" w14:textId="77777777" w:rsidR="00D93616" w:rsidRDefault="00D93616" w:rsidP="00D93616">
      <w:pPr>
        <w:jc w:val="both"/>
      </w:pPr>
    </w:p>
    <w:p w14:paraId="09E11DBC" w14:textId="12C25718" w:rsidR="00D93616" w:rsidRDefault="00D93616" w:rsidP="00D93616">
      <w:pPr>
        <w:jc w:val="both"/>
      </w:pPr>
      <w:r>
        <w:rPr>
          <w:b/>
          <w:sz w:val="28"/>
        </w:rPr>
        <w:t>View</w:t>
      </w:r>
      <w:r>
        <w:rPr>
          <w:b/>
          <w:sz w:val="28"/>
        </w:rPr>
        <w:t xml:space="preserve"> Appointment</w:t>
      </w:r>
    </w:p>
    <w:p w14:paraId="7A9AC520" w14:textId="77777777" w:rsidR="00D93616" w:rsidRDefault="00D93616" w:rsidP="00D93616">
      <w:pPr>
        <w:jc w:val="both"/>
      </w:pPr>
    </w:p>
    <w:p w14:paraId="1716FEA0" w14:textId="68330FB2" w:rsidR="00D93616" w:rsidRDefault="00D93616" w:rsidP="00D93616">
      <w:pPr>
        <w:jc w:val="both"/>
      </w:pPr>
      <w:r>
        <w:rPr>
          <w:b/>
          <w:noProof/>
          <w:sz w:val="28"/>
          <w:lang w:eastAsia="en-US"/>
        </w:rPr>
        <w:drawing>
          <wp:inline distT="0" distB="0" distL="0" distR="0" wp14:anchorId="09EE1C20" wp14:editId="3363C39E">
            <wp:extent cx="5486400" cy="2369185"/>
            <wp:effectExtent l="0" t="0" r="0" b="0"/>
            <wp:docPr id="34" name="Picture 33" descr="Screenshot 2026-02-04 012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012030.png"/>
                    <pic:cNvPicPr/>
                  </pic:nvPicPr>
                  <pic:blipFill>
                    <a:blip r:embed="rId22"/>
                    <a:stretch>
                      <a:fillRect/>
                    </a:stretch>
                  </pic:blipFill>
                  <pic:spPr>
                    <a:xfrm>
                      <a:off x="0" y="0"/>
                      <a:ext cx="5486400" cy="2369185"/>
                    </a:xfrm>
                    <a:prstGeom prst="rect">
                      <a:avLst/>
                    </a:prstGeom>
                  </pic:spPr>
                </pic:pic>
              </a:graphicData>
            </a:graphic>
          </wp:inline>
        </w:drawing>
      </w:r>
    </w:p>
    <w:p w14:paraId="1565087A" w14:textId="77777777" w:rsidR="00785213" w:rsidRDefault="00785213" w:rsidP="00D93616">
      <w:pPr>
        <w:jc w:val="both"/>
      </w:pPr>
    </w:p>
    <w:p w14:paraId="6002EF42" w14:textId="77777777" w:rsidR="00785213" w:rsidRDefault="00785213" w:rsidP="00D93616">
      <w:pPr>
        <w:jc w:val="both"/>
      </w:pPr>
    </w:p>
    <w:p w14:paraId="6BA1A6FE" w14:textId="66795E23" w:rsidR="00785213" w:rsidRDefault="002A0295" w:rsidP="00D93616">
      <w:pPr>
        <w:jc w:val="both"/>
        <w:rPr>
          <w:noProof/>
        </w:rPr>
      </w:pPr>
      <w:proofErr w:type="spellStart"/>
      <w:r>
        <w:rPr>
          <w:b/>
          <w:sz w:val="28"/>
        </w:rPr>
        <w:lastRenderedPageBreak/>
        <w:t>DoctorDashboard</w:t>
      </w:r>
      <w:proofErr w:type="spellEnd"/>
      <w:r w:rsidRPr="002A0295">
        <w:rPr>
          <w:noProof/>
        </w:rPr>
        <w:t xml:space="preserve"> </w:t>
      </w:r>
      <w:r w:rsidRPr="002A0295">
        <w:rPr>
          <w:b/>
          <w:noProof/>
          <w:sz w:val="28"/>
        </w:rPr>
        <w:drawing>
          <wp:inline distT="0" distB="0" distL="0" distR="0" wp14:anchorId="2DABC9F1" wp14:editId="72A4B093">
            <wp:extent cx="5486400" cy="3086100"/>
            <wp:effectExtent l="0" t="0" r="0" b="0"/>
            <wp:docPr id="59206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61335" name=""/>
                    <pic:cNvPicPr/>
                  </pic:nvPicPr>
                  <pic:blipFill>
                    <a:blip r:embed="rId23"/>
                    <a:stretch>
                      <a:fillRect/>
                    </a:stretch>
                  </pic:blipFill>
                  <pic:spPr>
                    <a:xfrm>
                      <a:off x="0" y="0"/>
                      <a:ext cx="5486400" cy="3086100"/>
                    </a:xfrm>
                    <a:prstGeom prst="rect">
                      <a:avLst/>
                    </a:prstGeom>
                  </pic:spPr>
                </pic:pic>
              </a:graphicData>
            </a:graphic>
          </wp:inline>
        </w:drawing>
      </w:r>
    </w:p>
    <w:p w14:paraId="6A93C5CD" w14:textId="77777777" w:rsidR="002A0295" w:rsidRDefault="002A0295" w:rsidP="00D93616">
      <w:pPr>
        <w:jc w:val="both"/>
        <w:rPr>
          <w:noProof/>
        </w:rPr>
      </w:pPr>
    </w:p>
    <w:p w14:paraId="34A7B35F" w14:textId="77777777" w:rsidR="002A0295" w:rsidRDefault="002A0295" w:rsidP="00D93616">
      <w:pPr>
        <w:jc w:val="both"/>
        <w:rPr>
          <w:noProof/>
        </w:rPr>
      </w:pPr>
    </w:p>
    <w:p w14:paraId="2B80E8F5" w14:textId="77777777" w:rsidR="002A0295" w:rsidRDefault="002A0295" w:rsidP="00D93616">
      <w:pPr>
        <w:jc w:val="both"/>
        <w:rPr>
          <w:noProof/>
        </w:rPr>
      </w:pPr>
    </w:p>
    <w:p w14:paraId="40BC82C8" w14:textId="77777777" w:rsidR="002A0295" w:rsidRDefault="002A0295" w:rsidP="00D93616">
      <w:pPr>
        <w:jc w:val="both"/>
        <w:rPr>
          <w:noProof/>
        </w:rPr>
      </w:pPr>
    </w:p>
    <w:p w14:paraId="5382AE0C" w14:textId="77777777" w:rsidR="002A0295" w:rsidRDefault="002A0295" w:rsidP="00D93616">
      <w:pPr>
        <w:jc w:val="both"/>
        <w:rPr>
          <w:noProof/>
        </w:rPr>
      </w:pPr>
    </w:p>
    <w:p w14:paraId="7D3A7E3E" w14:textId="77777777" w:rsidR="002A0295" w:rsidRDefault="002A0295" w:rsidP="00D93616">
      <w:pPr>
        <w:jc w:val="both"/>
      </w:pPr>
    </w:p>
    <w:p w14:paraId="33904D51" w14:textId="77777777" w:rsidR="00E9234B" w:rsidRDefault="00E9234B" w:rsidP="00D93616">
      <w:pPr>
        <w:jc w:val="both"/>
        <w:rPr>
          <w:b/>
          <w:sz w:val="28"/>
        </w:rPr>
      </w:pPr>
    </w:p>
    <w:p w14:paraId="41F2FDC2" w14:textId="4981FF5F" w:rsidR="00785213" w:rsidRPr="00901CEF" w:rsidRDefault="002A0295" w:rsidP="00D93616">
      <w:pPr>
        <w:jc w:val="both"/>
        <w:rPr>
          <w:b/>
          <w:sz w:val="28"/>
        </w:rPr>
      </w:pPr>
      <w:r>
        <w:rPr>
          <w:b/>
          <w:sz w:val="28"/>
        </w:rPr>
        <w:t>Patient Visit</w:t>
      </w:r>
    </w:p>
    <w:p w14:paraId="21FDD372" w14:textId="12EE1107" w:rsidR="00785213" w:rsidRDefault="002A0295" w:rsidP="00D93616">
      <w:pPr>
        <w:jc w:val="both"/>
        <w:rPr>
          <w:b/>
          <w:sz w:val="28"/>
        </w:rPr>
      </w:pPr>
      <w:r w:rsidRPr="002A0295">
        <w:rPr>
          <w:b/>
          <w:noProof/>
          <w:sz w:val="28"/>
        </w:rPr>
        <w:drawing>
          <wp:inline distT="0" distB="0" distL="0" distR="0" wp14:anchorId="520FF3D6" wp14:editId="22E9D71F">
            <wp:extent cx="5486400" cy="3086100"/>
            <wp:effectExtent l="0" t="0" r="0" b="0"/>
            <wp:docPr id="175054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41878" name=""/>
                    <pic:cNvPicPr/>
                  </pic:nvPicPr>
                  <pic:blipFill>
                    <a:blip r:embed="rId24"/>
                    <a:stretch>
                      <a:fillRect/>
                    </a:stretch>
                  </pic:blipFill>
                  <pic:spPr>
                    <a:xfrm>
                      <a:off x="0" y="0"/>
                      <a:ext cx="5486400" cy="3086100"/>
                    </a:xfrm>
                    <a:prstGeom prst="rect">
                      <a:avLst/>
                    </a:prstGeom>
                  </pic:spPr>
                </pic:pic>
              </a:graphicData>
            </a:graphic>
          </wp:inline>
        </w:drawing>
      </w:r>
    </w:p>
    <w:p w14:paraId="14279407" w14:textId="77777777" w:rsidR="00D93616" w:rsidRDefault="00D93616" w:rsidP="00D93616">
      <w:pPr>
        <w:jc w:val="both"/>
        <w:rPr>
          <w:b/>
          <w:sz w:val="28"/>
        </w:rPr>
      </w:pPr>
    </w:p>
    <w:p w14:paraId="68FB57C6" w14:textId="77777777" w:rsidR="00D93616" w:rsidRDefault="00D93616" w:rsidP="00D93616">
      <w:pPr>
        <w:jc w:val="both"/>
      </w:pPr>
      <w:r>
        <w:rPr>
          <w:b/>
          <w:sz w:val="28"/>
        </w:rPr>
        <w:lastRenderedPageBreak/>
        <w:t>Invoice</w:t>
      </w:r>
      <w:r w:rsidRPr="00E97510">
        <w:rPr>
          <w:b/>
          <w:sz w:val="28"/>
        </w:rPr>
        <w:t>:</w:t>
      </w:r>
      <w:r>
        <w:rPr>
          <w:noProof/>
          <w:lang w:eastAsia="en-US"/>
        </w:rPr>
        <w:drawing>
          <wp:inline distT="0" distB="0" distL="0" distR="0" wp14:anchorId="019B0A6B" wp14:editId="33EB538F">
            <wp:extent cx="5486400" cy="2599055"/>
            <wp:effectExtent l="19050" t="0" r="0" b="0"/>
            <wp:docPr id="35" name="Picture 34" descr="Screenshot 2026-02-04 012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012203.png"/>
                    <pic:cNvPicPr/>
                  </pic:nvPicPr>
                  <pic:blipFill>
                    <a:blip r:embed="rId25"/>
                    <a:stretch>
                      <a:fillRect/>
                    </a:stretch>
                  </pic:blipFill>
                  <pic:spPr>
                    <a:xfrm>
                      <a:off x="0" y="0"/>
                      <a:ext cx="5486400" cy="2599055"/>
                    </a:xfrm>
                    <a:prstGeom prst="rect">
                      <a:avLst/>
                    </a:prstGeom>
                  </pic:spPr>
                </pic:pic>
              </a:graphicData>
            </a:graphic>
          </wp:inline>
        </w:drawing>
      </w:r>
    </w:p>
    <w:p w14:paraId="0D634809" w14:textId="77777777" w:rsidR="00D93616" w:rsidRDefault="00D93616" w:rsidP="00D93616">
      <w:pPr>
        <w:pStyle w:val="Title"/>
        <w:jc w:val="both"/>
        <w:rPr>
          <w:sz w:val="28"/>
        </w:rPr>
      </w:pPr>
    </w:p>
    <w:p w14:paraId="34CF3379" w14:textId="77777777" w:rsidR="00D93616" w:rsidRDefault="00D93616" w:rsidP="00D93616">
      <w:pPr>
        <w:pStyle w:val="Subtitle"/>
        <w:jc w:val="both"/>
      </w:pPr>
    </w:p>
    <w:p w14:paraId="0BF67743" w14:textId="77777777" w:rsidR="00D93616" w:rsidRDefault="00D93616" w:rsidP="00D93616">
      <w:pPr>
        <w:pStyle w:val="BodyText"/>
        <w:jc w:val="both"/>
      </w:pPr>
    </w:p>
    <w:p w14:paraId="0949F1B3" w14:textId="77777777" w:rsidR="00D93616" w:rsidRDefault="00D93616" w:rsidP="00D93616">
      <w:pPr>
        <w:pStyle w:val="BodyText"/>
        <w:jc w:val="both"/>
      </w:pPr>
    </w:p>
    <w:p w14:paraId="74CA27E1" w14:textId="77777777" w:rsidR="00D93616" w:rsidRDefault="00D93616" w:rsidP="00D93616">
      <w:pPr>
        <w:pStyle w:val="BodyText"/>
        <w:jc w:val="both"/>
      </w:pPr>
    </w:p>
    <w:p w14:paraId="0A68EA5D" w14:textId="77777777" w:rsidR="00D93616" w:rsidRDefault="00D93616" w:rsidP="00D93616">
      <w:pPr>
        <w:pStyle w:val="BodyText"/>
        <w:jc w:val="both"/>
      </w:pPr>
    </w:p>
    <w:p w14:paraId="75F39C91" w14:textId="77777777" w:rsidR="00D93616" w:rsidRDefault="00D93616" w:rsidP="00D93616">
      <w:pPr>
        <w:pStyle w:val="BodyText"/>
        <w:jc w:val="both"/>
      </w:pPr>
    </w:p>
    <w:p w14:paraId="1DCA5C04" w14:textId="77777777" w:rsidR="00D93616" w:rsidRDefault="00D93616" w:rsidP="00D93616">
      <w:pPr>
        <w:pStyle w:val="BodyText"/>
        <w:jc w:val="both"/>
      </w:pPr>
    </w:p>
    <w:p w14:paraId="7738CA4F" w14:textId="77777777" w:rsidR="00D93616" w:rsidRDefault="00D93616" w:rsidP="00D93616">
      <w:pPr>
        <w:pStyle w:val="BodyText"/>
        <w:jc w:val="both"/>
      </w:pPr>
    </w:p>
    <w:p w14:paraId="58B63621" w14:textId="77777777" w:rsidR="00D93616" w:rsidRDefault="00D93616" w:rsidP="00D93616">
      <w:pPr>
        <w:pStyle w:val="BodyText"/>
        <w:jc w:val="both"/>
      </w:pPr>
    </w:p>
    <w:p w14:paraId="61476C86" w14:textId="77777777" w:rsidR="00D93616" w:rsidRDefault="00D93616" w:rsidP="00D93616">
      <w:pPr>
        <w:pStyle w:val="BodyText"/>
        <w:jc w:val="both"/>
      </w:pPr>
    </w:p>
    <w:p w14:paraId="0C1B3709" w14:textId="77777777" w:rsidR="00D93616" w:rsidRDefault="00D93616" w:rsidP="00D93616">
      <w:pPr>
        <w:pStyle w:val="BodyText"/>
        <w:jc w:val="both"/>
      </w:pPr>
    </w:p>
    <w:p w14:paraId="0B1B0C65" w14:textId="77777777" w:rsidR="00D93616" w:rsidRDefault="00D93616" w:rsidP="00D93616">
      <w:pPr>
        <w:pStyle w:val="BodyText"/>
        <w:jc w:val="both"/>
      </w:pPr>
    </w:p>
    <w:p w14:paraId="27B7340B" w14:textId="77777777" w:rsidR="00D93616" w:rsidRDefault="00D93616" w:rsidP="00D93616">
      <w:pPr>
        <w:pStyle w:val="BodyText"/>
        <w:jc w:val="both"/>
      </w:pPr>
    </w:p>
    <w:p w14:paraId="3A544A0F" w14:textId="77777777" w:rsidR="00D93616" w:rsidRPr="003E75F6" w:rsidRDefault="00D93616" w:rsidP="00D93616">
      <w:pPr>
        <w:pStyle w:val="BodyText"/>
        <w:jc w:val="both"/>
      </w:pPr>
    </w:p>
    <w:p w14:paraId="4EAA06E7" w14:textId="77777777" w:rsidR="00D93616" w:rsidRDefault="00D93616" w:rsidP="00D93616">
      <w:pPr>
        <w:pStyle w:val="Title"/>
        <w:jc w:val="both"/>
      </w:pPr>
      <w:r>
        <w:rPr>
          <w:sz w:val="28"/>
        </w:rPr>
        <w:t>Prescriptions</w:t>
      </w:r>
      <w:r>
        <w:rPr>
          <w:noProof/>
          <w:lang w:eastAsia="en-US"/>
        </w:rPr>
        <w:drawing>
          <wp:inline distT="0" distB="0" distL="0" distR="0" wp14:anchorId="65F160A0" wp14:editId="7814D0FF">
            <wp:extent cx="5486400" cy="2324735"/>
            <wp:effectExtent l="19050" t="0" r="0" b="0"/>
            <wp:docPr id="36" name="Picture 35" descr="Screenshot 2026-02-04 012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012131.png"/>
                    <pic:cNvPicPr/>
                  </pic:nvPicPr>
                  <pic:blipFill>
                    <a:blip r:embed="rId26"/>
                    <a:stretch>
                      <a:fillRect/>
                    </a:stretch>
                  </pic:blipFill>
                  <pic:spPr>
                    <a:xfrm>
                      <a:off x="0" y="0"/>
                      <a:ext cx="5486400" cy="2324735"/>
                    </a:xfrm>
                    <a:prstGeom prst="rect">
                      <a:avLst/>
                    </a:prstGeom>
                  </pic:spPr>
                </pic:pic>
              </a:graphicData>
            </a:graphic>
          </wp:inline>
        </w:drawing>
      </w:r>
    </w:p>
    <w:p w14:paraId="6BD7A382" w14:textId="77777777" w:rsidR="00D93616" w:rsidRDefault="00D93616" w:rsidP="00D93616">
      <w:pPr>
        <w:pStyle w:val="Title"/>
        <w:jc w:val="both"/>
      </w:pPr>
    </w:p>
    <w:p w14:paraId="4AA89907" w14:textId="77777777" w:rsidR="00D93616" w:rsidRDefault="00D93616" w:rsidP="00D93616">
      <w:pPr>
        <w:pStyle w:val="Title"/>
        <w:jc w:val="both"/>
      </w:pPr>
    </w:p>
    <w:p w14:paraId="41038379" w14:textId="77777777" w:rsidR="00D93616" w:rsidRDefault="00D93616" w:rsidP="00D93616">
      <w:pPr>
        <w:pStyle w:val="Title"/>
        <w:jc w:val="both"/>
      </w:pPr>
    </w:p>
    <w:p w14:paraId="3ED7A24E" w14:textId="77777777" w:rsidR="00D93616" w:rsidRDefault="00D93616" w:rsidP="00D93616">
      <w:pPr>
        <w:pStyle w:val="Title"/>
        <w:jc w:val="both"/>
        <w:rPr>
          <w:sz w:val="28"/>
        </w:rPr>
      </w:pPr>
      <w:r>
        <w:rPr>
          <w:sz w:val="28"/>
        </w:rPr>
        <w:t>My Profile Details</w:t>
      </w:r>
    </w:p>
    <w:p w14:paraId="717A7302" w14:textId="77777777" w:rsidR="00D93616" w:rsidRDefault="00D93616" w:rsidP="00D93616">
      <w:pPr>
        <w:pStyle w:val="Title"/>
        <w:jc w:val="both"/>
        <w:rPr>
          <w:sz w:val="28"/>
        </w:rPr>
      </w:pPr>
      <w:r>
        <w:rPr>
          <w:sz w:val="28"/>
        </w:rPr>
        <w:t xml:space="preserve"> </w:t>
      </w:r>
      <w:r>
        <w:rPr>
          <w:noProof/>
          <w:sz w:val="28"/>
          <w:lang w:eastAsia="en-US"/>
        </w:rPr>
        <w:drawing>
          <wp:inline distT="0" distB="0" distL="0" distR="0" wp14:anchorId="51A2BA53" wp14:editId="6AD2ED5F">
            <wp:extent cx="5486400" cy="2849245"/>
            <wp:effectExtent l="19050" t="0" r="0" b="0"/>
            <wp:docPr id="37" name="Picture 36" descr="Screenshot 2026-02-04 013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013340.png"/>
                    <pic:cNvPicPr/>
                  </pic:nvPicPr>
                  <pic:blipFill>
                    <a:blip r:embed="rId27"/>
                    <a:stretch>
                      <a:fillRect/>
                    </a:stretch>
                  </pic:blipFill>
                  <pic:spPr>
                    <a:xfrm>
                      <a:off x="0" y="0"/>
                      <a:ext cx="5486400" cy="2849245"/>
                    </a:xfrm>
                    <a:prstGeom prst="rect">
                      <a:avLst/>
                    </a:prstGeom>
                  </pic:spPr>
                </pic:pic>
              </a:graphicData>
            </a:graphic>
          </wp:inline>
        </w:drawing>
      </w:r>
    </w:p>
    <w:p w14:paraId="738FA6B5" w14:textId="77777777" w:rsidR="00D93616" w:rsidRDefault="00D93616" w:rsidP="00D93616">
      <w:pPr>
        <w:jc w:val="both"/>
        <w:rPr>
          <w:b/>
          <w:sz w:val="28"/>
        </w:rPr>
      </w:pPr>
    </w:p>
    <w:p w14:paraId="3A1A5FB1" w14:textId="77777777" w:rsidR="002A0295" w:rsidRPr="00E97510" w:rsidRDefault="002A0295" w:rsidP="00D93616">
      <w:pPr>
        <w:jc w:val="both"/>
        <w:rPr>
          <w:b/>
          <w:sz w:val="28"/>
        </w:rPr>
      </w:pPr>
    </w:p>
    <w:p w14:paraId="21A57955" w14:textId="21899816" w:rsidR="00785213" w:rsidRDefault="002A0295" w:rsidP="00D93616">
      <w:pPr>
        <w:jc w:val="both"/>
      </w:pPr>
      <w:proofErr w:type="spellStart"/>
      <w:r>
        <w:rPr>
          <w:b/>
          <w:sz w:val="28"/>
        </w:rPr>
        <w:t>DoctorPrescription</w:t>
      </w:r>
      <w:proofErr w:type="spellEnd"/>
      <w:r w:rsidR="00785213" w:rsidRPr="00E97510">
        <w:rPr>
          <w:b/>
          <w:sz w:val="28"/>
        </w:rPr>
        <w:t>:</w:t>
      </w:r>
      <w:r w:rsidRPr="002A0295">
        <w:rPr>
          <w:noProof/>
        </w:rPr>
        <w:t xml:space="preserve"> </w:t>
      </w:r>
      <w:r w:rsidRPr="002A0295">
        <w:rPr>
          <w:b/>
          <w:noProof/>
          <w:sz w:val="28"/>
        </w:rPr>
        <w:drawing>
          <wp:inline distT="0" distB="0" distL="0" distR="0" wp14:anchorId="3FF265BE" wp14:editId="7A59E2D7">
            <wp:extent cx="5486400" cy="3086100"/>
            <wp:effectExtent l="0" t="0" r="0" b="0"/>
            <wp:docPr id="1671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829" name=""/>
                    <pic:cNvPicPr/>
                  </pic:nvPicPr>
                  <pic:blipFill>
                    <a:blip r:embed="rId28"/>
                    <a:stretch>
                      <a:fillRect/>
                    </a:stretch>
                  </pic:blipFill>
                  <pic:spPr>
                    <a:xfrm>
                      <a:off x="0" y="0"/>
                      <a:ext cx="5486400" cy="3086100"/>
                    </a:xfrm>
                    <a:prstGeom prst="rect">
                      <a:avLst/>
                    </a:prstGeom>
                  </pic:spPr>
                </pic:pic>
              </a:graphicData>
            </a:graphic>
          </wp:inline>
        </w:drawing>
      </w:r>
    </w:p>
    <w:p w14:paraId="642C7F34" w14:textId="77777777" w:rsidR="00E9234B" w:rsidRDefault="00E9234B" w:rsidP="00D93616">
      <w:pPr>
        <w:pStyle w:val="Title"/>
        <w:jc w:val="both"/>
        <w:rPr>
          <w:sz w:val="28"/>
        </w:rPr>
      </w:pPr>
    </w:p>
    <w:p w14:paraId="1A18D91E" w14:textId="451E8027" w:rsidR="00785213" w:rsidRDefault="002A0295" w:rsidP="00D93616">
      <w:pPr>
        <w:pStyle w:val="Title"/>
        <w:jc w:val="both"/>
      </w:pPr>
      <w:proofErr w:type="spellStart"/>
      <w:r>
        <w:rPr>
          <w:sz w:val="28"/>
        </w:rPr>
        <w:lastRenderedPageBreak/>
        <w:t>PatientMedicalRecord</w:t>
      </w:r>
      <w:proofErr w:type="spellEnd"/>
      <w:r w:rsidR="00785213">
        <w:t>:</w:t>
      </w:r>
      <w:r w:rsidRPr="002A0295">
        <w:rPr>
          <w:noProof/>
        </w:rPr>
        <w:t xml:space="preserve"> </w:t>
      </w:r>
      <w:r w:rsidRPr="002A0295">
        <w:rPr>
          <w:noProof/>
          <w:lang w:val="en-IN" w:eastAsia="en-IN"/>
        </w:rPr>
        <w:drawing>
          <wp:inline distT="0" distB="0" distL="0" distR="0" wp14:anchorId="0B5EAE76" wp14:editId="70D24E4B">
            <wp:extent cx="5486400" cy="3086100"/>
            <wp:effectExtent l="0" t="0" r="0" b="0"/>
            <wp:docPr id="201867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2116" name=""/>
                    <pic:cNvPicPr/>
                  </pic:nvPicPr>
                  <pic:blipFill>
                    <a:blip r:embed="rId29"/>
                    <a:stretch>
                      <a:fillRect/>
                    </a:stretch>
                  </pic:blipFill>
                  <pic:spPr>
                    <a:xfrm>
                      <a:off x="0" y="0"/>
                      <a:ext cx="5486400" cy="3086100"/>
                    </a:xfrm>
                    <a:prstGeom prst="rect">
                      <a:avLst/>
                    </a:prstGeom>
                  </pic:spPr>
                </pic:pic>
              </a:graphicData>
            </a:graphic>
          </wp:inline>
        </w:drawing>
      </w:r>
    </w:p>
    <w:p w14:paraId="6EC5A172" w14:textId="77777777" w:rsidR="002A0295" w:rsidRPr="002A0295" w:rsidRDefault="002A0295" w:rsidP="00D93616">
      <w:pPr>
        <w:pStyle w:val="Subtitle"/>
        <w:jc w:val="both"/>
      </w:pPr>
    </w:p>
    <w:p w14:paraId="3A136455" w14:textId="77777777" w:rsidR="00785213" w:rsidRDefault="00785213" w:rsidP="00D93616">
      <w:pPr>
        <w:pStyle w:val="Title"/>
        <w:jc w:val="both"/>
      </w:pPr>
    </w:p>
    <w:p w14:paraId="14FCE94C" w14:textId="77777777" w:rsidR="00785213" w:rsidRDefault="00785213" w:rsidP="00D93616">
      <w:pPr>
        <w:pStyle w:val="Title"/>
        <w:jc w:val="both"/>
      </w:pPr>
    </w:p>
    <w:p w14:paraId="458EC8F9" w14:textId="0FB03D3F" w:rsidR="00E9234B" w:rsidRDefault="002A0295" w:rsidP="00D93616">
      <w:pPr>
        <w:pStyle w:val="Title"/>
        <w:jc w:val="both"/>
        <w:rPr>
          <w:sz w:val="28"/>
        </w:rPr>
      </w:pPr>
      <w:proofErr w:type="spellStart"/>
      <w:r>
        <w:rPr>
          <w:sz w:val="28"/>
        </w:rPr>
        <w:t>AddPatientMedicalRecord</w:t>
      </w:r>
      <w:proofErr w:type="spellEnd"/>
      <w:r w:rsidR="00785213" w:rsidRPr="007B6EA2">
        <w:rPr>
          <w:sz w:val="28"/>
        </w:rPr>
        <w:t>:</w:t>
      </w:r>
      <w:r w:rsidRPr="002A0295">
        <w:rPr>
          <w:noProof/>
        </w:rPr>
        <w:t xml:space="preserve"> </w:t>
      </w:r>
      <w:r w:rsidRPr="002A0295">
        <w:rPr>
          <w:noProof/>
          <w:sz w:val="28"/>
        </w:rPr>
        <w:drawing>
          <wp:inline distT="0" distB="0" distL="0" distR="0" wp14:anchorId="3194FBCA" wp14:editId="69E247A2">
            <wp:extent cx="5486400" cy="3086100"/>
            <wp:effectExtent l="0" t="0" r="0" b="0"/>
            <wp:docPr id="174485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54862" name=""/>
                    <pic:cNvPicPr/>
                  </pic:nvPicPr>
                  <pic:blipFill>
                    <a:blip r:embed="rId30"/>
                    <a:stretch>
                      <a:fillRect/>
                    </a:stretch>
                  </pic:blipFill>
                  <pic:spPr>
                    <a:xfrm>
                      <a:off x="0" y="0"/>
                      <a:ext cx="5486400" cy="3086100"/>
                    </a:xfrm>
                    <a:prstGeom prst="rect">
                      <a:avLst/>
                    </a:prstGeom>
                  </pic:spPr>
                </pic:pic>
              </a:graphicData>
            </a:graphic>
          </wp:inline>
        </w:drawing>
      </w:r>
    </w:p>
    <w:p w14:paraId="11C0D36C" w14:textId="77777777" w:rsidR="00E9234B" w:rsidRDefault="00E9234B" w:rsidP="00D93616">
      <w:pPr>
        <w:pStyle w:val="Title"/>
        <w:jc w:val="both"/>
        <w:rPr>
          <w:sz w:val="28"/>
        </w:rPr>
      </w:pPr>
    </w:p>
    <w:p w14:paraId="2D7B9D58" w14:textId="4C5342A8" w:rsidR="00785213" w:rsidRDefault="00D54341" w:rsidP="00D93616">
      <w:pPr>
        <w:pStyle w:val="Title"/>
        <w:jc w:val="both"/>
        <w:rPr>
          <w:noProof/>
        </w:rPr>
      </w:pPr>
      <w:proofErr w:type="spellStart"/>
      <w:r>
        <w:rPr>
          <w:sz w:val="28"/>
        </w:rPr>
        <w:lastRenderedPageBreak/>
        <w:t>LabtestReports</w:t>
      </w:r>
      <w:proofErr w:type="spellEnd"/>
      <w:r w:rsidR="00785213" w:rsidRPr="007B6EA2">
        <w:rPr>
          <w:sz w:val="28"/>
        </w:rPr>
        <w:t>:</w:t>
      </w:r>
      <w:r w:rsidRPr="00D54341">
        <w:rPr>
          <w:noProof/>
        </w:rPr>
        <w:t xml:space="preserve"> </w:t>
      </w:r>
      <w:r w:rsidRPr="00D54341">
        <w:rPr>
          <w:noProof/>
          <w:sz w:val="28"/>
        </w:rPr>
        <w:drawing>
          <wp:inline distT="0" distB="0" distL="0" distR="0" wp14:anchorId="51C866E7" wp14:editId="4AADA13A">
            <wp:extent cx="5486400" cy="3086100"/>
            <wp:effectExtent l="0" t="0" r="0" b="0"/>
            <wp:docPr id="14871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20791" name=""/>
                    <pic:cNvPicPr/>
                  </pic:nvPicPr>
                  <pic:blipFill>
                    <a:blip r:embed="rId31"/>
                    <a:stretch>
                      <a:fillRect/>
                    </a:stretch>
                  </pic:blipFill>
                  <pic:spPr>
                    <a:xfrm>
                      <a:off x="0" y="0"/>
                      <a:ext cx="5486400" cy="3086100"/>
                    </a:xfrm>
                    <a:prstGeom prst="rect">
                      <a:avLst/>
                    </a:prstGeom>
                  </pic:spPr>
                </pic:pic>
              </a:graphicData>
            </a:graphic>
          </wp:inline>
        </w:drawing>
      </w:r>
    </w:p>
    <w:p w14:paraId="16A39C54" w14:textId="77777777" w:rsidR="00D54341" w:rsidRPr="00D54341" w:rsidRDefault="00D54341" w:rsidP="00D93616">
      <w:pPr>
        <w:pStyle w:val="Subtitle"/>
        <w:jc w:val="both"/>
      </w:pPr>
    </w:p>
    <w:p w14:paraId="7A4FFAE7" w14:textId="3D72816F" w:rsidR="00785213" w:rsidRDefault="00D54341" w:rsidP="00D93616">
      <w:pPr>
        <w:pStyle w:val="Title"/>
        <w:jc w:val="both"/>
      </w:pPr>
      <w:proofErr w:type="spellStart"/>
      <w:r>
        <w:rPr>
          <w:sz w:val="28"/>
        </w:rPr>
        <w:t>ManagerDashboard</w:t>
      </w:r>
      <w:proofErr w:type="spellEnd"/>
      <w:r w:rsidR="00785213" w:rsidRPr="007B6EA2">
        <w:rPr>
          <w:sz w:val="28"/>
        </w:rPr>
        <w:t xml:space="preserve">: </w:t>
      </w:r>
      <w:r w:rsidRPr="00D54341">
        <w:rPr>
          <w:noProof/>
          <w:sz w:val="28"/>
        </w:rPr>
        <w:drawing>
          <wp:inline distT="0" distB="0" distL="0" distR="0" wp14:anchorId="6CDC41C9" wp14:editId="055E2E3B">
            <wp:extent cx="5486400" cy="3086100"/>
            <wp:effectExtent l="0" t="0" r="0" b="0"/>
            <wp:docPr id="43779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91828" name=""/>
                    <pic:cNvPicPr/>
                  </pic:nvPicPr>
                  <pic:blipFill>
                    <a:blip r:embed="rId32"/>
                    <a:stretch>
                      <a:fillRect/>
                    </a:stretch>
                  </pic:blipFill>
                  <pic:spPr>
                    <a:xfrm>
                      <a:off x="0" y="0"/>
                      <a:ext cx="5486400" cy="3086100"/>
                    </a:xfrm>
                    <a:prstGeom prst="rect">
                      <a:avLst/>
                    </a:prstGeom>
                  </pic:spPr>
                </pic:pic>
              </a:graphicData>
            </a:graphic>
          </wp:inline>
        </w:drawing>
      </w:r>
    </w:p>
    <w:p w14:paraId="69596A20" w14:textId="77777777" w:rsidR="00BB68F0" w:rsidRDefault="00BB68F0" w:rsidP="00D93616">
      <w:pPr>
        <w:pStyle w:val="BodyText"/>
        <w:jc w:val="both"/>
        <w:rPr>
          <w:b/>
          <w:sz w:val="28"/>
        </w:rPr>
      </w:pPr>
    </w:p>
    <w:p w14:paraId="2649315B" w14:textId="0CC6859E" w:rsidR="00785213" w:rsidRDefault="00D54341" w:rsidP="00D93616">
      <w:pPr>
        <w:pStyle w:val="BodyText"/>
        <w:jc w:val="both"/>
        <w:rPr>
          <w:noProof/>
        </w:rPr>
      </w:pPr>
      <w:proofErr w:type="spellStart"/>
      <w:r>
        <w:rPr>
          <w:b/>
          <w:sz w:val="28"/>
        </w:rPr>
        <w:lastRenderedPageBreak/>
        <w:t>ManagerRegisterDoctor</w:t>
      </w:r>
      <w:proofErr w:type="spellEnd"/>
      <w:r w:rsidR="00785213" w:rsidRPr="00E97510">
        <w:rPr>
          <w:b/>
          <w:sz w:val="28"/>
        </w:rPr>
        <w:t>:</w:t>
      </w:r>
      <w:r w:rsidRPr="00D54341">
        <w:rPr>
          <w:noProof/>
        </w:rPr>
        <w:t xml:space="preserve"> </w:t>
      </w:r>
      <w:r w:rsidRPr="00D54341">
        <w:rPr>
          <w:b/>
          <w:noProof/>
          <w:sz w:val="28"/>
        </w:rPr>
        <w:drawing>
          <wp:inline distT="0" distB="0" distL="0" distR="0" wp14:anchorId="2A22A589" wp14:editId="657AA83F">
            <wp:extent cx="5486400" cy="3086100"/>
            <wp:effectExtent l="0" t="0" r="0" b="0"/>
            <wp:docPr id="214088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7116" name=""/>
                    <pic:cNvPicPr/>
                  </pic:nvPicPr>
                  <pic:blipFill>
                    <a:blip r:embed="rId33"/>
                    <a:stretch>
                      <a:fillRect/>
                    </a:stretch>
                  </pic:blipFill>
                  <pic:spPr>
                    <a:xfrm>
                      <a:off x="0" y="0"/>
                      <a:ext cx="5486400" cy="3086100"/>
                    </a:xfrm>
                    <a:prstGeom prst="rect">
                      <a:avLst/>
                    </a:prstGeom>
                  </pic:spPr>
                </pic:pic>
              </a:graphicData>
            </a:graphic>
          </wp:inline>
        </w:drawing>
      </w:r>
    </w:p>
    <w:p w14:paraId="361B0798" w14:textId="77777777" w:rsidR="00D54341" w:rsidRDefault="00D54341" w:rsidP="00D93616">
      <w:pPr>
        <w:pStyle w:val="BodyText"/>
        <w:jc w:val="both"/>
      </w:pPr>
    </w:p>
    <w:p w14:paraId="60F740D4" w14:textId="77777777" w:rsidR="00785213" w:rsidRDefault="00785213" w:rsidP="00D93616">
      <w:pPr>
        <w:pStyle w:val="BodyText"/>
        <w:jc w:val="both"/>
      </w:pPr>
    </w:p>
    <w:p w14:paraId="4A7C63A4" w14:textId="7D10C093" w:rsidR="00D54341" w:rsidRDefault="00D54341" w:rsidP="00D93616">
      <w:pPr>
        <w:pStyle w:val="BodyText"/>
        <w:jc w:val="both"/>
        <w:rPr>
          <w:noProof/>
        </w:rPr>
      </w:pPr>
      <w:proofErr w:type="spellStart"/>
      <w:r>
        <w:rPr>
          <w:b/>
          <w:sz w:val="28"/>
        </w:rPr>
        <w:t>ManagerAddMedicine</w:t>
      </w:r>
      <w:proofErr w:type="spellEnd"/>
      <w:r w:rsidRPr="00E97510">
        <w:rPr>
          <w:b/>
          <w:sz w:val="28"/>
        </w:rPr>
        <w:t>:</w:t>
      </w:r>
      <w:r w:rsidRPr="00D54341">
        <w:rPr>
          <w:noProof/>
        </w:rPr>
        <w:t xml:space="preserve"> </w:t>
      </w:r>
      <w:r w:rsidRPr="00D54341">
        <w:rPr>
          <w:noProof/>
        </w:rPr>
        <w:drawing>
          <wp:inline distT="0" distB="0" distL="0" distR="0" wp14:anchorId="4822392D" wp14:editId="1B11F8A2">
            <wp:extent cx="5486400" cy="3086100"/>
            <wp:effectExtent l="0" t="0" r="0" b="0"/>
            <wp:docPr id="8999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94928" name=""/>
                    <pic:cNvPicPr/>
                  </pic:nvPicPr>
                  <pic:blipFill>
                    <a:blip r:embed="rId34"/>
                    <a:stretch>
                      <a:fillRect/>
                    </a:stretch>
                  </pic:blipFill>
                  <pic:spPr>
                    <a:xfrm>
                      <a:off x="0" y="0"/>
                      <a:ext cx="5486400" cy="3086100"/>
                    </a:xfrm>
                    <a:prstGeom prst="rect">
                      <a:avLst/>
                    </a:prstGeom>
                  </pic:spPr>
                </pic:pic>
              </a:graphicData>
            </a:graphic>
          </wp:inline>
        </w:drawing>
      </w:r>
    </w:p>
    <w:p w14:paraId="3F7600F9" w14:textId="77777777" w:rsidR="00D54341" w:rsidRDefault="00D54341" w:rsidP="00D93616">
      <w:pPr>
        <w:pStyle w:val="BodyText"/>
        <w:jc w:val="both"/>
        <w:rPr>
          <w:noProof/>
        </w:rPr>
      </w:pPr>
    </w:p>
    <w:p w14:paraId="603EF6C3" w14:textId="77777777" w:rsidR="00D54341" w:rsidRDefault="00D54341" w:rsidP="00D93616">
      <w:pPr>
        <w:pStyle w:val="BodyText"/>
        <w:jc w:val="both"/>
        <w:rPr>
          <w:noProof/>
        </w:rPr>
      </w:pPr>
    </w:p>
    <w:p w14:paraId="0FB34D05" w14:textId="77777777" w:rsidR="00303DA1" w:rsidRDefault="00303DA1" w:rsidP="00D93616">
      <w:pPr>
        <w:jc w:val="both"/>
      </w:pPr>
    </w:p>
    <w:p w14:paraId="59934DCD" w14:textId="77777777" w:rsidR="00D54341" w:rsidRDefault="00D54341" w:rsidP="00D93616">
      <w:pPr>
        <w:jc w:val="both"/>
      </w:pPr>
    </w:p>
    <w:p w14:paraId="79588AE3" w14:textId="77777777" w:rsidR="00D54341" w:rsidRDefault="00D54341" w:rsidP="00D93616">
      <w:pPr>
        <w:jc w:val="both"/>
      </w:pPr>
    </w:p>
    <w:p w14:paraId="0E116FA1" w14:textId="77777777" w:rsidR="00D54341" w:rsidRDefault="00D54341" w:rsidP="00D93616">
      <w:pPr>
        <w:jc w:val="both"/>
      </w:pPr>
    </w:p>
    <w:p w14:paraId="2A93EA49" w14:textId="6147CD46" w:rsidR="00D54341" w:rsidRDefault="00D54341" w:rsidP="00D93616">
      <w:pPr>
        <w:pStyle w:val="BodyText"/>
        <w:jc w:val="both"/>
        <w:rPr>
          <w:noProof/>
        </w:rPr>
      </w:pPr>
      <w:proofErr w:type="spellStart"/>
      <w:r>
        <w:rPr>
          <w:b/>
          <w:sz w:val="28"/>
        </w:rPr>
        <w:lastRenderedPageBreak/>
        <w:t>ManagerChangeDoctorStatus</w:t>
      </w:r>
      <w:proofErr w:type="spellEnd"/>
      <w:r>
        <w:rPr>
          <w:b/>
          <w:sz w:val="28"/>
        </w:rPr>
        <w:t>:</w:t>
      </w:r>
      <w:r w:rsidRPr="00D54341">
        <w:rPr>
          <w:noProof/>
        </w:rPr>
        <w:drawing>
          <wp:inline distT="0" distB="0" distL="0" distR="0" wp14:anchorId="32C5156A" wp14:editId="4DD34DB0">
            <wp:extent cx="5486400" cy="3086100"/>
            <wp:effectExtent l="0" t="0" r="0" b="0"/>
            <wp:docPr id="50500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9650" name=""/>
                    <pic:cNvPicPr/>
                  </pic:nvPicPr>
                  <pic:blipFill>
                    <a:blip r:embed="rId35"/>
                    <a:stretch>
                      <a:fillRect/>
                    </a:stretch>
                  </pic:blipFill>
                  <pic:spPr>
                    <a:xfrm>
                      <a:off x="0" y="0"/>
                      <a:ext cx="5486400" cy="3086100"/>
                    </a:xfrm>
                    <a:prstGeom prst="rect">
                      <a:avLst/>
                    </a:prstGeom>
                  </pic:spPr>
                </pic:pic>
              </a:graphicData>
            </a:graphic>
          </wp:inline>
        </w:drawing>
      </w:r>
    </w:p>
    <w:p w14:paraId="3DADBC4C" w14:textId="77777777" w:rsidR="00D54341" w:rsidRDefault="00D54341" w:rsidP="00D93616">
      <w:pPr>
        <w:pStyle w:val="BodyText"/>
        <w:jc w:val="both"/>
        <w:rPr>
          <w:noProof/>
        </w:rPr>
      </w:pPr>
    </w:p>
    <w:p w14:paraId="00E135F2" w14:textId="77777777" w:rsidR="00D54341" w:rsidRDefault="00D54341" w:rsidP="00D93616">
      <w:pPr>
        <w:pStyle w:val="BodyText"/>
        <w:jc w:val="both"/>
        <w:rPr>
          <w:noProof/>
        </w:rPr>
      </w:pPr>
    </w:p>
    <w:p w14:paraId="70BD6635" w14:textId="77777777" w:rsidR="00D54341" w:rsidRDefault="00D54341" w:rsidP="00D93616">
      <w:pPr>
        <w:pStyle w:val="BodyText"/>
        <w:jc w:val="both"/>
        <w:rPr>
          <w:noProof/>
        </w:rPr>
      </w:pPr>
    </w:p>
    <w:p w14:paraId="7D3BA303" w14:textId="1A9ADD29" w:rsidR="00D54341" w:rsidRDefault="00D54341" w:rsidP="00D93616">
      <w:pPr>
        <w:pStyle w:val="BodyText"/>
        <w:jc w:val="both"/>
        <w:rPr>
          <w:noProof/>
        </w:rPr>
      </w:pPr>
      <w:proofErr w:type="spellStart"/>
      <w:r>
        <w:rPr>
          <w:b/>
          <w:sz w:val="28"/>
        </w:rPr>
        <w:t>ManagerAddLabTest</w:t>
      </w:r>
      <w:proofErr w:type="spellEnd"/>
      <w:r>
        <w:rPr>
          <w:b/>
          <w:sz w:val="28"/>
        </w:rPr>
        <w:t>:</w:t>
      </w:r>
    </w:p>
    <w:p w14:paraId="42A7B128" w14:textId="68E4CBE0" w:rsidR="00D54341" w:rsidRDefault="00D54341" w:rsidP="00D93616">
      <w:pPr>
        <w:jc w:val="both"/>
      </w:pPr>
      <w:r w:rsidRPr="00D54341">
        <w:rPr>
          <w:noProof/>
        </w:rPr>
        <w:drawing>
          <wp:inline distT="0" distB="0" distL="0" distR="0" wp14:anchorId="2C6E4052" wp14:editId="7C928778">
            <wp:extent cx="5486400" cy="3086100"/>
            <wp:effectExtent l="0" t="0" r="0" b="0"/>
            <wp:docPr id="840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4092" name=""/>
                    <pic:cNvPicPr/>
                  </pic:nvPicPr>
                  <pic:blipFill>
                    <a:blip r:embed="rId36"/>
                    <a:stretch>
                      <a:fillRect/>
                    </a:stretch>
                  </pic:blipFill>
                  <pic:spPr>
                    <a:xfrm>
                      <a:off x="0" y="0"/>
                      <a:ext cx="5486400" cy="3086100"/>
                    </a:xfrm>
                    <a:prstGeom prst="rect">
                      <a:avLst/>
                    </a:prstGeom>
                  </pic:spPr>
                </pic:pic>
              </a:graphicData>
            </a:graphic>
          </wp:inline>
        </w:drawing>
      </w:r>
    </w:p>
    <w:p w14:paraId="48806D8F" w14:textId="77777777" w:rsidR="00D54341" w:rsidRDefault="00D54341" w:rsidP="00D93616">
      <w:pPr>
        <w:jc w:val="both"/>
      </w:pPr>
    </w:p>
    <w:p w14:paraId="1CFBDC9E" w14:textId="77777777" w:rsidR="00D54341" w:rsidRDefault="00D54341" w:rsidP="00D93616">
      <w:pPr>
        <w:jc w:val="both"/>
      </w:pPr>
    </w:p>
    <w:p w14:paraId="384F0DD5" w14:textId="77777777" w:rsidR="00D54341" w:rsidRDefault="00D54341" w:rsidP="00D93616">
      <w:pPr>
        <w:jc w:val="both"/>
      </w:pPr>
    </w:p>
    <w:p w14:paraId="58EF293E" w14:textId="77777777" w:rsidR="00D54341" w:rsidRDefault="00D54341" w:rsidP="00D93616">
      <w:pPr>
        <w:jc w:val="both"/>
      </w:pPr>
    </w:p>
    <w:p w14:paraId="39B4CD7F" w14:textId="77777777" w:rsidR="00D54341" w:rsidRDefault="00D54341" w:rsidP="00D93616">
      <w:pPr>
        <w:jc w:val="both"/>
      </w:pPr>
    </w:p>
    <w:p w14:paraId="6FF3898C" w14:textId="77777777" w:rsidR="00D54341" w:rsidRDefault="00D54341" w:rsidP="00D93616">
      <w:pPr>
        <w:jc w:val="both"/>
      </w:pPr>
    </w:p>
    <w:p w14:paraId="6A895D0B" w14:textId="77777777" w:rsidR="00D54341" w:rsidRDefault="00D54341" w:rsidP="00D93616">
      <w:pPr>
        <w:jc w:val="both"/>
      </w:pPr>
    </w:p>
    <w:p w14:paraId="6C9E7B93" w14:textId="77777777" w:rsidR="00303DA1" w:rsidRDefault="00303DA1" w:rsidP="00D93616">
      <w:pPr>
        <w:jc w:val="both"/>
        <w:rPr>
          <w:b/>
          <w:bCs/>
        </w:rPr>
      </w:pPr>
      <w:r>
        <w:rPr>
          <w:b/>
          <w:bCs/>
        </w:rPr>
        <w:lastRenderedPageBreak/>
        <w:t>7.REFERENCES:</w:t>
      </w:r>
    </w:p>
    <w:p w14:paraId="16F7B08A" w14:textId="77777777" w:rsidR="00303DA1" w:rsidRDefault="00303DA1" w:rsidP="00D93616">
      <w:pPr>
        <w:jc w:val="both"/>
        <w:rPr>
          <w:b/>
          <w:bCs/>
        </w:rPr>
      </w:pPr>
    </w:p>
    <w:p w14:paraId="373C549B" w14:textId="77777777" w:rsidR="003F4DA9" w:rsidRDefault="003F4DA9" w:rsidP="00D93616">
      <w:pPr>
        <w:jc w:val="both"/>
        <w:rPr>
          <w:b/>
          <w:bCs/>
        </w:rPr>
      </w:pPr>
    </w:p>
    <w:p w14:paraId="20869A2C" w14:textId="77777777" w:rsidR="00303DA1" w:rsidRPr="003F4DA9" w:rsidRDefault="003F4DA9" w:rsidP="00D93616">
      <w:pPr>
        <w:jc w:val="both"/>
        <w:rPr>
          <w:color w:val="0000FF"/>
          <w:szCs w:val="20"/>
        </w:rPr>
      </w:pPr>
      <w:hyperlink r:id="rId37" w:history="1">
        <w:r w:rsidRPr="003F4DA9">
          <w:rPr>
            <w:rStyle w:val="Hyperlink"/>
            <w:szCs w:val="20"/>
            <w:u w:val="none"/>
          </w:rPr>
          <w:t>http://www.google.com</w:t>
        </w:r>
      </w:hyperlink>
    </w:p>
    <w:p w14:paraId="66D557FC" w14:textId="77777777" w:rsidR="003F4DA9" w:rsidRPr="00303DA1" w:rsidRDefault="003F4DA9" w:rsidP="00D93616">
      <w:pPr>
        <w:jc w:val="both"/>
        <w:rPr>
          <w:color w:val="0000FF"/>
          <w:szCs w:val="15"/>
        </w:rPr>
      </w:pPr>
    </w:p>
    <w:p w14:paraId="280A59D2" w14:textId="6F5F3A48" w:rsidR="003F4DA9" w:rsidRDefault="005173B4" w:rsidP="00D93616">
      <w:pPr>
        <w:jc w:val="both"/>
      </w:pPr>
      <w:r w:rsidRPr="005173B4">
        <w:t> </w:t>
      </w:r>
      <w:hyperlink r:id="rId38" w:tgtFrame="_blank" w:history="1">
        <w:r w:rsidRPr="005173B4">
          <w:rPr>
            <w:rStyle w:val="Hyperlink"/>
          </w:rPr>
          <w:t>https://www.mayoclinic.org/</w:t>
        </w:r>
      </w:hyperlink>
    </w:p>
    <w:p w14:paraId="3279C7BA" w14:textId="77777777" w:rsidR="005173B4" w:rsidRDefault="005173B4" w:rsidP="00D93616">
      <w:pPr>
        <w:jc w:val="both"/>
        <w:rPr>
          <w:color w:val="0000FF"/>
          <w:szCs w:val="20"/>
        </w:rPr>
      </w:pPr>
    </w:p>
    <w:p w14:paraId="044FC6AA" w14:textId="60D9229A" w:rsidR="003F4DA9" w:rsidRDefault="005173B4" w:rsidP="00D93616">
      <w:pPr>
        <w:jc w:val="both"/>
        <w:rPr>
          <w:color w:val="0000FF"/>
          <w:szCs w:val="20"/>
        </w:rPr>
      </w:pPr>
      <w:hyperlink r:id="rId39" w:history="1">
        <w:r w:rsidRPr="00F65A26">
          <w:rPr>
            <w:rStyle w:val="Hyperlink"/>
            <w:szCs w:val="20"/>
          </w:rPr>
          <w:t>https://www.geeksforgeeks.org/hospital-management-system-project/</w:t>
        </w:r>
      </w:hyperlink>
    </w:p>
    <w:p w14:paraId="21959F73" w14:textId="77777777" w:rsidR="003F4DA9" w:rsidRDefault="003F4DA9" w:rsidP="00D93616">
      <w:pPr>
        <w:jc w:val="both"/>
        <w:rPr>
          <w:color w:val="0000FF"/>
          <w:szCs w:val="20"/>
        </w:rPr>
      </w:pPr>
    </w:p>
    <w:p w14:paraId="18B24C8B" w14:textId="1C189EDD" w:rsidR="005173B4" w:rsidRDefault="005173B4" w:rsidP="00D93616">
      <w:pPr>
        <w:jc w:val="both"/>
      </w:pPr>
      <w:hyperlink r:id="rId40" w:history="1">
        <w:r w:rsidRPr="00F65A26">
          <w:rPr>
            <w:rStyle w:val="Hyperlink"/>
          </w:rPr>
          <w:t>https://www.youtube.com/watch?v=DaKFw9Q5BoM&amp;list=PLna7xkCxibbHsx80UgzgEeBnPlFrtRq96</w:t>
        </w:r>
      </w:hyperlink>
    </w:p>
    <w:p w14:paraId="146F8865" w14:textId="77777777" w:rsidR="005173B4" w:rsidRDefault="005173B4" w:rsidP="00D93616">
      <w:pPr>
        <w:jc w:val="both"/>
      </w:pPr>
    </w:p>
    <w:p w14:paraId="0412C0DE" w14:textId="77777777" w:rsidR="003F4DA9" w:rsidRPr="001D36AB" w:rsidRDefault="001D36AB" w:rsidP="00D93616">
      <w:pPr>
        <w:jc w:val="both"/>
        <w:rPr>
          <w:color w:val="0000FF"/>
          <w:szCs w:val="20"/>
        </w:rPr>
      </w:pPr>
      <w:r w:rsidRPr="00303DA1">
        <w:rPr>
          <w:color w:val="0000FF"/>
          <w:szCs w:val="20"/>
        </w:rPr>
        <w:t>http://</w:t>
      </w:r>
      <w:r>
        <w:rPr>
          <w:color w:val="0000FF"/>
          <w:szCs w:val="20"/>
        </w:rPr>
        <w:t>www.w3.org</w:t>
      </w:r>
    </w:p>
    <w:p w14:paraId="5E7DC011" w14:textId="77777777" w:rsidR="001D36AB" w:rsidRDefault="001D36AB" w:rsidP="00D93616">
      <w:pPr>
        <w:jc w:val="both"/>
        <w:rPr>
          <w:color w:val="0000FF"/>
          <w:szCs w:val="20"/>
        </w:rPr>
      </w:pPr>
    </w:p>
    <w:p w14:paraId="2CA4A1E3" w14:textId="279517F4" w:rsidR="0041357B" w:rsidRDefault="0041357B" w:rsidP="00D93616">
      <w:pPr>
        <w:jc w:val="both"/>
        <w:rPr>
          <w:color w:val="0000FF"/>
          <w:szCs w:val="20"/>
        </w:rPr>
      </w:pPr>
      <w:hyperlink r:id="rId41" w:history="1">
        <w:r w:rsidRPr="001A637E">
          <w:rPr>
            <w:rStyle w:val="Hyperlink"/>
            <w:szCs w:val="20"/>
          </w:rPr>
          <w:t>http://www.wikipedia.org</w:t>
        </w:r>
      </w:hyperlink>
    </w:p>
    <w:p w14:paraId="19BB8CF2" w14:textId="77777777" w:rsidR="0041357B" w:rsidRDefault="0041357B">
      <w:pPr>
        <w:suppressAutoHyphens w:val="0"/>
        <w:spacing w:after="200" w:line="276" w:lineRule="auto"/>
        <w:rPr>
          <w:color w:val="0000FF"/>
          <w:szCs w:val="20"/>
        </w:rPr>
      </w:pPr>
      <w:r>
        <w:rPr>
          <w:color w:val="0000FF"/>
          <w:szCs w:val="20"/>
        </w:rPr>
        <w:br w:type="page"/>
      </w:r>
    </w:p>
    <w:p w14:paraId="4B68C17A" w14:textId="5035BAF6" w:rsidR="0041357B" w:rsidRDefault="0041357B" w:rsidP="0041357B">
      <w:pPr>
        <w:jc w:val="both"/>
        <w:rPr>
          <w:sz w:val="28"/>
        </w:rPr>
      </w:pPr>
      <w:r>
        <w:rPr>
          <w:noProof/>
        </w:rPr>
        <w:lastRenderedPageBreak/>
        <w:drawing>
          <wp:anchor distT="0" distB="0" distL="114935" distR="114935" simplePos="0" relativeHeight="251667456" behindDoc="0" locked="0" layoutInCell="1" allowOverlap="1" wp14:anchorId="370B6685" wp14:editId="4DB28BEF">
            <wp:simplePos x="0" y="0"/>
            <wp:positionH relativeFrom="column">
              <wp:posOffset>1668780</wp:posOffset>
            </wp:positionH>
            <wp:positionV relativeFrom="paragraph">
              <wp:posOffset>205740</wp:posOffset>
            </wp:positionV>
            <wp:extent cx="2170430" cy="2019300"/>
            <wp:effectExtent l="0" t="0" r="1270" b="0"/>
            <wp:wrapNone/>
            <wp:docPr id="728659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l="-148" t="-214" r="-148" b="-214"/>
                    <a:stretch>
                      <a:fillRect/>
                    </a:stretch>
                  </pic:blipFill>
                  <pic:spPr bwMode="auto">
                    <a:xfrm>
                      <a:off x="0" y="0"/>
                      <a:ext cx="2170430" cy="20193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CD331E7" w14:textId="2B93627A" w:rsidR="0041357B" w:rsidRDefault="0041357B" w:rsidP="0041357B">
      <w:pPr>
        <w:jc w:val="both"/>
        <w:rPr>
          <w:sz w:val="28"/>
          <w:lang w:val="en-IN" w:eastAsia="en-IN"/>
        </w:rPr>
      </w:pPr>
    </w:p>
    <w:p w14:paraId="1D2E1076" w14:textId="77777777" w:rsidR="0041357B" w:rsidRDefault="0041357B" w:rsidP="0041357B">
      <w:pPr>
        <w:jc w:val="both"/>
        <w:rPr>
          <w:b/>
          <w:sz w:val="36"/>
          <w:szCs w:val="36"/>
          <w:u w:val="single"/>
        </w:rPr>
      </w:pPr>
    </w:p>
    <w:p w14:paraId="0B3A326C" w14:textId="77777777" w:rsidR="0041357B" w:rsidRDefault="0041357B" w:rsidP="0041357B">
      <w:pPr>
        <w:jc w:val="both"/>
        <w:rPr>
          <w:b/>
          <w:sz w:val="28"/>
          <w:szCs w:val="36"/>
          <w:u w:val="single"/>
        </w:rPr>
      </w:pPr>
    </w:p>
    <w:p w14:paraId="52AD0B83" w14:textId="77777777" w:rsidR="0041357B" w:rsidRDefault="0041357B" w:rsidP="0041357B">
      <w:pPr>
        <w:jc w:val="both"/>
        <w:rPr>
          <w:b/>
          <w:sz w:val="28"/>
          <w:szCs w:val="36"/>
          <w:u w:val="single"/>
        </w:rPr>
      </w:pPr>
    </w:p>
    <w:p w14:paraId="539F75DB" w14:textId="77777777" w:rsidR="0041357B" w:rsidRDefault="0041357B" w:rsidP="0041357B">
      <w:pPr>
        <w:jc w:val="both"/>
        <w:rPr>
          <w:sz w:val="28"/>
        </w:rPr>
      </w:pPr>
    </w:p>
    <w:p w14:paraId="27794786" w14:textId="77777777" w:rsidR="0041357B" w:rsidRDefault="0041357B" w:rsidP="0041357B">
      <w:pPr>
        <w:jc w:val="both"/>
        <w:rPr>
          <w:sz w:val="28"/>
        </w:rPr>
      </w:pPr>
    </w:p>
    <w:p w14:paraId="72B9A7E8" w14:textId="77777777" w:rsidR="0041357B" w:rsidRDefault="0041357B" w:rsidP="0041357B">
      <w:pPr>
        <w:jc w:val="both"/>
        <w:rPr>
          <w:sz w:val="28"/>
        </w:rPr>
      </w:pPr>
    </w:p>
    <w:p w14:paraId="576B7361" w14:textId="77777777" w:rsidR="0041357B" w:rsidRDefault="0041357B" w:rsidP="0041357B">
      <w:pPr>
        <w:jc w:val="both"/>
        <w:rPr>
          <w:sz w:val="28"/>
        </w:rPr>
      </w:pPr>
    </w:p>
    <w:p w14:paraId="50363311" w14:textId="77777777" w:rsidR="0041357B" w:rsidRDefault="0041357B" w:rsidP="0041357B">
      <w:pPr>
        <w:jc w:val="both"/>
        <w:rPr>
          <w:sz w:val="28"/>
        </w:rPr>
      </w:pPr>
    </w:p>
    <w:p w14:paraId="4A52036B" w14:textId="77777777" w:rsidR="0041357B" w:rsidRDefault="0041357B" w:rsidP="0041357B">
      <w:pPr>
        <w:jc w:val="both"/>
        <w:rPr>
          <w:sz w:val="28"/>
        </w:rPr>
      </w:pPr>
    </w:p>
    <w:p w14:paraId="4759FD75" w14:textId="77777777" w:rsidR="0041357B" w:rsidRDefault="0041357B" w:rsidP="0041357B">
      <w:pPr>
        <w:jc w:val="center"/>
      </w:pPr>
      <w:r>
        <w:rPr>
          <w:b/>
          <w:sz w:val="36"/>
          <w:szCs w:val="36"/>
          <w:u w:val="single"/>
        </w:rPr>
        <w:t>CERTIFICATE</w:t>
      </w:r>
    </w:p>
    <w:p w14:paraId="625D4652" w14:textId="77777777" w:rsidR="0041357B" w:rsidRDefault="0041357B" w:rsidP="0041357B">
      <w:pPr>
        <w:jc w:val="both"/>
        <w:rPr>
          <w:b/>
          <w:sz w:val="28"/>
          <w:szCs w:val="28"/>
          <w:u w:val="single"/>
        </w:rPr>
      </w:pPr>
    </w:p>
    <w:p w14:paraId="2F5FA94F" w14:textId="77777777" w:rsidR="0041357B" w:rsidRDefault="0041357B" w:rsidP="0041357B">
      <w:pPr>
        <w:jc w:val="center"/>
        <w:rPr>
          <w:b/>
          <w:sz w:val="28"/>
          <w:szCs w:val="28"/>
          <w:u w:val="single"/>
        </w:rPr>
      </w:pPr>
    </w:p>
    <w:p w14:paraId="03EEF64C" w14:textId="77777777" w:rsidR="0041357B" w:rsidRDefault="0041357B" w:rsidP="0041357B">
      <w:pPr>
        <w:jc w:val="center"/>
        <w:rPr>
          <w:b/>
          <w:sz w:val="28"/>
          <w:szCs w:val="28"/>
          <w:u w:val="single"/>
        </w:rPr>
      </w:pPr>
    </w:p>
    <w:p w14:paraId="016B76BD" w14:textId="6C3A2554" w:rsidR="0041357B" w:rsidRDefault="0041357B" w:rsidP="0041357B">
      <w:pPr>
        <w:jc w:val="both"/>
      </w:pPr>
      <w:r>
        <w:t xml:space="preserve">This is to certify that the project work under the title ‘Web Portal for Student and teacher’ is done by </w:t>
      </w:r>
      <w:r>
        <w:t>Vedant Rane</w:t>
      </w:r>
      <w:r>
        <w:t xml:space="preserve"> in partial fulfillment of the requirement for award of Diploma in Advanced Computing Course.</w:t>
      </w:r>
    </w:p>
    <w:p w14:paraId="12B6DBD2" w14:textId="77777777" w:rsidR="0041357B" w:rsidRDefault="0041357B" w:rsidP="0041357B">
      <w:pPr>
        <w:jc w:val="both"/>
        <w:rPr>
          <w:sz w:val="28"/>
          <w:szCs w:val="40"/>
        </w:rPr>
      </w:pPr>
    </w:p>
    <w:p w14:paraId="0C1BD2BF" w14:textId="77777777" w:rsidR="0041357B" w:rsidRDefault="0041357B" w:rsidP="0041357B">
      <w:pPr>
        <w:jc w:val="both"/>
      </w:pPr>
      <w:r>
        <w:rPr>
          <w:sz w:val="28"/>
        </w:rPr>
        <w:t xml:space="preserve"> </w:t>
      </w:r>
    </w:p>
    <w:p w14:paraId="2270A4FF" w14:textId="77777777" w:rsidR="0041357B" w:rsidRDefault="0041357B" w:rsidP="0041357B">
      <w:pPr>
        <w:rPr>
          <w:b/>
          <w:sz w:val="28"/>
        </w:rPr>
      </w:pPr>
    </w:p>
    <w:p w14:paraId="56767DED" w14:textId="77777777" w:rsidR="0041357B" w:rsidRDefault="0041357B" w:rsidP="0041357B">
      <w:pPr>
        <w:jc w:val="both"/>
        <w:rPr>
          <w:b/>
          <w:sz w:val="28"/>
        </w:rPr>
      </w:pPr>
    </w:p>
    <w:tbl>
      <w:tblPr>
        <w:tblStyle w:val="TableGrid"/>
        <w:tblW w:w="8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gridCol w:w="1039"/>
        <w:gridCol w:w="1039"/>
        <w:gridCol w:w="1039"/>
        <w:gridCol w:w="2515"/>
      </w:tblGrid>
      <w:tr w:rsidR="0041357B" w:rsidRPr="0041357B" w14:paraId="040D5596" w14:textId="77777777" w:rsidTr="0041357B">
        <w:trPr>
          <w:trHeight w:val="273"/>
        </w:trPr>
        <w:tc>
          <w:tcPr>
            <w:tcW w:w="3058" w:type="dxa"/>
          </w:tcPr>
          <w:p w14:paraId="1A576634" w14:textId="518913EC" w:rsidR="0041357B" w:rsidRPr="0041357B" w:rsidRDefault="0041357B" w:rsidP="0041357B">
            <w:pPr>
              <w:jc w:val="center"/>
              <w:rPr>
                <w:b/>
              </w:rPr>
            </w:pPr>
            <w:proofErr w:type="spellStart"/>
            <w:r>
              <w:rPr>
                <w:b/>
              </w:rPr>
              <w:t>Miss.Manjusha</w:t>
            </w:r>
            <w:proofErr w:type="spellEnd"/>
            <w:r>
              <w:rPr>
                <w:b/>
              </w:rPr>
              <w:t xml:space="preserve"> Nikam</w:t>
            </w:r>
          </w:p>
        </w:tc>
        <w:tc>
          <w:tcPr>
            <w:tcW w:w="1039" w:type="dxa"/>
          </w:tcPr>
          <w:p w14:paraId="398BF0CF" w14:textId="77777777" w:rsidR="0041357B" w:rsidRPr="0041357B" w:rsidRDefault="0041357B" w:rsidP="00E53B06">
            <w:pPr>
              <w:jc w:val="both"/>
              <w:rPr>
                <w:b/>
              </w:rPr>
            </w:pPr>
            <w:r w:rsidRPr="0041357B">
              <w:rPr>
                <w:b/>
              </w:rPr>
              <w:t xml:space="preserve">                                                         </w:t>
            </w:r>
          </w:p>
        </w:tc>
        <w:tc>
          <w:tcPr>
            <w:tcW w:w="1039" w:type="dxa"/>
          </w:tcPr>
          <w:p w14:paraId="48A1F809" w14:textId="77777777" w:rsidR="0041357B" w:rsidRPr="0041357B" w:rsidRDefault="0041357B" w:rsidP="00E53B06">
            <w:pPr>
              <w:jc w:val="both"/>
              <w:rPr>
                <w:b/>
              </w:rPr>
            </w:pPr>
          </w:p>
        </w:tc>
        <w:tc>
          <w:tcPr>
            <w:tcW w:w="1039" w:type="dxa"/>
          </w:tcPr>
          <w:p w14:paraId="08B54C03" w14:textId="77777777" w:rsidR="0041357B" w:rsidRPr="0041357B" w:rsidRDefault="0041357B" w:rsidP="00E53B06">
            <w:pPr>
              <w:jc w:val="both"/>
              <w:rPr>
                <w:b/>
              </w:rPr>
            </w:pPr>
          </w:p>
        </w:tc>
        <w:tc>
          <w:tcPr>
            <w:tcW w:w="2515" w:type="dxa"/>
          </w:tcPr>
          <w:p w14:paraId="2E31C14B" w14:textId="77777777" w:rsidR="0041357B" w:rsidRPr="0041357B" w:rsidRDefault="0041357B" w:rsidP="0041357B">
            <w:pPr>
              <w:jc w:val="center"/>
            </w:pPr>
            <w:proofErr w:type="spellStart"/>
            <w:proofErr w:type="gramStart"/>
            <w:r w:rsidRPr="0041357B">
              <w:rPr>
                <w:b/>
              </w:rPr>
              <w:t>Mr</w:t>
            </w:r>
            <w:r w:rsidRPr="0041357B">
              <w:rPr>
                <w:b/>
              </w:rPr>
              <w:t>.</w:t>
            </w:r>
            <w:r w:rsidRPr="0041357B">
              <w:rPr>
                <w:b/>
              </w:rPr>
              <w:t>YogeshKolhe</w:t>
            </w:r>
            <w:proofErr w:type="spellEnd"/>
            <w:proofErr w:type="gramEnd"/>
          </w:p>
        </w:tc>
      </w:tr>
      <w:tr w:rsidR="0041357B" w:rsidRPr="0041357B" w14:paraId="260EFEEB" w14:textId="77777777" w:rsidTr="0041357B">
        <w:trPr>
          <w:trHeight w:val="809"/>
        </w:trPr>
        <w:tc>
          <w:tcPr>
            <w:tcW w:w="3058" w:type="dxa"/>
          </w:tcPr>
          <w:p w14:paraId="0E98FCFD" w14:textId="77777777" w:rsidR="0041357B" w:rsidRPr="0041357B" w:rsidRDefault="0041357B" w:rsidP="0041357B">
            <w:pPr>
              <w:jc w:val="center"/>
              <w:rPr>
                <w:b/>
              </w:rPr>
            </w:pPr>
            <w:r w:rsidRPr="0041357B">
              <w:rPr>
                <w:b/>
              </w:rPr>
              <w:t>Project Guide</w:t>
            </w:r>
          </w:p>
        </w:tc>
        <w:tc>
          <w:tcPr>
            <w:tcW w:w="1039" w:type="dxa"/>
          </w:tcPr>
          <w:p w14:paraId="11B915C8" w14:textId="77777777" w:rsidR="0041357B" w:rsidRPr="0041357B" w:rsidRDefault="0041357B" w:rsidP="0041357B">
            <w:pPr>
              <w:jc w:val="both"/>
              <w:rPr>
                <w:b/>
              </w:rPr>
            </w:pPr>
          </w:p>
        </w:tc>
        <w:tc>
          <w:tcPr>
            <w:tcW w:w="1039" w:type="dxa"/>
          </w:tcPr>
          <w:p w14:paraId="0485669D" w14:textId="2BBA0087" w:rsidR="0041357B" w:rsidRPr="0041357B" w:rsidRDefault="0041357B" w:rsidP="0041357B">
            <w:pPr>
              <w:jc w:val="both"/>
              <w:rPr>
                <w:b/>
              </w:rPr>
            </w:pPr>
          </w:p>
        </w:tc>
        <w:tc>
          <w:tcPr>
            <w:tcW w:w="1039" w:type="dxa"/>
          </w:tcPr>
          <w:p w14:paraId="0CBE370E" w14:textId="77777777" w:rsidR="0041357B" w:rsidRPr="0041357B" w:rsidRDefault="0041357B" w:rsidP="0041357B">
            <w:pPr>
              <w:jc w:val="both"/>
              <w:rPr>
                <w:b/>
              </w:rPr>
            </w:pPr>
          </w:p>
        </w:tc>
        <w:tc>
          <w:tcPr>
            <w:tcW w:w="2515" w:type="dxa"/>
          </w:tcPr>
          <w:p w14:paraId="7852D964" w14:textId="142E5BEB" w:rsidR="0041357B" w:rsidRPr="0041357B" w:rsidRDefault="0041357B" w:rsidP="0041357B">
            <w:pPr>
              <w:jc w:val="center"/>
              <w:rPr>
                <w:b/>
              </w:rPr>
            </w:pPr>
            <w:r w:rsidRPr="0041357B">
              <w:rPr>
                <w:b/>
              </w:rPr>
              <w:t>Course Co-Coordinator</w:t>
            </w:r>
          </w:p>
        </w:tc>
      </w:tr>
    </w:tbl>
    <w:p w14:paraId="1EAB21BA" w14:textId="77777777" w:rsidR="0041357B" w:rsidRDefault="0041357B" w:rsidP="0041357B">
      <w:pPr>
        <w:jc w:val="both"/>
        <w:rPr>
          <w:b/>
        </w:rPr>
      </w:pPr>
    </w:p>
    <w:p w14:paraId="2639A002" w14:textId="5D7FCB36" w:rsidR="0041357B" w:rsidRDefault="0041357B" w:rsidP="0041357B">
      <w:pPr>
        <w:jc w:val="both"/>
      </w:pPr>
      <w:r>
        <w:rPr>
          <w:sz w:val="28"/>
        </w:rPr>
        <w:t>Date:</w:t>
      </w:r>
      <w:r>
        <w:rPr>
          <w:sz w:val="28"/>
        </w:rPr>
        <w:t>04-02-26</w:t>
      </w:r>
    </w:p>
    <w:p w14:paraId="36F71971" w14:textId="77777777" w:rsidR="00303DA1" w:rsidRPr="005173B4" w:rsidRDefault="00303DA1" w:rsidP="00D93616">
      <w:pPr>
        <w:jc w:val="both"/>
        <w:rPr>
          <w:color w:val="0000FF"/>
          <w:szCs w:val="20"/>
        </w:rPr>
      </w:pPr>
    </w:p>
    <w:sectPr w:rsidR="00303DA1" w:rsidRPr="005173B4" w:rsidSect="00785213">
      <w:headerReference w:type="default" r:id="rId43"/>
      <w:footerReference w:type="default" r:id="rId44"/>
      <w:pgSz w:w="12240" w:h="15840"/>
      <w:pgMar w:top="1440" w:right="1800" w:bottom="1440" w:left="180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pgNumType w:fmt="numberInDash"/>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8A0F7" w14:textId="77777777" w:rsidR="001229D0" w:rsidRDefault="001229D0" w:rsidP="00180E2A">
      <w:r>
        <w:separator/>
      </w:r>
    </w:p>
  </w:endnote>
  <w:endnote w:type="continuationSeparator" w:id="0">
    <w:p w14:paraId="40AAC630" w14:textId="77777777" w:rsidR="001229D0" w:rsidRDefault="001229D0" w:rsidP="00180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16959"/>
      <w:docPartObj>
        <w:docPartGallery w:val="Page Numbers (Bottom of Page)"/>
        <w:docPartUnique/>
      </w:docPartObj>
    </w:sdtPr>
    <w:sdtEndPr>
      <w:rPr>
        <w:noProof/>
      </w:rPr>
    </w:sdtEndPr>
    <w:sdtContent>
      <w:p w14:paraId="4A07270D" w14:textId="77777777" w:rsidR="00780D68" w:rsidRDefault="00CE7C42">
        <w:pPr>
          <w:pStyle w:val="Footer"/>
          <w:jc w:val="right"/>
        </w:pPr>
        <w:r>
          <w:fldChar w:fldCharType="begin"/>
        </w:r>
        <w:r>
          <w:instrText xml:space="preserve"> PAGE   \* MERGEFORMAT </w:instrText>
        </w:r>
        <w:r>
          <w:fldChar w:fldCharType="separate"/>
        </w:r>
        <w:r>
          <w:rPr>
            <w:noProof/>
          </w:rPr>
          <w:t>- 16 -</w:t>
        </w:r>
        <w:r>
          <w:rPr>
            <w:noProof/>
          </w:rPr>
          <w:fldChar w:fldCharType="end"/>
        </w:r>
      </w:p>
    </w:sdtContent>
  </w:sdt>
  <w:p w14:paraId="0F71F2C5" w14:textId="77777777" w:rsidR="00780D68" w:rsidRDefault="00780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EF82" w14:textId="77777777" w:rsidR="001229D0" w:rsidRDefault="001229D0" w:rsidP="00180E2A">
      <w:r>
        <w:separator/>
      </w:r>
    </w:p>
  </w:footnote>
  <w:footnote w:type="continuationSeparator" w:id="0">
    <w:p w14:paraId="74DF970C" w14:textId="77777777" w:rsidR="001229D0" w:rsidRDefault="001229D0" w:rsidP="00180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A44C" w14:textId="7C9D4FFB" w:rsidR="00780D68" w:rsidRPr="00CE7C42" w:rsidRDefault="00CC084B">
    <w:pPr>
      <w:pStyle w:val="Header"/>
      <w:jc w:val="right"/>
      <w:rPr>
        <w:i/>
      </w:rPr>
    </w:pPr>
    <w:r>
      <w:rPr>
        <w:i/>
      </w:rPr>
      <w:t>Hospital Management</w:t>
    </w:r>
    <w:r w:rsidR="00CE7C42" w:rsidRPr="00CE7C42">
      <w:rPr>
        <w:i/>
      </w:rPr>
      <w:t xml:space="preser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cs="Symbol" w:hint="default"/>
        <w:sz w:val="20"/>
      </w:rPr>
    </w:lvl>
  </w:abstractNum>
  <w:abstractNum w:abstractNumId="2" w15:restartNumberingAfterBreak="0">
    <w:nsid w:val="00000003"/>
    <w:multiLevelType w:val="singleLevel"/>
    <w:tmpl w:val="00000003"/>
    <w:name w:val="WW8Num2"/>
    <w:lvl w:ilvl="0">
      <w:start w:val="1"/>
      <w:numFmt w:val="decimal"/>
      <w:lvlText w:val="%1."/>
      <w:lvlJc w:val="left"/>
      <w:pPr>
        <w:tabs>
          <w:tab w:val="num" w:pos="1440"/>
        </w:tabs>
        <w:ind w:left="1440" w:hanging="360"/>
      </w:pPr>
      <w:rPr>
        <w:rFonts w:hint="default"/>
      </w:rPr>
    </w:lvl>
  </w:abstractNum>
  <w:abstractNum w:abstractNumId="3" w15:restartNumberingAfterBreak="0">
    <w:nsid w:val="00000004"/>
    <w:multiLevelType w:val="multilevel"/>
    <w:tmpl w:val="00000004"/>
    <w:name w:val="WW8Num5"/>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0000005"/>
    <w:multiLevelType w:val="singleLevel"/>
    <w:tmpl w:val="00000005"/>
    <w:name w:val="WW8Num6"/>
    <w:lvl w:ilvl="0">
      <w:start w:val="1"/>
      <w:numFmt w:val="decimal"/>
      <w:lvlText w:val="%1."/>
      <w:lvlJc w:val="left"/>
      <w:pPr>
        <w:tabs>
          <w:tab w:val="num" w:pos="1080"/>
        </w:tabs>
        <w:ind w:left="1080" w:hanging="360"/>
      </w:pPr>
      <w:rPr>
        <w:rFonts w:hint="default"/>
        <w:sz w:val="28"/>
      </w:rPr>
    </w:lvl>
  </w:abstractNum>
  <w:abstractNum w:abstractNumId="5" w15:restartNumberingAfterBreak="0">
    <w:nsid w:val="00000006"/>
    <w:multiLevelType w:val="multilevel"/>
    <w:tmpl w:val="00000006"/>
    <w:name w:val="WW8Num7"/>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840"/>
        </w:tabs>
        <w:ind w:left="840" w:hanging="48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6" w15:restartNumberingAfterBreak="0">
    <w:nsid w:val="00000007"/>
    <w:multiLevelType w:val="singleLevel"/>
    <w:tmpl w:val="00000007"/>
    <w:name w:val="WW8Num8"/>
    <w:lvl w:ilvl="0">
      <w:start w:val="1"/>
      <w:numFmt w:val="bullet"/>
      <w:lvlText w:val=""/>
      <w:lvlJc w:val="left"/>
      <w:pPr>
        <w:tabs>
          <w:tab w:val="num" w:pos="1800"/>
        </w:tabs>
        <w:ind w:left="1800" w:hanging="360"/>
      </w:pPr>
      <w:rPr>
        <w:rFonts w:ascii="Symbol" w:hAnsi="Symbol" w:cs="Symbol" w:hint="default"/>
      </w:rPr>
    </w:lvl>
  </w:abstractNum>
  <w:abstractNum w:abstractNumId="7" w15:restartNumberingAfterBreak="0">
    <w:nsid w:val="00000008"/>
    <w:multiLevelType w:val="singleLevel"/>
    <w:tmpl w:val="00000008"/>
    <w:name w:val="WW8Num10"/>
    <w:lvl w:ilvl="0">
      <w:start w:val="3"/>
      <w:numFmt w:val="bullet"/>
      <w:lvlText w:val=""/>
      <w:lvlJc w:val="left"/>
      <w:pPr>
        <w:tabs>
          <w:tab w:val="num" w:pos="1440"/>
        </w:tabs>
        <w:ind w:left="1440" w:hanging="360"/>
      </w:pPr>
      <w:rPr>
        <w:rFonts w:ascii="Symbol" w:hAnsi="Symbol" w:cs="Times New Roman" w:hint="default"/>
      </w:rPr>
    </w:lvl>
  </w:abstractNum>
  <w:abstractNum w:abstractNumId="8" w15:restartNumberingAfterBreak="0">
    <w:nsid w:val="00000009"/>
    <w:multiLevelType w:val="singleLevel"/>
    <w:tmpl w:val="00000009"/>
    <w:name w:val="WW8Num11"/>
    <w:lvl w:ilvl="0">
      <w:start w:val="1"/>
      <w:numFmt w:val="bullet"/>
      <w:lvlText w:val=""/>
      <w:lvlJc w:val="left"/>
      <w:pPr>
        <w:tabs>
          <w:tab w:val="num" w:pos="1440"/>
        </w:tabs>
        <w:ind w:left="1440" w:hanging="360"/>
      </w:pPr>
      <w:rPr>
        <w:rFonts w:ascii="Wingdings" w:hAnsi="Wingdings" w:cs="Wingdings" w:hint="default"/>
      </w:rPr>
    </w:lvl>
  </w:abstractNum>
  <w:abstractNum w:abstractNumId="9" w15:restartNumberingAfterBreak="0">
    <w:nsid w:val="0000000A"/>
    <w:multiLevelType w:val="multilevel"/>
    <w:tmpl w:val="0000000A"/>
    <w:name w:val="WW8Num13"/>
    <w:lvl w:ilvl="0">
      <w:start w:val="2"/>
      <w:numFmt w:val="decimal"/>
      <w:lvlText w:val="%1."/>
      <w:lvlJc w:val="left"/>
      <w:pPr>
        <w:tabs>
          <w:tab w:val="num" w:pos="1080"/>
        </w:tabs>
        <w:ind w:left="1080" w:hanging="360"/>
      </w:pPr>
      <w:rPr>
        <w:rFonts w:hint="default"/>
      </w:rPr>
    </w:lvl>
    <w:lvl w:ilvl="1">
      <w:start w:val="1"/>
      <w:numFmt w:val="decimal"/>
      <w:lvlText w:val="%1.%2"/>
      <w:lvlJc w:val="left"/>
      <w:pPr>
        <w:tabs>
          <w:tab w:val="num" w:pos="1200"/>
        </w:tabs>
        <w:ind w:left="1200" w:hanging="48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520"/>
        </w:tabs>
        <w:ind w:left="2520" w:hanging="1800"/>
      </w:pPr>
      <w:rPr>
        <w:rFonts w:hint="default"/>
      </w:rPr>
    </w:lvl>
  </w:abstractNum>
  <w:abstractNum w:abstractNumId="10" w15:restartNumberingAfterBreak="0">
    <w:nsid w:val="0000000B"/>
    <w:multiLevelType w:val="multilevel"/>
    <w:tmpl w:val="0000000B"/>
    <w:name w:val="WW8Num14"/>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380"/>
        </w:tabs>
        <w:ind w:left="1380" w:hanging="660"/>
      </w:pPr>
      <w:rPr>
        <w:rFonts w:hint="default"/>
      </w:rPr>
    </w:lvl>
    <w:lvl w:ilvl="2">
      <w:start w:val="3"/>
      <w:numFmt w:val="decimal"/>
      <w:lvlText w:val="%1.%2.%3"/>
      <w:lvlJc w:val="left"/>
      <w:pPr>
        <w:tabs>
          <w:tab w:val="num" w:pos="1440"/>
        </w:tabs>
        <w:ind w:left="1440" w:hanging="720"/>
      </w:pPr>
      <w:rPr>
        <w:rFonts w:hint="default"/>
      </w:rPr>
    </w:lvl>
    <w:lvl w:ilvl="3">
      <w:start w:val="2"/>
      <w:numFmt w:val="decimal"/>
      <w:lvlText w:val="%1.%2.%3.%4"/>
      <w:lvlJc w:val="left"/>
      <w:pPr>
        <w:tabs>
          <w:tab w:val="num" w:pos="1440"/>
        </w:tabs>
        <w:ind w:left="144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520"/>
        </w:tabs>
        <w:ind w:left="2520" w:hanging="1800"/>
      </w:pPr>
      <w:rPr>
        <w:rFonts w:hint="default"/>
      </w:rPr>
    </w:lvl>
  </w:abstractNum>
  <w:abstractNum w:abstractNumId="11" w15:restartNumberingAfterBreak="0">
    <w:nsid w:val="02EE1D5B"/>
    <w:multiLevelType w:val="multilevel"/>
    <w:tmpl w:val="E1C6EC0C"/>
    <w:lvl w:ilvl="0">
      <w:start w:val="1"/>
      <w:numFmt w:val="bullet"/>
      <w:lvlText w:val=""/>
      <w:lvlJc w:val="left"/>
      <w:pPr>
        <w:tabs>
          <w:tab w:val="num" w:pos="480"/>
        </w:tabs>
        <w:ind w:left="480" w:hanging="480"/>
      </w:pPr>
      <w:rPr>
        <w:rFonts w:ascii="Symbol" w:hAnsi="Symbol"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4CB0E81"/>
    <w:multiLevelType w:val="multilevel"/>
    <w:tmpl w:val="5CB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863D1"/>
    <w:multiLevelType w:val="hybridMultilevel"/>
    <w:tmpl w:val="59C2E56A"/>
    <w:lvl w:ilvl="0" w:tplc="254E939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42941"/>
    <w:multiLevelType w:val="hybridMultilevel"/>
    <w:tmpl w:val="DFB489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5B2FD7"/>
    <w:multiLevelType w:val="hybridMultilevel"/>
    <w:tmpl w:val="340C1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2E2881"/>
    <w:multiLevelType w:val="multilevel"/>
    <w:tmpl w:val="2AC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A64B7"/>
    <w:multiLevelType w:val="multilevel"/>
    <w:tmpl w:val="1E38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31FA7"/>
    <w:multiLevelType w:val="multilevel"/>
    <w:tmpl w:val="FCC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B6E33"/>
    <w:multiLevelType w:val="multilevel"/>
    <w:tmpl w:val="F894FB08"/>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2F853255"/>
    <w:multiLevelType w:val="multilevel"/>
    <w:tmpl w:val="606C62C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2900BA7"/>
    <w:multiLevelType w:val="multilevel"/>
    <w:tmpl w:val="5E32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95337"/>
    <w:multiLevelType w:val="multilevel"/>
    <w:tmpl w:val="E1C6EC0C"/>
    <w:lvl w:ilvl="0">
      <w:start w:val="1"/>
      <w:numFmt w:val="bullet"/>
      <w:lvlText w:val=""/>
      <w:lvlJc w:val="left"/>
      <w:pPr>
        <w:tabs>
          <w:tab w:val="num" w:pos="480"/>
        </w:tabs>
        <w:ind w:left="480" w:hanging="480"/>
      </w:pPr>
      <w:rPr>
        <w:rFonts w:ascii="Symbol" w:hAnsi="Symbol"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4CE0519"/>
    <w:multiLevelType w:val="multilevel"/>
    <w:tmpl w:val="8F20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041F1"/>
    <w:multiLevelType w:val="multilevel"/>
    <w:tmpl w:val="E63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84B64"/>
    <w:multiLevelType w:val="multilevel"/>
    <w:tmpl w:val="08A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24155"/>
    <w:multiLevelType w:val="multilevel"/>
    <w:tmpl w:val="3BF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B3442"/>
    <w:multiLevelType w:val="multilevel"/>
    <w:tmpl w:val="2BEE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37A49"/>
    <w:multiLevelType w:val="multilevel"/>
    <w:tmpl w:val="076A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A4E65"/>
    <w:multiLevelType w:val="hybridMultilevel"/>
    <w:tmpl w:val="7CA6901C"/>
    <w:lvl w:ilvl="0" w:tplc="0409000B">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30" w15:restartNumberingAfterBreak="0">
    <w:nsid w:val="3FAD0B6C"/>
    <w:multiLevelType w:val="multilevel"/>
    <w:tmpl w:val="ABF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74E8F"/>
    <w:multiLevelType w:val="multilevel"/>
    <w:tmpl w:val="2A6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C1DCB"/>
    <w:multiLevelType w:val="hybridMultilevel"/>
    <w:tmpl w:val="FB823D0E"/>
    <w:lvl w:ilvl="0" w:tplc="EB8AAAFC">
      <w:start w:val="1"/>
      <w:numFmt w:val="decimal"/>
      <w:lvlText w:val="%1."/>
      <w:lvlJc w:val="left"/>
      <w:pPr>
        <w:ind w:left="720" w:hanging="360"/>
      </w:pPr>
      <w:rPr>
        <w:rFonts w:hint="default"/>
        <w:i w:val="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D352CD"/>
    <w:multiLevelType w:val="multilevel"/>
    <w:tmpl w:val="AC9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B4824"/>
    <w:multiLevelType w:val="hybridMultilevel"/>
    <w:tmpl w:val="AAB45922"/>
    <w:lvl w:ilvl="0" w:tplc="04090009">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5" w15:restartNumberingAfterBreak="0">
    <w:nsid w:val="52DF0607"/>
    <w:multiLevelType w:val="multilevel"/>
    <w:tmpl w:val="E36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B16FB"/>
    <w:multiLevelType w:val="multilevel"/>
    <w:tmpl w:val="B010DD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6A007A9"/>
    <w:multiLevelType w:val="hybridMultilevel"/>
    <w:tmpl w:val="04DCDA72"/>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8" w15:restartNumberingAfterBreak="0">
    <w:nsid w:val="58E80770"/>
    <w:multiLevelType w:val="multilevel"/>
    <w:tmpl w:val="25F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73551"/>
    <w:multiLevelType w:val="multilevel"/>
    <w:tmpl w:val="E1C6EC0C"/>
    <w:lvl w:ilvl="0">
      <w:start w:val="1"/>
      <w:numFmt w:val="bullet"/>
      <w:lvlText w:val=""/>
      <w:lvlJc w:val="left"/>
      <w:pPr>
        <w:tabs>
          <w:tab w:val="num" w:pos="480"/>
        </w:tabs>
        <w:ind w:left="480" w:hanging="480"/>
      </w:pPr>
      <w:rPr>
        <w:rFonts w:ascii="Symbol" w:hAnsi="Symbol" w:hint="default"/>
      </w:rPr>
    </w:lvl>
    <w:lvl w:ilvl="1">
      <w:start w:val="1"/>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5DD74623"/>
    <w:multiLevelType w:val="hybridMultilevel"/>
    <w:tmpl w:val="B5C245EC"/>
    <w:lvl w:ilvl="0" w:tplc="0409000F">
      <w:start w:val="1"/>
      <w:numFmt w:val="decimal"/>
      <w:lvlText w:val="%1."/>
      <w:lvlJc w:val="left"/>
      <w:pPr>
        <w:ind w:left="4417" w:hanging="360"/>
      </w:pPr>
    </w:lvl>
    <w:lvl w:ilvl="1" w:tplc="04090019" w:tentative="1">
      <w:start w:val="1"/>
      <w:numFmt w:val="lowerLetter"/>
      <w:lvlText w:val="%2."/>
      <w:lvlJc w:val="left"/>
      <w:pPr>
        <w:ind w:left="5137" w:hanging="360"/>
      </w:pPr>
    </w:lvl>
    <w:lvl w:ilvl="2" w:tplc="0409001B" w:tentative="1">
      <w:start w:val="1"/>
      <w:numFmt w:val="lowerRoman"/>
      <w:lvlText w:val="%3."/>
      <w:lvlJc w:val="right"/>
      <w:pPr>
        <w:ind w:left="5857" w:hanging="180"/>
      </w:pPr>
    </w:lvl>
    <w:lvl w:ilvl="3" w:tplc="0409000F" w:tentative="1">
      <w:start w:val="1"/>
      <w:numFmt w:val="decimal"/>
      <w:lvlText w:val="%4."/>
      <w:lvlJc w:val="left"/>
      <w:pPr>
        <w:ind w:left="6577" w:hanging="360"/>
      </w:pPr>
    </w:lvl>
    <w:lvl w:ilvl="4" w:tplc="04090019" w:tentative="1">
      <w:start w:val="1"/>
      <w:numFmt w:val="lowerLetter"/>
      <w:lvlText w:val="%5."/>
      <w:lvlJc w:val="left"/>
      <w:pPr>
        <w:ind w:left="7297" w:hanging="360"/>
      </w:pPr>
    </w:lvl>
    <w:lvl w:ilvl="5" w:tplc="0409001B" w:tentative="1">
      <w:start w:val="1"/>
      <w:numFmt w:val="lowerRoman"/>
      <w:lvlText w:val="%6."/>
      <w:lvlJc w:val="right"/>
      <w:pPr>
        <w:ind w:left="8017" w:hanging="180"/>
      </w:pPr>
    </w:lvl>
    <w:lvl w:ilvl="6" w:tplc="0409000F" w:tentative="1">
      <w:start w:val="1"/>
      <w:numFmt w:val="decimal"/>
      <w:lvlText w:val="%7."/>
      <w:lvlJc w:val="left"/>
      <w:pPr>
        <w:ind w:left="8737" w:hanging="360"/>
      </w:pPr>
    </w:lvl>
    <w:lvl w:ilvl="7" w:tplc="04090019" w:tentative="1">
      <w:start w:val="1"/>
      <w:numFmt w:val="lowerLetter"/>
      <w:lvlText w:val="%8."/>
      <w:lvlJc w:val="left"/>
      <w:pPr>
        <w:ind w:left="9457" w:hanging="360"/>
      </w:pPr>
    </w:lvl>
    <w:lvl w:ilvl="8" w:tplc="0409001B" w:tentative="1">
      <w:start w:val="1"/>
      <w:numFmt w:val="lowerRoman"/>
      <w:lvlText w:val="%9."/>
      <w:lvlJc w:val="right"/>
      <w:pPr>
        <w:ind w:left="10177" w:hanging="180"/>
      </w:pPr>
    </w:lvl>
  </w:abstractNum>
  <w:abstractNum w:abstractNumId="41" w15:restartNumberingAfterBreak="0">
    <w:nsid w:val="64F83CF6"/>
    <w:multiLevelType w:val="hybridMultilevel"/>
    <w:tmpl w:val="AF12ECEA"/>
    <w:lvl w:ilvl="0" w:tplc="0409000F">
      <w:start w:val="1"/>
      <w:numFmt w:val="decimal"/>
      <w:lvlText w:val="%1."/>
      <w:lvlJc w:val="left"/>
      <w:pPr>
        <w:ind w:left="5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006D28"/>
    <w:multiLevelType w:val="multilevel"/>
    <w:tmpl w:val="DCB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957F3"/>
    <w:multiLevelType w:val="multilevel"/>
    <w:tmpl w:val="83E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5299B"/>
    <w:multiLevelType w:val="hybridMultilevel"/>
    <w:tmpl w:val="95D8EF7A"/>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71DD7FE6"/>
    <w:multiLevelType w:val="multilevel"/>
    <w:tmpl w:val="967A5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color w:val="auto"/>
        <w:w w:val="100"/>
        <w:sz w:val="24"/>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F614B7"/>
    <w:multiLevelType w:val="multilevel"/>
    <w:tmpl w:val="7D8AA97A"/>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15:restartNumberingAfterBreak="0">
    <w:nsid w:val="78C73EDF"/>
    <w:multiLevelType w:val="multilevel"/>
    <w:tmpl w:val="4054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429DA"/>
    <w:multiLevelType w:val="hybridMultilevel"/>
    <w:tmpl w:val="2A767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11120">
    <w:abstractNumId w:val="0"/>
  </w:num>
  <w:num w:numId="2" w16cid:durableId="1593204570">
    <w:abstractNumId w:val="1"/>
  </w:num>
  <w:num w:numId="3" w16cid:durableId="1078287162">
    <w:abstractNumId w:val="2"/>
  </w:num>
  <w:num w:numId="4" w16cid:durableId="1731609224">
    <w:abstractNumId w:val="3"/>
  </w:num>
  <w:num w:numId="5" w16cid:durableId="1883713982">
    <w:abstractNumId w:val="4"/>
  </w:num>
  <w:num w:numId="6" w16cid:durableId="1917009817">
    <w:abstractNumId w:val="5"/>
  </w:num>
  <w:num w:numId="7" w16cid:durableId="1775897896">
    <w:abstractNumId w:val="6"/>
  </w:num>
  <w:num w:numId="8" w16cid:durableId="1331829423">
    <w:abstractNumId w:val="7"/>
  </w:num>
  <w:num w:numId="9" w16cid:durableId="1136416884">
    <w:abstractNumId w:val="8"/>
  </w:num>
  <w:num w:numId="10" w16cid:durableId="742485510">
    <w:abstractNumId w:val="9"/>
  </w:num>
  <w:num w:numId="11" w16cid:durableId="178786188">
    <w:abstractNumId w:val="10"/>
  </w:num>
  <w:num w:numId="12" w16cid:durableId="288979937">
    <w:abstractNumId w:val="41"/>
  </w:num>
  <w:num w:numId="13" w16cid:durableId="1582448924">
    <w:abstractNumId w:val="15"/>
  </w:num>
  <w:num w:numId="14" w16cid:durableId="1296134545">
    <w:abstractNumId w:val="29"/>
  </w:num>
  <w:num w:numId="15" w16cid:durableId="1513107136">
    <w:abstractNumId w:val="40"/>
  </w:num>
  <w:num w:numId="16" w16cid:durableId="1603225533">
    <w:abstractNumId w:val="48"/>
  </w:num>
  <w:num w:numId="17" w16cid:durableId="614868502">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9203762">
    <w:abstractNumId w:val="34"/>
  </w:num>
  <w:num w:numId="19" w16cid:durableId="1557814919">
    <w:abstractNumId w:val="37"/>
  </w:num>
  <w:num w:numId="20" w16cid:durableId="553929306">
    <w:abstractNumId w:val="45"/>
  </w:num>
  <w:num w:numId="21" w16cid:durableId="2070612250">
    <w:abstractNumId w:val="32"/>
  </w:num>
  <w:num w:numId="22" w16cid:durableId="342778231">
    <w:abstractNumId w:val="13"/>
  </w:num>
  <w:num w:numId="23" w16cid:durableId="1906522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114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27700710">
    <w:abstractNumId w:val="4"/>
    <w:lvlOverride w:ilvl="0">
      <w:startOverride w:val="1"/>
    </w:lvlOverride>
  </w:num>
  <w:num w:numId="26" w16cid:durableId="11374531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3332344">
    <w:abstractNumId w:val="1"/>
    <w:lvlOverride w:ilvl="0">
      <w:startOverride w:val="1"/>
    </w:lvlOverride>
  </w:num>
  <w:num w:numId="28" w16cid:durableId="306519048">
    <w:abstractNumId w:val="11"/>
  </w:num>
  <w:num w:numId="29" w16cid:durableId="280842608">
    <w:abstractNumId w:val="22"/>
  </w:num>
  <w:num w:numId="30" w16cid:durableId="967858184">
    <w:abstractNumId w:val="39"/>
  </w:num>
  <w:num w:numId="31" w16cid:durableId="705132939">
    <w:abstractNumId w:val="14"/>
  </w:num>
  <w:num w:numId="32" w16cid:durableId="1353916542">
    <w:abstractNumId w:val="46"/>
  </w:num>
  <w:num w:numId="33" w16cid:durableId="681321725">
    <w:abstractNumId w:val="19"/>
  </w:num>
  <w:num w:numId="34" w16cid:durableId="806777384">
    <w:abstractNumId w:val="20"/>
  </w:num>
  <w:num w:numId="35" w16cid:durableId="1038698705">
    <w:abstractNumId w:val="36"/>
  </w:num>
  <w:num w:numId="36" w16cid:durableId="1093627747">
    <w:abstractNumId w:val="38"/>
  </w:num>
  <w:num w:numId="37" w16cid:durableId="77365153">
    <w:abstractNumId w:val="43"/>
  </w:num>
  <w:num w:numId="38" w16cid:durableId="170729317">
    <w:abstractNumId w:val="12"/>
  </w:num>
  <w:num w:numId="39" w16cid:durableId="1317340181">
    <w:abstractNumId w:val="26"/>
  </w:num>
  <w:num w:numId="40" w16cid:durableId="2000226767">
    <w:abstractNumId w:val="33"/>
  </w:num>
  <w:num w:numId="41" w16cid:durableId="1549612701">
    <w:abstractNumId w:val="47"/>
  </w:num>
  <w:num w:numId="42" w16cid:durableId="2017808302">
    <w:abstractNumId w:val="31"/>
  </w:num>
  <w:num w:numId="43" w16cid:durableId="2138638509">
    <w:abstractNumId w:val="27"/>
  </w:num>
  <w:num w:numId="44" w16cid:durableId="2020690451">
    <w:abstractNumId w:val="28"/>
  </w:num>
  <w:num w:numId="45" w16cid:durableId="1963538763">
    <w:abstractNumId w:val="25"/>
  </w:num>
  <w:num w:numId="46" w16cid:durableId="1793740616">
    <w:abstractNumId w:val="17"/>
  </w:num>
  <w:num w:numId="47" w16cid:durableId="1027833261">
    <w:abstractNumId w:val="24"/>
  </w:num>
  <w:num w:numId="48" w16cid:durableId="1648627667">
    <w:abstractNumId w:val="16"/>
  </w:num>
  <w:num w:numId="49" w16cid:durableId="285812844">
    <w:abstractNumId w:val="23"/>
  </w:num>
  <w:num w:numId="50" w16cid:durableId="930895477">
    <w:abstractNumId w:val="30"/>
  </w:num>
  <w:num w:numId="51" w16cid:durableId="751123090">
    <w:abstractNumId w:val="18"/>
  </w:num>
  <w:num w:numId="52" w16cid:durableId="789937049">
    <w:abstractNumId w:val="42"/>
  </w:num>
  <w:num w:numId="53" w16cid:durableId="1588685353">
    <w:abstractNumId w:val="21"/>
  </w:num>
  <w:num w:numId="54" w16cid:durableId="11356098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75"/>
    <w:rsid w:val="00022B43"/>
    <w:rsid w:val="00055799"/>
    <w:rsid w:val="00095D20"/>
    <w:rsid w:val="000B2053"/>
    <w:rsid w:val="000D6307"/>
    <w:rsid w:val="001229D0"/>
    <w:rsid w:val="001378E7"/>
    <w:rsid w:val="00180E2A"/>
    <w:rsid w:val="001D36AB"/>
    <w:rsid w:val="001F55C8"/>
    <w:rsid w:val="001F7D80"/>
    <w:rsid w:val="002A0295"/>
    <w:rsid w:val="002A350A"/>
    <w:rsid w:val="002B0DD5"/>
    <w:rsid w:val="00303DA1"/>
    <w:rsid w:val="003A7F61"/>
    <w:rsid w:val="003B54E2"/>
    <w:rsid w:val="003F4DA9"/>
    <w:rsid w:val="00401219"/>
    <w:rsid w:val="0041357B"/>
    <w:rsid w:val="004A0915"/>
    <w:rsid w:val="004D3606"/>
    <w:rsid w:val="005173B4"/>
    <w:rsid w:val="00530D09"/>
    <w:rsid w:val="005F3288"/>
    <w:rsid w:val="006D49D1"/>
    <w:rsid w:val="0070759C"/>
    <w:rsid w:val="0073720D"/>
    <w:rsid w:val="0078033F"/>
    <w:rsid w:val="00780D68"/>
    <w:rsid w:val="00785213"/>
    <w:rsid w:val="007B0DF9"/>
    <w:rsid w:val="007E3984"/>
    <w:rsid w:val="009271F5"/>
    <w:rsid w:val="00A91680"/>
    <w:rsid w:val="00A91DBE"/>
    <w:rsid w:val="00A9422B"/>
    <w:rsid w:val="00AB6CC0"/>
    <w:rsid w:val="00AD2587"/>
    <w:rsid w:val="00BA1035"/>
    <w:rsid w:val="00BB68F0"/>
    <w:rsid w:val="00BC399B"/>
    <w:rsid w:val="00C62072"/>
    <w:rsid w:val="00C64DD5"/>
    <w:rsid w:val="00C82E1F"/>
    <w:rsid w:val="00C93B75"/>
    <w:rsid w:val="00CA0C5C"/>
    <w:rsid w:val="00CB3CE4"/>
    <w:rsid w:val="00CC084B"/>
    <w:rsid w:val="00CE126D"/>
    <w:rsid w:val="00CE1A9F"/>
    <w:rsid w:val="00CE7C42"/>
    <w:rsid w:val="00D521B8"/>
    <w:rsid w:val="00D54341"/>
    <w:rsid w:val="00D912B3"/>
    <w:rsid w:val="00D93616"/>
    <w:rsid w:val="00DE60D4"/>
    <w:rsid w:val="00E3648F"/>
    <w:rsid w:val="00E52B06"/>
    <w:rsid w:val="00E9234B"/>
    <w:rsid w:val="00EF0A86"/>
    <w:rsid w:val="00F60E93"/>
    <w:rsid w:val="00F66B9B"/>
    <w:rsid w:val="00FA3B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483A5"/>
  <w15:docId w15:val="{A8F5114C-3864-4C30-9438-D70BD4A8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2A"/>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180E2A"/>
    <w:pPr>
      <w:keepNext/>
      <w:tabs>
        <w:tab w:val="num" w:pos="432"/>
      </w:tabs>
      <w:ind w:left="432" w:hanging="432"/>
      <w:outlineLvl w:val="0"/>
    </w:pPr>
    <w:rPr>
      <w:b/>
      <w:bCs/>
      <w:i/>
      <w:iCs/>
      <w:u w:val="single"/>
    </w:rPr>
  </w:style>
  <w:style w:type="paragraph" w:styleId="Heading2">
    <w:name w:val="heading 2"/>
    <w:basedOn w:val="Normal"/>
    <w:next w:val="Normal"/>
    <w:link w:val="Heading2Char"/>
    <w:qFormat/>
    <w:rsid w:val="00180E2A"/>
    <w:pPr>
      <w:keepNext/>
      <w:numPr>
        <w:ilvl w:val="1"/>
        <w:numId w:val="1"/>
      </w:numPr>
      <w:outlineLvl w:val="1"/>
    </w:pPr>
    <w:rPr>
      <w:sz w:val="30"/>
    </w:rPr>
  </w:style>
  <w:style w:type="paragraph" w:styleId="Heading3">
    <w:name w:val="heading 3"/>
    <w:basedOn w:val="Normal"/>
    <w:next w:val="Normal"/>
    <w:link w:val="Heading3Char"/>
    <w:qFormat/>
    <w:rsid w:val="00180E2A"/>
    <w:pPr>
      <w:keepNext/>
      <w:numPr>
        <w:ilvl w:val="2"/>
        <w:numId w:val="1"/>
      </w:numPr>
      <w:outlineLvl w:val="2"/>
    </w:pPr>
    <w:rPr>
      <w:b/>
      <w:bCs/>
      <w:sz w:val="22"/>
    </w:rPr>
  </w:style>
  <w:style w:type="paragraph" w:styleId="Heading4">
    <w:name w:val="heading 4"/>
    <w:basedOn w:val="Normal"/>
    <w:next w:val="Normal"/>
    <w:link w:val="Heading4Char"/>
    <w:qFormat/>
    <w:rsid w:val="00180E2A"/>
    <w:pPr>
      <w:keepNext/>
      <w:tabs>
        <w:tab w:val="num" w:pos="864"/>
      </w:tabs>
      <w:ind w:left="720"/>
      <w:jc w:val="both"/>
      <w:outlineLvl w:val="3"/>
    </w:pPr>
    <w:rPr>
      <w:b/>
      <w:bCs/>
      <w:sz w:val="26"/>
    </w:rPr>
  </w:style>
  <w:style w:type="paragraph" w:styleId="Heading5">
    <w:name w:val="heading 5"/>
    <w:basedOn w:val="Normal"/>
    <w:next w:val="Normal"/>
    <w:link w:val="Heading5Char"/>
    <w:qFormat/>
    <w:rsid w:val="00180E2A"/>
    <w:pPr>
      <w:keepNext/>
      <w:tabs>
        <w:tab w:val="num" w:pos="1008"/>
      </w:tabs>
      <w:ind w:left="1008" w:hanging="1008"/>
      <w:jc w:val="both"/>
      <w:outlineLvl w:val="4"/>
    </w:pPr>
    <w:rPr>
      <w:b/>
      <w:bCs/>
    </w:rPr>
  </w:style>
  <w:style w:type="paragraph" w:styleId="Heading6">
    <w:name w:val="heading 6"/>
    <w:basedOn w:val="Normal"/>
    <w:next w:val="Normal"/>
    <w:link w:val="Heading6Char"/>
    <w:qFormat/>
    <w:rsid w:val="00180E2A"/>
    <w:pPr>
      <w:keepNext/>
      <w:tabs>
        <w:tab w:val="num" w:pos="1152"/>
      </w:tabs>
      <w:ind w:left="1152" w:hanging="1152"/>
      <w:outlineLvl w:val="5"/>
    </w:pPr>
    <w:rPr>
      <w:b/>
      <w:bCs/>
    </w:rPr>
  </w:style>
  <w:style w:type="paragraph" w:styleId="Heading7">
    <w:name w:val="heading 7"/>
    <w:basedOn w:val="Normal"/>
    <w:next w:val="Normal"/>
    <w:link w:val="Heading7Char"/>
    <w:qFormat/>
    <w:rsid w:val="00180E2A"/>
    <w:pPr>
      <w:keepNext/>
      <w:tabs>
        <w:tab w:val="num" w:pos="1296"/>
      </w:tabs>
      <w:ind w:left="720"/>
      <w:jc w:val="both"/>
      <w:outlineLvl w:val="6"/>
    </w:pPr>
    <w:rPr>
      <w:b/>
      <w:bCs/>
    </w:rPr>
  </w:style>
  <w:style w:type="paragraph" w:styleId="Heading8">
    <w:name w:val="heading 8"/>
    <w:basedOn w:val="Normal"/>
    <w:next w:val="Normal"/>
    <w:link w:val="Heading8Char"/>
    <w:qFormat/>
    <w:rsid w:val="00180E2A"/>
    <w:pPr>
      <w:keepNext/>
      <w:tabs>
        <w:tab w:val="num" w:pos="1440"/>
      </w:tabs>
      <w:ind w:firstLine="720"/>
      <w:outlineLvl w:val="7"/>
    </w:pPr>
    <w:rPr>
      <w:b/>
      <w:bCs/>
    </w:rPr>
  </w:style>
  <w:style w:type="paragraph" w:styleId="Heading9">
    <w:name w:val="heading 9"/>
    <w:basedOn w:val="Normal"/>
    <w:next w:val="Normal"/>
    <w:link w:val="Heading9Char"/>
    <w:qFormat/>
    <w:rsid w:val="00180E2A"/>
    <w:pPr>
      <w:keepNext/>
      <w:tabs>
        <w:tab w:val="num" w:pos="1584"/>
      </w:tabs>
      <w:ind w:left="1584" w:hanging="1584"/>
      <w:jc w:val="center"/>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0E2A"/>
    <w:rPr>
      <w:rFonts w:ascii="Times New Roman" w:eastAsia="Times New Roman" w:hAnsi="Times New Roman" w:cs="Times New Roman"/>
      <w:b/>
      <w:bCs/>
      <w:i/>
      <w:iCs/>
      <w:sz w:val="24"/>
      <w:szCs w:val="24"/>
      <w:u w:val="single"/>
      <w:lang w:eastAsia="ar-SA"/>
    </w:rPr>
  </w:style>
  <w:style w:type="character" w:customStyle="1" w:styleId="Heading2Char">
    <w:name w:val="Heading 2 Char"/>
    <w:basedOn w:val="DefaultParagraphFont"/>
    <w:link w:val="Heading2"/>
    <w:rsid w:val="00180E2A"/>
    <w:rPr>
      <w:rFonts w:ascii="Times New Roman" w:eastAsia="Times New Roman" w:hAnsi="Times New Roman" w:cs="Times New Roman"/>
      <w:sz w:val="30"/>
      <w:szCs w:val="24"/>
      <w:lang w:eastAsia="ar-SA"/>
    </w:rPr>
  </w:style>
  <w:style w:type="character" w:customStyle="1" w:styleId="Heading3Char">
    <w:name w:val="Heading 3 Char"/>
    <w:basedOn w:val="DefaultParagraphFont"/>
    <w:link w:val="Heading3"/>
    <w:rsid w:val="00180E2A"/>
    <w:rPr>
      <w:rFonts w:ascii="Times New Roman" w:eastAsia="Times New Roman" w:hAnsi="Times New Roman" w:cs="Times New Roman"/>
      <w:b/>
      <w:bCs/>
      <w:szCs w:val="24"/>
      <w:lang w:eastAsia="ar-SA"/>
    </w:rPr>
  </w:style>
  <w:style w:type="character" w:customStyle="1" w:styleId="Heading4Char">
    <w:name w:val="Heading 4 Char"/>
    <w:basedOn w:val="DefaultParagraphFont"/>
    <w:link w:val="Heading4"/>
    <w:rsid w:val="00180E2A"/>
    <w:rPr>
      <w:rFonts w:ascii="Times New Roman" w:eastAsia="Times New Roman" w:hAnsi="Times New Roman" w:cs="Times New Roman"/>
      <w:b/>
      <w:bCs/>
      <w:sz w:val="26"/>
      <w:szCs w:val="24"/>
      <w:lang w:eastAsia="ar-SA"/>
    </w:rPr>
  </w:style>
  <w:style w:type="character" w:customStyle="1" w:styleId="Heading5Char">
    <w:name w:val="Heading 5 Char"/>
    <w:basedOn w:val="DefaultParagraphFont"/>
    <w:link w:val="Heading5"/>
    <w:rsid w:val="00180E2A"/>
    <w:rPr>
      <w:rFonts w:ascii="Times New Roman" w:eastAsia="Times New Roman" w:hAnsi="Times New Roman" w:cs="Times New Roman"/>
      <w:b/>
      <w:bCs/>
      <w:sz w:val="24"/>
      <w:szCs w:val="24"/>
      <w:lang w:eastAsia="ar-SA"/>
    </w:rPr>
  </w:style>
  <w:style w:type="character" w:customStyle="1" w:styleId="Heading6Char">
    <w:name w:val="Heading 6 Char"/>
    <w:basedOn w:val="DefaultParagraphFont"/>
    <w:link w:val="Heading6"/>
    <w:rsid w:val="00180E2A"/>
    <w:rPr>
      <w:rFonts w:ascii="Times New Roman" w:eastAsia="Times New Roman" w:hAnsi="Times New Roman" w:cs="Times New Roman"/>
      <w:b/>
      <w:bCs/>
      <w:sz w:val="24"/>
      <w:szCs w:val="24"/>
      <w:lang w:eastAsia="ar-SA"/>
    </w:rPr>
  </w:style>
  <w:style w:type="character" w:customStyle="1" w:styleId="Heading7Char">
    <w:name w:val="Heading 7 Char"/>
    <w:basedOn w:val="DefaultParagraphFont"/>
    <w:link w:val="Heading7"/>
    <w:rsid w:val="00180E2A"/>
    <w:rPr>
      <w:rFonts w:ascii="Times New Roman" w:eastAsia="Times New Roman" w:hAnsi="Times New Roman" w:cs="Times New Roman"/>
      <w:b/>
      <w:bCs/>
      <w:sz w:val="24"/>
      <w:szCs w:val="24"/>
      <w:lang w:eastAsia="ar-SA"/>
    </w:rPr>
  </w:style>
  <w:style w:type="character" w:customStyle="1" w:styleId="Heading8Char">
    <w:name w:val="Heading 8 Char"/>
    <w:basedOn w:val="DefaultParagraphFont"/>
    <w:link w:val="Heading8"/>
    <w:rsid w:val="00180E2A"/>
    <w:rPr>
      <w:rFonts w:ascii="Times New Roman" w:eastAsia="Times New Roman" w:hAnsi="Times New Roman" w:cs="Times New Roman"/>
      <w:b/>
      <w:bCs/>
      <w:sz w:val="24"/>
      <w:szCs w:val="24"/>
      <w:lang w:eastAsia="ar-SA"/>
    </w:rPr>
  </w:style>
  <w:style w:type="character" w:customStyle="1" w:styleId="Heading9Char">
    <w:name w:val="Heading 9 Char"/>
    <w:basedOn w:val="DefaultParagraphFont"/>
    <w:link w:val="Heading9"/>
    <w:rsid w:val="00180E2A"/>
    <w:rPr>
      <w:rFonts w:ascii="Times New Roman" w:eastAsia="Times New Roman" w:hAnsi="Times New Roman" w:cs="Times New Roman"/>
      <w:b/>
      <w:bCs/>
      <w:i/>
      <w:iCs/>
      <w:sz w:val="24"/>
      <w:szCs w:val="24"/>
      <w:lang w:eastAsia="ar-SA"/>
    </w:rPr>
  </w:style>
  <w:style w:type="character" w:customStyle="1" w:styleId="WW8Num1z0">
    <w:name w:val="WW8Num1z0"/>
    <w:rsid w:val="00180E2A"/>
    <w:rPr>
      <w:rFonts w:ascii="Symbol" w:hAnsi="Symbol" w:cs="Symbol" w:hint="default"/>
      <w:sz w:val="20"/>
    </w:rPr>
  </w:style>
  <w:style w:type="character" w:customStyle="1" w:styleId="WW8Num2z0">
    <w:name w:val="WW8Num2z0"/>
    <w:rsid w:val="00180E2A"/>
    <w:rPr>
      <w:rFonts w:hint="default"/>
    </w:rPr>
  </w:style>
  <w:style w:type="character" w:customStyle="1" w:styleId="WW8Num2z1">
    <w:name w:val="WW8Num2z1"/>
    <w:rsid w:val="00180E2A"/>
  </w:style>
  <w:style w:type="character" w:customStyle="1" w:styleId="WW8Num2z2">
    <w:name w:val="WW8Num2z2"/>
    <w:rsid w:val="00180E2A"/>
  </w:style>
  <w:style w:type="character" w:customStyle="1" w:styleId="WW8Num2z3">
    <w:name w:val="WW8Num2z3"/>
    <w:rsid w:val="00180E2A"/>
  </w:style>
  <w:style w:type="character" w:customStyle="1" w:styleId="WW8Num2z4">
    <w:name w:val="WW8Num2z4"/>
    <w:rsid w:val="00180E2A"/>
  </w:style>
  <w:style w:type="character" w:customStyle="1" w:styleId="WW8Num2z5">
    <w:name w:val="WW8Num2z5"/>
    <w:rsid w:val="00180E2A"/>
  </w:style>
  <w:style w:type="character" w:customStyle="1" w:styleId="WW8Num2z6">
    <w:name w:val="WW8Num2z6"/>
    <w:rsid w:val="00180E2A"/>
  </w:style>
  <w:style w:type="character" w:customStyle="1" w:styleId="WW8Num2z7">
    <w:name w:val="WW8Num2z7"/>
    <w:rsid w:val="00180E2A"/>
  </w:style>
  <w:style w:type="character" w:customStyle="1" w:styleId="WW8Num2z8">
    <w:name w:val="WW8Num2z8"/>
    <w:rsid w:val="00180E2A"/>
  </w:style>
  <w:style w:type="character" w:customStyle="1" w:styleId="WW8Num3z0">
    <w:name w:val="WW8Num3z0"/>
    <w:rsid w:val="00180E2A"/>
    <w:rPr>
      <w:rFonts w:hint="default"/>
    </w:rPr>
  </w:style>
  <w:style w:type="character" w:customStyle="1" w:styleId="WW8Num4z0">
    <w:name w:val="WW8Num4z0"/>
    <w:rsid w:val="00180E2A"/>
    <w:rPr>
      <w:rFonts w:hint="default"/>
    </w:rPr>
  </w:style>
  <w:style w:type="character" w:customStyle="1" w:styleId="WW8Num5z0">
    <w:name w:val="WW8Num5z0"/>
    <w:rsid w:val="00180E2A"/>
    <w:rPr>
      <w:rFonts w:hint="default"/>
    </w:rPr>
  </w:style>
  <w:style w:type="character" w:customStyle="1" w:styleId="WW8Num6z0">
    <w:name w:val="WW8Num6z0"/>
    <w:rsid w:val="00180E2A"/>
    <w:rPr>
      <w:rFonts w:hint="default"/>
      <w:sz w:val="28"/>
    </w:rPr>
  </w:style>
  <w:style w:type="character" w:customStyle="1" w:styleId="WW8Num6z1">
    <w:name w:val="WW8Num6z1"/>
    <w:rsid w:val="00180E2A"/>
  </w:style>
  <w:style w:type="character" w:customStyle="1" w:styleId="WW8Num6z2">
    <w:name w:val="WW8Num6z2"/>
    <w:rsid w:val="00180E2A"/>
  </w:style>
  <w:style w:type="character" w:customStyle="1" w:styleId="WW8Num6z3">
    <w:name w:val="WW8Num6z3"/>
    <w:rsid w:val="00180E2A"/>
  </w:style>
  <w:style w:type="character" w:customStyle="1" w:styleId="WW8Num6z4">
    <w:name w:val="WW8Num6z4"/>
    <w:rsid w:val="00180E2A"/>
  </w:style>
  <w:style w:type="character" w:customStyle="1" w:styleId="WW8Num6z5">
    <w:name w:val="WW8Num6z5"/>
    <w:rsid w:val="00180E2A"/>
  </w:style>
  <w:style w:type="character" w:customStyle="1" w:styleId="WW8Num6z6">
    <w:name w:val="WW8Num6z6"/>
    <w:rsid w:val="00180E2A"/>
  </w:style>
  <w:style w:type="character" w:customStyle="1" w:styleId="WW8Num6z7">
    <w:name w:val="WW8Num6z7"/>
    <w:rsid w:val="00180E2A"/>
  </w:style>
  <w:style w:type="character" w:customStyle="1" w:styleId="WW8Num6z8">
    <w:name w:val="WW8Num6z8"/>
    <w:rsid w:val="00180E2A"/>
  </w:style>
  <w:style w:type="character" w:customStyle="1" w:styleId="WW8Num7z0">
    <w:name w:val="WW8Num7z0"/>
    <w:rsid w:val="00180E2A"/>
    <w:rPr>
      <w:rFonts w:hint="default"/>
    </w:rPr>
  </w:style>
  <w:style w:type="character" w:customStyle="1" w:styleId="WW8Num8z0">
    <w:name w:val="WW8Num8z0"/>
    <w:rsid w:val="00180E2A"/>
    <w:rPr>
      <w:rFonts w:ascii="Symbol" w:hAnsi="Symbol" w:cs="Symbol" w:hint="default"/>
    </w:rPr>
  </w:style>
  <w:style w:type="character" w:customStyle="1" w:styleId="WW8Num8z1">
    <w:name w:val="WW8Num8z1"/>
    <w:rsid w:val="00180E2A"/>
    <w:rPr>
      <w:rFonts w:ascii="Courier New" w:hAnsi="Courier New" w:cs="Courier New" w:hint="default"/>
    </w:rPr>
  </w:style>
  <w:style w:type="character" w:customStyle="1" w:styleId="WW8Num8z2">
    <w:name w:val="WW8Num8z2"/>
    <w:rsid w:val="00180E2A"/>
    <w:rPr>
      <w:rFonts w:ascii="Wingdings" w:hAnsi="Wingdings" w:cs="Wingdings" w:hint="default"/>
    </w:rPr>
  </w:style>
  <w:style w:type="character" w:customStyle="1" w:styleId="WW8Num9z0">
    <w:name w:val="WW8Num9z0"/>
    <w:rsid w:val="00180E2A"/>
    <w:rPr>
      <w:rFonts w:hint="default"/>
    </w:rPr>
  </w:style>
  <w:style w:type="character" w:customStyle="1" w:styleId="WW8Num10z0">
    <w:name w:val="WW8Num10z0"/>
    <w:rsid w:val="00180E2A"/>
    <w:rPr>
      <w:rFonts w:ascii="Symbol" w:eastAsia="Times New Roman" w:hAnsi="Symbol" w:cs="Times New Roman" w:hint="default"/>
    </w:rPr>
  </w:style>
  <w:style w:type="character" w:customStyle="1" w:styleId="WW8Num10z1">
    <w:name w:val="WW8Num10z1"/>
    <w:rsid w:val="00180E2A"/>
    <w:rPr>
      <w:rFonts w:ascii="Courier New" w:hAnsi="Courier New" w:cs="Courier New" w:hint="default"/>
    </w:rPr>
  </w:style>
  <w:style w:type="character" w:customStyle="1" w:styleId="WW8Num10z2">
    <w:name w:val="WW8Num10z2"/>
    <w:rsid w:val="00180E2A"/>
    <w:rPr>
      <w:rFonts w:ascii="Wingdings" w:hAnsi="Wingdings" w:cs="Wingdings" w:hint="default"/>
    </w:rPr>
  </w:style>
  <w:style w:type="character" w:customStyle="1" w:styleId="WW8Num10z3">
    <w:name w:val="WW8Num10z3"/>
    <w:rsid w:val="00180E2A"/>
    <w:rPr>
      <w:rFonts w:ascii="Symbol" w:hAnsi="Symbol" w:cs="Symbol" w:hint="default"/>
    </w:rPr>
  </w:style>
  <w:style w:type="character" w:customStyle="1" w:styleId="WW8Num11z0">
    <w:name w:val="WW8Num11z0"/>
    <w:rsid w:val="00180E2A"/>
    <w:rPr>
      <w:rFonts w:ascii="Wingdings" w:hAnsi="Wingdings" w:cs="Wingdings" w:hint="default"/>
    </w:rPr>
  </w:style>
  <w:style w:type="character" w:customStyle="1" w:styleId="WW8Num11z1">
    <w:name w:val="WW8Num11z1"/>
    <w:rsid w:val="00180E2A"/>
    <w:rPr>
      <w:rFonts w:ascii="Courier New" w:hAnsi="Courier New" w:cs="Courier New" w:hint="default"/>
    </w:rPr>
  </w:style>
  <w:style w:type="character" w:customStyle="1" w:styleId="WW8Num11z3">
    <w:name w:val="WW8Num11z3"/>
    <w:rsid w:val="00180E2A"/>
    <w:rPr>
      <w:rFonts w:ascii="Symbol" w:hAnsi="Symbol" w:cs="Symbol" w:hint="default"/>
    </w:rPr>
  </w:style>
  <w:style w:type="character" w:customStyle="1" w:styleId="WW8Num12z0">
    <w:name w:val="WW8Num12z0"/>
    <w:rsid w:val="00180E2A"/>
    <w:rPr>
      <w:rFonts w:hint="default"/>
    </w:rPr>
  </w:style>
  <w:style w:type="character" w:customStyle="1" w:styleId="WW8Num13z0">
    <w:name w:val="WW8Num13z0"/>
    <w:rsid w:val="00180E2A"/>
    <w:rPr>
      <w:rFonts w:hint="default"/>
    </w:rPr>
  </w:style>
  <w:style w:type="character" w:customStyle="1" w:styleId="WW8Num14z0">
    <w:name w:val="WW8Num14z0"/>
    <w:rsid w:val="00180E2A"/>
    <w:rPr>
      <w:rFonts w:hint="default"/>
    </w:rPr>
  </w:style>
  <w:style w:type="character" w:customStyle="1" w:styleId="WW8Num15z0">
    <w:name w:val="WW8Num15z0"/>
    <w:rsid w:val="00180E2A"/>
    <w:rPr>
      <w:rFonts w:hint="default"/>
    </w:rPr>
  </w:style>
  <w:style w:type="character" w:customStyle="1" w:styleId="WW8Num16z0">
    <w:name w:val="WW8Num16z0"/>
    <w:rsid w:val="00180E2A"/>
    <w:rPr>
      <w:rFonts w:hint="default"/>
    </w:rPr>
  </w:style>
  <w:style w:type="character" w:customStyle="1" w:styleId="WW8Num17z0">
    <w:name w:val="WW8Num17z0"/>
    <w:rsid w:val="00180E2A"/>
    <w:rPr>
      <w:rFonts w:hint="default"/>
    </w:rPr>
  </w:style>
  <w:style w:type="character" w:customStyle="1" w:styleId="WW8Num17z1">
    <w:name w:val="WW8Num17z1"/>
    <w:rsid w:val="00180E2A"/>
  </w:style>
  <w:style w:type="character" w:customStyle="1" w:styleId="WW8Num17z2">
    <w:name w:val="WW8Num17z2"/>
    <w:rsid w:val="00180E2A"/>
  </w:style>
  <w:style w:type="character" w:customStyle="1" w:styleId="WW8Num17z3">
    <w:name w:val="WW8Num17z3"/>
    <w:rsid w:val="00180E2A"/>
  </w:style>
  <w:style w:type="character" w:customStyle="1" w:styleId="WW8Num17z4">
    <w:name w:val="WW8Num17z4"/>
    <w:rsid w:val="00180E2A"/>
  </w:style>
  <w:style w:type="character" w:customStyle="1" w:styleId="WW8Num17z5">
    <w:name w:val="WW8Num17z5"/>
    <w:rsid w:val="00180E2A"/>
  </w:style>
  <w:style w:type="character" w:customStyle="1" w:styleId="WW8Num17z6">
    <w:name w:val="WW8Num17z6"/>
    <w:rsid w:val="00180E2A"/>
  </w:style>
  <w:style w:type="character" w:customStyle="1" w:styleId="WW8Num17z7">
    <w:name w:val="WW8Num17z7"/>
    <w:rsid w:val="00180E2A"/>
  </w:style>
  <w:style w:type="character" w:customStyle="1" w:styleId="WW8Num17z8">
    <w:name w:val="WW8Num17z8"/>
    <w:rsid w:val="00180E2A"/>
  </w:style>
  <w:style w:type="character" w:styleId="Strong">
    <w:name w:val="Strong"/>
    <w:uiPriority w:val="22"/>
    <w:qFormat/>
    <w:rsid w:val="00180E2A"/>
    <w:rPr>
      <w:b/>
      <w:bCs/>
    </w:rPr>
  </w:style>
  <w:style w:type="character" w:styleId="PageNumber">
    <w:name w:val="page number"/>
    <w:basedOn w:val="DefaultParagraphFont"/>
    <w:rsid w:val="00180E2A"/>
  </w:style>
  <w:style w:type="paragraph" w:customStyle="1" w:styleId="Heading">
    <w:name w:val="Heading"/>
    <w:basedOn w:val="Normal"/>
    <w:next w:val="BodyText"/>
    <w:rsid w:val="00180E2A"/>
    <w:pPr>
      <w:keepNext/>
      <w:spacing w:before="240" w:after="120"/>
    </w:pPr>
    <w:rPr>
      <w:rFonts w:ascii="Arial" w:eastAsia="Microsoft YaHei" w:hAnsi="Arial" w:cs="Mangal"/>
      <w:sz w:val="28"/>
      <w:szCs w:val="28"/>
    </w:rPr>
  </w:style>
  <w:style w:type="paragraph" w:styleId="BodyText">
    <w:name w:val="Body Text"/>
    <w:basedOn w:val="Normal"/>
    <w:link w:val="BodyTextChar"/>
    <w:rsid w:val="00180E2A"/>
    <w:rPr>
      <w:sz w:val="16"/>
      <w:szCs w:val="20"/>
    </w:rPr>
  </w:style>
  <w:style w:type="character" w:customStyle="1" w:styleId="BodyTextChar">
    <w:name w:val="Body Text Char"/>
    <w:basedOn w:val="DefaultParagraphFont"/>
    <w:link w:val="BodyText"/>
    <w:qFormat/>
    <w:rsid w:val="00180E2A"/>
    <w:rPr>
      <w:rFonts w:ascii="Times New Roman" w:eastAsia="Times New Roman" w:hAnsi="Times New Roman" w:cs="Times New Roman"/>
      <w:sz w:val="16"/>
      <w:szCs w:val="20"/>
      <w:lang w:eastAsia="ar-SA"/>
    </w:rPr>
  </w:style>
  <w:style w:type="paragraph" w:styleId="List">
    <w:name w:val="List"/>
    <w:basedOn w:val="BodyText"/>
    <w:rsid w:val="00180E2A"/>
    <w:rPr>
      <w:rFonts w:cs="Mangal"/>
    </w:rPr>
  </w:style>
  <w:style w:type="paragraph" w:styleId="Caption">
    <w:name w:val="caption"/>
    <w:basedOn w:val="Normal"/>
    <w:qFormat/>
    <w:rsid w:val="00180E2A"/>
    <w:pPr>
      <w:suppressLineNumbers/>
      <w:spacing w:before="120" w:after="120"/>
    </w:pPr>
    <w:rPr>
      <w:rFonts w:cs="Mangal"/>
      <w:i/>
      <w:iCs/>
    </w:rPr>
  </w:style>
  <w:style w:type="paragraph" w:customStyle="1" w:styleId="Index">
    <w:name w:val="Index"/>
    <w:basedOn w:val="Normal"/>
    <w:rsid w:val="00180E2A"/>
    <w:pPr>
      <w:suppressLineNumbers/>
    </w:pPr>
    <w:rPr>
      <w:rFonts w:cs="Mangal"/>
    </w:rPr>
  </w:style>
  <w:style w:type="paragraph" w:customStyle="1" w:styleId="big">
    <w:name w:val="big"/>
    <w:basedOn w:val="Normal"/>
    <w:rsid w:val="00180E2A"/>
    <w:pPr>
      <w:spacing w:before="280" w:after="280"/>
    </w:pPr>
    <w:rPr>
      <w:rFonts w:ascii="Verdana" w:eastAsia="Arial Unicode MS" w:hAnsi="Verdana" w:cs="Arial Unicode MS"/>
      <w:b/>
      <w:bCs/>
      <w:color w:val="000000"/>
    </w:rPr>
  </w:style>
  <w:style w:type="paragraph" w:customStyle="1" w:styleId="courier">
    <w:name w:val="courier"/>
    <w:basedOn w:val="Normal"/>
    <w:rsid w:val="00180E2A"/>
    <w:pPr>
      <w:spacing w:before="280" w:after="280"/>
    </w:pPr>
    <w:rPr>
      <w:rFonts w:ascii="Courier New" w:eastAsia="Arial Unicode MS" w:hAnsi="Courier New" w:cs="Courier New"/>
      <w:color w:val="000000"/>
      <w:sz w:val="20"/>
      <w:szCs w:val="20"/>
    </w:rPr>
  </w:style>
  <w:style w:type="paragraph" w:styleId="Title">
    <w:name w:val="Title"/>
    <w:basedOn w:val="Normal"/>
    <w:next w:val="Subtitle"/>
    <w:link w:val="TitleChar"/>
    <w:qFormat/>
    <w:rsid w:val="00180E2A"/>
    <w:pPr>
      <w:jc w:val="center"/>
    </w:pPr>
    <w:rPr>
      <w:b/>
      <w:bCs/>
      <w:sz w:val="32"/>
      <w:u w:val="single"/>
    </w:rPr>
  </w:style>
  <w:style w:type="character" w:customStyle="1" w:styleId="TitleChar">
    <w:name w:val="Title Char"/>
    <w:basedOn w:val="DefaultParagraphFont"/>
    <w:link w:val="Title"/>
    <w:qFormat/>
    <w:rsid w:val="00180E2A"/>
    <w:rPr>
      <w:rFonts w:ascii="Times New Roman" w:eastAsia="Times New Roman" w:hAnsi="Times New Roman" w:cs="Times New Roman"/>
      <w:b/>
      <w:bCs/>
      <w:sz w:val="32"/>
      <w:szCs w:val="24"/>
      <w:u w:val="single"/>
      <w:lang w:eastAsia="ar-SA"/>
    </w:rPr>
  </w:style>
  <w:style w:type="paragraph" w:styleId="Subtitle">
    <w:name w:val="Subtitle"/>
    <w:basedOn w:val="Heading"/>
    <w:next w:val="BodyText"/>
    <w:link w:val="SubtitleChar"/>
    <w:qFormat/>
    <w:rsid w:val="00180E2A"/>
    <w:pPr>
      <w:jc w:val="center"/>
    </w:pPr>
    <w:rPr>
      <w:i/>
      <w:iCs/>
    </w:rPr>
  </w:style>
  <w:style w:type="character" w:customStyle="1" w:styleId="SubtitleChar">
    <w:name w:val="Subtitle Char"/>
    <w:basedOn w:val="DefaultParagraphFont"/>
    <w:link w:val="Subtitle"/>
    <w:rsid w:val="00180E2A"/>
    <w:rPr>
      <w:rFonts w:ascii="Arial" w:eastAsia="Microsoft YaHei" w:hAnsi="Arial" w:cs="Mangal"/>
      <w:i/>
      <w:iCs/>
      <w:sz w:val="28"/>
      <w:szCs w:val="28"/>
      <w:lang w:eastAsia="ar-SA"/>
    </w:rPr>
  </w:style>
  <w:style w:type="paragraph" w:styleId="BodyTextIndent3">
    <w:name w:val="Body Text Indent 3"/>
    <w:basedOn w:val="Normal"/>
    <w:link w:val="BodyTextIndent3Char"/>
    <w:rsid w:val="00180E2A"/>
    <w:pPr>
      <w:ind w:left="990"/>
    </w:pPr>
    <w:rPr>
      <w:rFonts w:ascii="Arial" w:hAnsi="Arial" w:cs="Arial"/>
      <w:color w:val="000000"/>
    </w:rPr>
  </w:style>
  <w:style w:type="character" w:customStyle="1" w:styleId="BodyTextIndent3Char">
    <w:name w:val="Body Text Indent 3 Char"/>
    <w:basedOn w:val="DefaultParagraphFont"/>
    <w:link w:val="BodyTextIndent3"/>
    <w:rsid w:val="00180E2A"/>
    <w:rPr>
      <w:rFonts w:ascii="Arial" w:eastAsia="Times New Roman" w:hAnsi="Arial" w:cs="Arial"/>
      <w:color w:val="000000"/>
      <w:sz w:val="24"/>
      <w:szCs w:val="24"/>
      <w:lang w:eastAsia="ar-SA"/>
    </w:rPr>
  </w:style>
  <w:style w:type="paragraph" w:styleId="BodyTextIndent">
    <w:name w:val="Body Text Indent"/>
    <w:basedOn w:val="Normal"/>
    <w:link w:val="BodyTextIndentChar"/>
    <w:rsid w:val="00180E2A"/>
    <w:pPr>
      <w:ind w:left="1080"/>
    </w:pPr>
  </w:style>
  <w:style w:type="character" w:customStyle="1" w:styleId="BodyTextIndentChar">
    <w:name w:val="Body Text Indent Char"/>
    <w:basedOn w:val="DefaultParagraphFont"/>
    <w:link w:val="BodyTextIndent"/>
    <w:rsid w:val="00180E2A"/>
    <w:rPr>
      <w:rFonts w:ascii="Times New Roman" w:eastAsia="Times New Roman" w:hAnsi="Times New Roman" w:cs="Times New Roman"/>
      <w:sz w:val="24"/>
      <w:szCs w:val="24"/>
      <w:lang w:eastAsia="ar-SA"/>
    </w:rPr>
  </w:style>
  <w:style w:type="paragraph" w:styleId="BodyTextIndent2">
    <w:name w:val="Body Text Indent 2"/>
    <w:basedOn w:val="Normal"/>
    <w:link w:val="BodyTextIndent2Char"/>
    <w:rsid w:val="00180E2A"/>
    <w:pPr>
      <w:ind w:left="1080"/>
    </w:pPr>
    <w:rPr>
      <w:sz w:val="26"/>
    </w:rPr>
  </w:style>
  <w:style w:type="character" w:customStyle="1" w:styleId="BodyTextIndent2Char">
    <w:name w:val="Body Text Indent 2 Char"/>
    <w:basedOn w:val="DefaultParagraphFont"/>
    <w:link w:val="BodyTextIndent2"/>
    <w:rsid w:val="00180E2A"/>
    <w:rPr>
      <w:rFonts w:ascii="Times New Roman" w:eastAsia="Times New Roman" w:hAnsi="Times New Roman" w:cs="Times New Roman"/>
      <w:sz w:val="26"/>
      <w:szCs w:val="24"/>
      <w:lang w:eastAsia="ar-SA"/>
    </w:rPr>
  </w:style>
  <w:style w:type="paragraph" w:styleId="NormalWeb">
    <w:name w:val="Normal (Web)"/>
    <w:basedOn w:val="Normal"/>
    <w:uiPriority w:val="99"/>
    <w:rsid w:val="00180E2A"/>
    <w:pPr>
      <w:spacing w:before="280" w:after="280"/>
    </w:pPr>
    <w:rPr>
      <w:rFonts w:ascii="Arial Unicode MS" w:eastAsia="Arial Unicode MS" w:hAnsi="Arial Unicode MS" w:cs="Arial Unicode MS"/>
    </w:rPr>
  </w:style>
  <w:style w:type="paragraph" w:styleId="BodyText2">
    <w:name w:val="Body Text 2"/>
    <w:basedOn w:val="Normal"/>
    <w:link w:val="BodyText2Char"/>
    <w:rsid w:val="00180E2A"/>
    <w:rPr>
      <w:sz w:val="20"/>
    </w:rPr>
  </w:style>
  <w:style w:type="character" w:customStyle="1" w:styleId="BodyText2Char">
    <w:name w:val="Body Text 2 Char"/>
    <w:basedOn w:val="DefaultParagraphFont"/>
    <w:link w:val="BodyText2"/>
    <w:rsid w:val="00180E2A"/>
    <w:rPr>
      <w:rFonts w:ascii="Times New Roman" w:eastAsia="Times New Roman" w:hAnsi="Times New Roman" w:cs="Times New Roman"/>
      <w:sz w:val="20"/>
      <w:szCs w:val="24"/>
      <w:lang w:eastAsia="ar-SA"/>
    </w:rPr>
  </w:style>
  <w:style w:type="paragraph" w:styleId="BodyText3">
    <w:name w:val="Body Text 3"/>
    <w:basedOn w:val="Normal"/>
    <w:link w:val="BodyText3Char"/>
    <w:rsid w:val="00180E2A"/>
    <w:rPr>
      <w:sz w:val="18"/>
    </w:rPr>
  </w:style>
  <w:style w:type="character" w:customStyle="1" w:styleId="BodyText3Char">
    <w:name w:val="Body Text 3 Char"/>
    <w:basedOn w:val="DefaultParagraphFont"/>
    <w:link w:val="BodyText3"/>
    <w:rsid w:val="00180E2A"/>
    <w:rPr>
      <w:rFonts w:ascii="Times New Roman" w:eastAsia="Times New Roman" w:hAnsi="Times New Roman" w:cs="Times New Roman"/>
      <w:sz w:val="18"/>
      <w:szCs w:val="24"/>
      <w:lang w:eastAsia="ar-SA"/>
    </w:rPr>
  </w:style>
  <w:style w:type="paragraph" w:styleId="Header">
    <w:name w:val="header"/>
    <w:basedOn w:val="Normal"/>
    <w:link w:val="HeaderChar"/>
    <w:rsid w:val="00180E2A"/>
    <w:pPr>
      <w:tabs>
        <w:tab w:val="center" w:pos="4320"/>
        <w:tab w:val="right" w:pos="8640"/>
      </w:tabs>
    </w:pPr>
  </w:style>
  <w:style w:type="character" w:customStyle="1" w:styleId="HeaderChar">
    <w:name w:val="Header Char"/>
    <w:basedOn w:val="DefaultParagraphFont"/>
    <w:link w:val="Header"/>
    <w:rsid w:val="00180E2A"/>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180E2A"/>
    <w:pPr>
      <w:tabs>
        <w:tab w:val="center" w:pos="4320"/>
        <w:tab w:val="right" w:pos="8640"/>
      </w:tabs>
    </w:pPr>
  </w:style>
  <w:style w:type="character" w:customStyle="1" w:styleId="FooterChar">
    <w:name w:val="Footer Char"/>
    <w:basedOn w:val="DefaultParagraphFont"/>
    <w:link w:val="Footer"/>
    <w:uiPriority w:val="99"/>
    <w:rsid w:val="00180E2A"/>
    <w:rPr>
      <w:rFonts w:ascii="Times New Roman" w:eastAsia="Times New Roman" w:hAnsi="Times New Roman" w:cs="Times New Roman"/>
      <w:sz w:val="24"/>
      <w:szCs w:val="24"/>
      <w:lang w:eastAsia="ar-SA"/>
    </w:rPr>
  </w:style>
  <w:style w:type="paragraph" w:customStyle="1" w:styleId="Framecontents">
    <w:name w:val="Frame contents"/>
    <w:basedOn w:val="BodyText"/>
    <w:rsid w:val="00180E2A"/>
  </w:style>
  <w:style w:type="paragraph" w:customStyle="1" w:styleId="TableContents">
    <w:name w:val="Table Contents"/>
    <w:basedOn w:val="Normal"/>
    <w:rsid w:val="00180E2A"/>
    <w:pPr>
      <w:suppressLineNumbers/>
    </w:pPr>
  </w:style>
  <w:style w:type="paragraph" w:customStyle="1" w:styleId="TableHeading">
    <w:name w:val="Table Heading"/>
    <w:basedOn w:val="TableContents"/>
    <w:rsid w:val="00180E2A"/>
    <w:pPr>
      <w:jc w:val="center"/>
    </w:pPr>
    <w:rPr>
      <w:b/>
      <w:bCs/>
    </w:rPr>
  </w:style>
  <w:style w:type="paragraph" w:styleId="HTMLPreformatted">
    <w:name w:val="HTML Preformatted"/>
    <w:basedOn w:val="Normal"/>
    <w:link w:val="HTMLPreformattedChar"/>
    <w:uiPriority w:val="99"/>
    <w:semiHidden/>
    <w:unhideWhenUsed/>
    <w:rsid w:val="00180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80E2A"/>
    <w:rPr>
      <w:rFonts w:ascii="Courier New" w:eastAsia="Times New Roman" w:hAnsi="Courier New" w:cs="Courier New"/>
      <w:sz w:val="20"/>
      <w:szCs w:val="20"/>
    </w:rPr>
  </w:style>
  <w:style w:type="paragraph" w:styleId="ListParagraph">
    <w:name w:val="List Paragraph"/>
    <w:basedOn w:val="Normal"/>
    <w:uiPriority w:val="34"/>
    <w:qFormat/>
    <w:rsid w:val="00180E2A"/>
    <w:pPr>
      <w:ind w:left="720"/>
      <w:contextualSpacing/>
    </w:pPr>
  </w:style>
  <w:style w:type="character" w:styleId="Emphasis">
    <w:name w:val="Emphasis"/>
    <w:uiPriority w:val="20"/>
    <w:qFormat/>
    <w:rsid w:val="00180E2A"/>
    <w:rPr>
      <w:i/>
      <w:iCs/>
    </w:rPr>
  </w:style>
  <w:style w:type="character" w:styleId="HTMLCode">
    <w:name w:val="HTML Code"/>
    <w:uiPriority w:val="99"/>
    <w:semiHidden/>
    <w:unhideWhenUsed/>
    <w:rsid w:val="00180E2A"/>
    <w:rPr>
      <w:rFonts w:ascii="Courier New" w:eastAsia="Times New Roman" w:hAnsi="Courier New" w:cs="Courier New"/>
      <w:sz w:val="20"/>
      <w:szCs w:val="20"/>
    </w:rPr>
  </w:style>
  <w:style w:type="character" w:styleId="Hyperlink">
    <w:name w:val="Hyperlink"/>
    <w:unhideWhenUsed/>
    <w:rsid w:val="00180E2A"/>
    <w:rPr>
      <w:color w:val="0000FF"/>
      <w:u w:val="single"/>
    </w:rPr>
  </w:style>
  <w:style w:type="table" w:styleId="TableGrid">
    <w:name w:val="Table Grid"/>
    <w:basedOn w:val="TableNormal"/>
    <w:uiPriority w:val="39"/>
    <w:rsid w:val="00180E2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0E2A"/>
    <w:rPr>
      <w:rFonts w:ascii="Tahoma" w:hAnsi="Tahoma" w:cs="Tahoma"/>
      <w:sz w:val="16"/>
      <w:szCs w:val="16"/>
    </w:rPr>
  </w:style>
  <w:style w:type="character" w:customStyle="1" w:styleId="BalloonTextChar">
    <w:name w:val="Balloon Text Char"/>
    <w:basedOn w:val="DefaultParagraphFont"/>
    <w:link w:val="BalloonText"/>
    <w:uiPriority w:val="99"/>
    <w:semiHidden/>
    <w:rsid w:val="00180E2A"/>
    <w:rPr>
      <w:rFonts w:ascii="Tahoma" w:eastAsia="Times New Roman" w:hAnsi="Tahoma" w:cs="Tahoma"/>
      <w:sz w:val="16"/>
      <w:szCs w:val="16"/>
      <w:lang w:eastAsia="ar-SA"/>
    </w:rPr>
  </w:style>
  <w:style w:type="character" w:styleId="UnresolvedMention">
    <w:name w:val="Unresolved Mention"/>
    <w:basedOn w:val="DefaultParagraphFont"/>
    <w:uiPriority w:val="99"/>
    <w:semiHidden/>
    <w:unhideWhenUsed/>
    <w:rsid w:val="00517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geeksforgeeks.org/hospital-management-system-project/"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1.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www.google.com" TargetMode="External"/><Relationship Id="rId40" Type="http://schemas.openxmlformats.org/officeDocument/2006/relationships/hyperlink" Target="https://www.youtube.com/watch?v=DaKFw9Q5BoM&amp;list=PLna7xkCxibbHsx80UgzgEeBnPlFrtRq96"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mayoclinic.org/"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www.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38</Pages>
  <Words>3132</Words>
  <Characters>17858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shree</dc:creator>
  <cp:lastModifiedBy>Vedant Rane</cp:lastModifiedBy>
  <cp:revision>7</cp:revision>
  <cp:lastPrinted>2015-01-29T03:47:00Z</cp:lastPrinted>
  <dcterms:created xsi:type="dcterms:W3CDTF">2026-02-03T16:55:00Z</dcterms:created>
  <dcterms:modified xsi:type="dcterms:W3CDTF">2026-02-04T05:25:00Z</dcterms:modified>
</cp:coreProperties>
</file>